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326" w:rsidRPr="00FC6152" w:rsidRDefault="00FA2326" w:rsidP="00480310">
      <w:pPr>
        <w:pStyle w:val="Heading1"/>
        <w:pageBreakBefore/>
        <w:spacing w:before="100" w:beforeAutospacing="1" w:after="100" w:afterAutospacing="1" w:line="360" w:lineRule="auto"/>
        <w:jc w:val="center"/>
      </w:pPr>
      <w:bookmarkStart w:id="0" w:name="_Toc12423234"/>
      <w:bookmarkStart w:id="1" w:name="_Toc32724218"/>
      <w:bookmarkStart w:id="2" w:name="_Toc32724907"/>
      <w:bookmarkStart w:id="3" w:name="_Toc55214911"/>
      <w:bookmarkStart w:id="4" w:name="_Toc208067619"/>
      <w:bookmarkStart w:id="5" w:name="_Toc12423034"/>
      <w:bookmarkStart w:id="6" w:name="_Toc32724806"/>
      <w:bookmarkStart w:id="7" w:name="_Toc207695888"/>
      <w:bookmarkStart w:id="8" w:name="_Toc482208544"/>
      <w:r w:rsidRPr="00FC6152">
        <w:t>System and Software Requirements De</w:t>
      </w:r>
      <w:r w:rsidR="00A23A68">
        <w:t>scription</w:t>
      </w:r>
      <w:r w:rsidRPr="00FC6152">
        <w:t xml:space="preserve"> (SSRD)</w:t>
      </w:r>
      <w:bookmarkEnd w:id="0"/>
      <w:bookmarkEnd w:id="1"/>
      <w:bookmarkEnd w:id="2"/>
      <w:bookmarkEnd w:id="3"/>
      <w:bookmarkEnd w:id="4"/>
      <w:bookmarkEnd w:id="8"/>
    </w:p>
    <w:p w:rsidR="00FA2326" w:rsidRDefault="00FA2326" w:rsidP="00006F27">
      <w:pPr>
        <w:pStyle w:val="TOC1"/>
      </w:pPr>
    </w:p>
    <w:p w:rsidR="00FA2326" w:rsidRDefault="00FA2326" w:rsidP="00480310">
      <w:pPr>
        <w:spacing w:line="360" w:lineRule="auto"/>
        <w:ind w:left="2160"/>
        <w:jc w:val="center"/>
      </w:pPr>
    </w:p>
    <w:p w:rsidR="00FA2326" w:rsidRDefault="00FA2326" w:rsidP="00480310">
      <w:pPr>
        <w:spacing w:line="360" w:lineRule="auto"/>
        <w:ind w:left="2160"/>
        <w:jc w:val="center"/>
        <w:rPr>
          <w:b/>
          <w:bCs/>
        </w:rPr>
      </w:pPr>
    </w:p>
    <w:p w:rsidR="001B2603" w:rsidRDefault="00096684" w:rsidP="00480310">
      <w:pPr>
        <w:spacing w:line="360" w:lineRule="auto"/>
        <w:jc w:val="center"/>
        <w:rPr>
          <w:b/>
        </w:rPr>
      </w:pPr>
      <w:r w:rsidRPr="00096684">
        <w:rPr>
          <w:b/>
        </w:rPr>
        <w:t>RecruitMe Enterprise Application</w:t>
      </w:r>
    </w:p>
    <w:p w:rsidR="001B2603" w:rsidRDefault="001B2603" w:rsidP="00480310">
      <w:pPr>
        <w:spacing w:line="360" w:lineRule="auto"/>
        <w:jc w:val="center"/>
        <w:rPr>
          <w:b/>
        </w:rPr>
      </w:pPr>
    </w:p>
    <w:p w:rsidR="001B2603" w:rsidRDefault="000760B8" w:rsidP="00480310">
      <w:pPr>
        <w:spacing w:line="360" w:lineRule="auto"/>
        <w:jc w:val="center"/>
        <w:rPr>
          <w:b/>
        </w:rPr>
      </w:pPr>
      <w:r>
        <w:rPr>
          <w:b/>
        </w:rPr>
        <w:t xml:space="preserve">Version </w:t>
      </w:r>
      <w:r w:rsidR="000F6F3A">
        <w:rPr>
          <w:b/>
        </w:rPr>
        <w:t>3</w:t>
      </w:r>
      <w:r w:rsidR="00FB3B14">
        <w:rPr>
          <w:b/>
        </w:rPr>
        <w:t>.0</w:t>
      </w:r>
    </w:p>
    <w:p w:rsidR="000760B8" w:rsidRPr="003B6568" w:rsidRDefault="00096684" w:rsidP="00480310">
      <w:pPr>
        <w:spacing w:line="360" w:lineRule="auto"/>
        <w:jc w:val="center"/>
        <w:rPr>
          <w:b/>
        </w:rPr>
      </w:pPr>
      <w:r>
        <w:rPr>
          <w:b/>
        </w:rPr>
        <w:t>May 1</w:t>
      </w:r>
      <w:r w:rsidR="0057137E">
        <w:rPr>
          <w:b/>
        </w:rPr>
        <w:t>0</w:t>
      </w:r>
      <w:r>
        <w:rPr>
          <w:b/>
        </w:rPr>
        <w:t>, 2017</w:t>
      </w:r>
    </w:p>
    <w:p w:rsidR="000760B8" w:rsidRPr="003B6568" w:rsidRDefault="000760B8" w:rsidP="00480310">
      <w:pPr>
        <w:spacing w:line="360" w:lineRule="auto"/>
        <w:jc w:val="center"/>
        <w:rPr>
          <w:b/>
        </w:rPr>
      </w:pPr>
    </w:p>
    <w:p w:rsidR="00F019DF" w:rsidRDefault="00096684" w:rsidP="00480310">
      <w:pPr>
        <w:tabs>
          <w:tab w:val="left" w:pos="4680"/>
          <w:tab w:val="left" w:pos="5760"/>
        </w:tabs>
        <w:spacing w:line="360" w:lineRule="auto"/>
        <w:jc w:val="center"/>
        <w:rPr>
          <w:b/>
          <w:bCs/>
        </w:rPr>
      </w:pPr>
      <w:r w:rsidRPr="00096684">
        <w:rPr>
          <w:b/>
          <w:bCs/>
        </w:rPr>
        <w:t>Ganith Perera</w:t>
      </w:r>
      <w:r w:rsidR="00F019DF">
        <w:rPr>
          <w:b/>
          <w:bCs/>
        </w:rPr>
        <w:t xml:space="preserve"> – Project Leader</w:t>
      </w:r>
    </w:p>
    <w:p w:rsidR="000760B8" w:rsidRDefault="00096684" w:rsidP="00480310">
      <w:pPr>
        <w:tabs>
          <w:tab w:val="left" w:pos="4680"/>
          <w:tab w:val="left" w:pos="5760"/>
        </w:tabs>
        <w:spacing w:line="360" w:lineRule="auto"/>
        <w:jc w:val="center"/>
        <w:rPr>
          <w:b/>
          <w:bCs/>
        </w:rPr>
      </w:pPr>
      <w:r w:rsidRPr="00096684">
        <w:rPr>
          <w:b/>
          <w:bCs/>
        </w:rPr>
        <w:t>Naduni Pulsarani</w:t>
      </w:r>
    </w:p>
    <w:p w:rsidR="000760B8" w:rsidRPr="003B6568" w:rsidRDefault="000760B8" w:rsidP="007D0796">
      <w:pPr>
        <w:tabs>
          <w:tab w:val="left" w:pos="4680"/>
          <w:tab w:val="left" w:pos="5760"/>
        </w:tabs>
        <w:spacing w:line="360" w:lineRule="auto"/>
        <w:jc w:val="center"/>
        <w:rPr>
          <w:b/>
        </w:rPr>
      </w:pPr>
    </w:p>
    <w:p w:rsidR="00FA2326" w:rsidRDefault="00FA2326" w:rsidP="007D0796">
      <w:pPr>
        <w:spacing w:line="360" w:lineRule="auto"/>
        <w:ind w:left="2160"/>
        <w:jc w:val="center"/>
        <w:rPr>
          <w:b/>
          <w:bCs/>
        </w:rPr>
      </w:pPr>
    </w:p>
    <w:p w:rsidR="00FA2326" w:rsidRDefault="00FA2326" w:rsidP="007D0796">
      <w:pPr>
        <w:spacing w:line="360" w:lineRule="auto"/>
        <w:ind w:left="2160"/>
        <w:jc w:val="center"/>
        <w:rPr>
          <w:b/>
          <w:bCs/>
        </w:rPr>
      </w:pPr>
    </w:p>
    <w:p w:rsidR="00FA2326" w:rsidRDefault="00FA2326" w:rsidP="007D0796">
      <w:pPr>
        <w:spacing w:line="360" w:lineRule="auto"/>
        <w:ind w:left="2160"/>
        <w:jc w:val="both"/>
        <w:rPr>
          <w:b/>
          <w:bCs/>
        </w:rPr>
      </w:pPr>
    </w:p>
    <w:p w:rsidR="00FA2326" w:rsidRDefault="00FA2326" w:rsidP="007D0796">
      <w:pPr>
        <w:spacing w:line="360" w:lineRule="auto"/>
        <w:ind w:left="2160"/>
        <w:jc w:val="both"/>
        <w:rPr>
          <w:b/>
          <w:bCs/>
        </w:rPr>
      </w:pPr>
    </w:p>
    <w:p w:rsidR="00FA2326" w:rsidRDefault="00FA2326" w:rsidP="007D0796">
      <w:pPr>
        <w:spacing w:line="360" w:lineRule="auto"/>
        <w:ind w:left="2160"/>
        <w:jc w:val="both"/>
        <w:rPr>
          <w:b/>
          <w:bCs/>
        </w:rPr>
      </w:pPr>
    </w:p>
    <w:p w:rsidR="00DA7D9F" w:rsidRDefault="00DA7D9F" w:rsidP="007D0796">
      <w:pPr>
        <w:spacing w:line="360" w:lineRule="auto"/>
        <w:ind w:left="2160"/>
        <w:jc w:val="both"/>
        <w:rPr>
          <w:b/>
          <w:bCs/>
        </w:rPr>
      </w:pPr>
    </w:p>
    <w:p w:rsidR="00FA2326" w:rsidRDefault="00FA2326" w:rsidP="007D0796">
      <w:pPr>
        <w:spacing w:line="360" w:lineRule="auto"/>
        <w:ind w:left="2160"/>
        <w:jc w:val="both"/>
        <w:rPr>
          <w:b/>
          <w:bCs/>
        </w:rPr>
      </w:pPr>
    </w:p>
    <w:p w:rsidR="00FA2326" w:rsidRDefault="00FA2326" w:rsidP="007D0796">
      <w:pPr>
        <w:spacing w:line="360" w:lineRule="auto"/>
        <w:ind w:left="2160"/>
        <w:jc w:val="both"/>
        <w:rPr>
          <w:b/>
          <w:bCs/>
        </w:rPr>
      </w:pPr>
    </w:p>
    <w:p w:rsidR="00FA2326" w:rsidRDefault="00FA2326" w:rsidP="007D0796">
      <w:pPr>
        <w:spacing w:line="360" w:lineRule="auto"/>
        <w:ind w:left="2160"/>
        <w:jc w:val="both"/>
        <w:rPr>
          <w:b/>
          <w:bCs/>
        </w:rPr>
      </w:pPr>
    </w:p>
    <w:p w:rsidR="00FA2326" w:rsidRDefault="00FA2326" w:rsidP="007D0796">
      <w:pPr>
        <w:spacing w:line="360" w:lineRule="auto"/>
        <w:ind w:left="2160"/>
        <w:jc w:val="both"/>
        <w:rPr>
          <w:b/>
          <w:bCs/>
        </w:rPr>
      </w:pPr>
    </w:p>
    <w:p w:rsidR="00FA2326" w:rsidRDefault="00FA2326" w:rsidP="007D0796">
      <w:pPr>
        <w:spacing w:line="360" w:lineRule="auto"/>
        <w:ind w:left="2160"/>
        <w:jc w:val="both"/>
        <w:rPr>
          <w:b/>
          <w:bCs/>
        </w:rPr>
      </w:pPr>
    </w:p>
    <w:p w:rsidR="00FA2326" w:rsidRDefault="00FA2326" w:rsidP="007D0796">
      <w:pPr>
        <w:spacing w:line="360" w:lineRule="auto"/>
        <w:ind w:left="2160"/>
        <w:jc w:val="both"/>
        <w:rPr>
          <w:b/>
          <w:bCs/>
        </w:rPr>
      </w:pPr>
    </w:p>
    <w:p w:rsidR="00FA2326" w:rsidRDefault="00FA2326" w:rsidP="00AE789A">
      <w:pPr>
        <w:spacing w:line="360" w:lineRule="auto"/>
        <w:jc w:val="both"/>
        <w:rPr>
          <w:b/>
          <w:bCs/>
        </w:rPr>
      </w:pPr>
    </w:p>
    <w:p w:rsidR="00FA2326" w:rsidRDefault="00FA2326" w:rsidP="007D0796">
      <w:pPr>
        <w:spacing w:line="360" w:lineRule="auto"/>
        <w:ind w:left="2160"/>
        <w:jc w:val="both"/>
        <w:rPr>
          <w:b/>
          <w:bCs/>
        </w:rPr>
      </w:pPr>
    </w:p>
    <w:p w:rsidR="00FA2326" w:rsidRDefault="00FA2326" w:rsidP="007D0796">
      <w:pPr>
        <w:spacing w:line="360" w:lineRule="auto"/>
        <w:jc w:val="both"/>
      </w:pPr>
    </w:p>
    <w:p w:rsidR="00FA2326" w:rsidRDefault="00FA2326" w:rsidP="007D0796">
      <w:pPr>
        <w:spacing w:line="360" w:lineRule="auto"/>
        <w:jc w:val="both"/>
      </w:pPr>
    </w:p>
    <w:p w:rsidR="00FA2326" w:rsidRDefault="000760B8" w:rsidP="007D0796">
      <w:pPr>
        <w:spacing w:line="360" w:lineRule="auto"/>
        <w:jc w:val="both"/>
      </w:pPr>
      <w:r>
        <w:br w:type="page"/>
      </w:r>
    </w:p>
    <w:p w:rsidR="00A95B6E" w:rsidRDefault="000760B8" w:rsidP="00DA16A7">
      <w:pPr>
        <w:pStyle w:val="Heading1"/>
        <w:spacing w:line="360" w:lineRule="auto"/>
        <w:jc w:val="both"/>
      </w:pPr>
      <w:bookmarkStart w:id="9" w:name="_Toc239822727"/>
      <w:bookmarkStart w:id="10" w:name="_Toc482208545"/>
      <w:r w:rsidRPr="00937548">
        <w:lastRenderedPageBreak/>
        <w:t>Version History</w:t>
      </w:r>
      <w:bookmarkEnd w:id="9"/>
      <w:bookmarkEnd w:id="10"/>
    </w:p>
    <w:p w:rsidR="00006F27" w:rsidRPr="00006F27" w:rsidRDefault="00006F27" w:rsidP="00006F27">
      <w:pPr>
        <w:rPr>
          <w:lang w:bidi="ar-SA"/>
        </w:rPr>
      </w:pPr>
    </w:p>
    <w:tbl>
      <w:tblPr>
        <w:tblW w:w="98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2"/>
        <w:gridCol w:w="1925"/>
        <w:gridCol w:w="1418"/>
        <w:gridCol w:w="1984"/>
        <w:gridCol w:w="1418"/>
        <w:gridCol w:w="2059"/>
      </w:tblGrid>
      <w:tr w:rsidR="0079387D" w:rsidRPr="00716BA5" w:rsidTr="0079387D">
        <w:trPr>
          <w:trHeight w:val="901"/>
        </w:trPr>
        <w:tc>
          <w:tcPr>
            <w:tcW w:w="1052" w:type="dxa"/>
            <w:shd w:val="clear" w:color="auto" w:fill="D9D9D9"/>
          </w:tcPr>
          <w:p w:rsidR="0079387D" w:rsidRPr="00716BA5" w:rsidRDefault="0079387D" w:rsidP="0002427E">
            <w:pPr>
              <w:pStyle w:val="tabletxt"/>
              <w:spacing w:line="360" w:lineRule="auto"/>
              <w:jc w:val="center"/>
              <w:rPr>
                <w:rFonts w:cs="Times New Roman"/>
                <w:b/>
                <w:bCs/>
              </w:rPr>
            </w:pPr>
            <w:r w:rsidRPr="00716BA5">
              <w:rPr>
                <w:rFonts w:cs="Times New Roman"/>
                <w:b/>
                <w:bCs/>
              </w:rPr>
              <w:t>Version</w:t>
            </w:r>
            <w:r w:rsidRPr="00716BA5">
              <w:rPr>
                <w:rFonts w:cs="Times New Roman"/>
                <w:b/>
                <w:bCs/>
              </w:rPr>
              <w:br/>
              <w:t>#</w:t>
            </w:r>
          </w:p>
        </w:tc>
        <w:tc>
          <w:tcPr>
            <w:tcW w:w="1925" w:type="dxa"/>
            <w:shd w:val="clear" w:color="auto" w:fill="D9D9D9"/>
          </w:tcPr>
          <w:p w:rsidR="0079387D" w:rsidRPr="00716BA5" w:rsidRDefault="0079387D" w:rsidP="0002427E">
            <w:pPr>
              <w:pStyle w:val="tabletxt"/>
              <w:spacing w:line="360" w:lineRule="auto"/>
              <w:jc w:val="center"/>
              <w:rPr>
                <w:rFonts w:cs="Times New Roman"/>
                <w:b/>
                <w:bCs/>
              </w:rPr>
            </w:pPr>
            <w:r w:rsidRPr="00716BA5">
              <w:rPr>
                <w:rFonts w:cs="Times New Roman"/>
                <w:b/>
                <w:bCs/>
              </w:rPr>
              <w:t>Implemented</w:t>
            </w:r>
          </w:p>
          <w:p w:rsidR="0079387D" w:rsidRPr="00716BA5" w:rsidRDefault="0079387D" w:rsidP="0002427E">
            <w:pPr>
              <w:pStyle w:val="tabletxt"/>
              <w:spacing w:line="360" w:lineRule="auto"/>
              <w:jc w:val="center"/>
              <w:rPr>
                <w:rFonts w:cs="Times New Roman"/>
                <w:b/>
                <w:bCs/>
              </w:rPr>
            </w:pPr>
            <w:r w:rsidRPr="00716BA5">
              <w:rPr>
                <w:rFonts w:cs="Times New Roman"/>
                <w:b/>
                <w:bCs/>
              </w:rPr>
              <w:t>By</w:t>
            </w:r>
          </w:p>
        </w:tc>
        <w:tc>
          <w:tcPr>
            <w:tcW w:w="1418" w:type="dxa"/>
            <w:shd w:val="clear" w:color="auto" w:fill="D9D9D9"/>
          </w:tcPr>
          <w:p w:rsidR="0079387D" w:rsidRPr="00716BA5" w:rsidRDefault="0079387D" w:rsidP="0002427E">
            <w:pPr>
              <w:pStyle w:val="tabletxt"/>
              <w:spacing w:line="360" w:lineRule="auto"/>
              <w:jc w:val="center"/>
              <w:rPr>
                <w:rFonts w:cs="Times New Roman"/>
                <w:b/>
                <w:bCs/>
              </w:rPr>
            </w:pPr>
            <w:r w:rsidRPr="00716BA5">
              <w:rPr>
                <w:rFonts w:cs="Times New Roman"/>
                <w:b/>
                <w:bCs/>
              </w:rPr>
              <w:t>Revision</w:t>
            </w:r>
          </w:p>
          <w:p w:rsidR="0079387D" w:rsidRPr="00716BA5" w:rsidRDefault="0079387D" w:rsidP="0002427E">
            <w:pPr>
              <w:pStyle w:val="tabletxt"/>
              <w:spacing w:line="360" w:lineRule="auto"/>
              <w:jc w:val="center"/>
              <w:rPr>
                <w:rFonts w:cs="Times New Roman"/>
                <w:b/>
                <w:bCs/>
              </w:rPr>
            </w:pPr>
            <w:r w:rsidRPr="00716BA5">
              <w:rPr>
                <w:rFonts w:cs="Times New Roman"/>
                <w:b/>
                <w:bCs/>
              </w:rPr>
              <w:t>Date</w:t>
            </w:r>
          </w:p>
        </w:tc>
        <w:tc>
          <w:tcPr>
            <w:tcW w:w="1984" w:type="dxa"/>
            <w:shd w:val="clear" w:color="auto" w:fill="D9D9D9"/>
          </w:tcPr>
          <w:p w:rsidR="0079387D" w:rsidRPr="00716BA5" w:rsidRDefault="0079387D" w:rsidP="0002427E">
            <w:pPr>
              <w:pStyle w:val="tabletxt"/>
              <w:spacing w:line="360" w:lineRule="auto"/>
              <w:jc w:val="center"/>
              <w:rPr>
                <w:rFonts w:cs="Times New Roman"/>
                <w:b/>
                <w:bCs/>
              </w:rPr>
            </w:pPr>
            <w:r w:rsidRPr="00716BA5">
              <w:rPr>
                <w:rFonts w:cs="Times New Roman"/>
                <w:b/>
                <w:bCs/>
              </w:rPr>
              <w:t>Approved</w:t>
            </w:r>
          </w:p>
          <w:p w:rsidR="0079387D" w:rsidRPr="00716BA5" w:rsidRDefault="0079387D" w:rsidP="0002427E">
            <w:pPr>
              <w:pStyle w:val="tabletxt"/>
              <w:spacing w:line="360" w:lineRule="auto"/>
              <w:jc w:val="center"/>
              <w:rPr>
                <w:rFonts w:cs="Times New Roman"/>
                <w:b/>
                <w:bCs/>
              </w:rPr>
            </w:pPr>
            <w:r w:rsidRPr="00716BA5">
              <w:rPr>
                <w:rFonts w:cs="Times New Roman"/>
                <w:b/>
                <w:bCs/>
              </w:rPr>
              <w:t>By</w:t>
            </w:r>
          </w:p>
        </w:tc>
        <w:tc>
          <w:tcPr>
            <w:tcW w:w="1418" w:type="dxa"/>
            <w:shd w:val="clear" w:color="auto" w:fill="D9D9D9"/>
          </w:tcPr>
          <w:p w:rsidR="0079387D" w:rsidRPr="00716BA5" w:rsidRDefault="0079387D" w:rsidP="0002427E">
            <w:pPr>
              <w:pStyle w:val="tabletxt"/>
              <w:spacing w:line="360" w:lineRule="auto"/>
              <w:jc w:val="center"/>
              <w:rPr>
                <w:rFonts w:cs="Times New Roman"/>
                <w:b/>
                <w:bCs/>
              </w:rPr>
            </w:pPr>
            <w:r w:rsidRPr="00716BA5">
              <w:rPr>
                <w:rFonts w:cs="Times New Roman"/>
                <w:b/>
                <w:bCs/>
              </w:rPr>
              <w:t>Approval</w:t>
            </w:r>
          </w:p>
          <w:p w:rsidR="0079387D" w:rsidRPr="00716BA5" w:rsidRDefault="0079387D" w:rsidP="0002427E">
            <w:pPr>
              <w:pStyle w:val="tabletxt"/>
              <w:spacing w:line="360" w:lineRule="auto"/>
              <w:jc w:val="center"/>
              <w:rPr>
                <w:rFonts w:cs="Times New Roman"/>
                <w:b/>
                <w:bCs/>
              </w:rPr>
            </w:pPr>
            <w:r w:rsidRPr="00716BA5">
              <w:rPr>
                <w:rFonts w:cs="Times New Roman"/>
                <w:b/>
                <w:bCs/>
              </w:rPr>
              <w:t>Date</w:t>
            </w:r>
          </w:p>
        </w:tc>
        <w:tc>
          <w:tcPr>
            <w:tcW w:w="2059" w:type="dxa"/>
            <w:shd w:val="clear" w:color="auto" w:fill="D9D9D9"/>
          </w:tcPr>
          <w:p w:rsidR="0079387D" w:rsidRPr="00716BA5" w:rsidRDefault="0079387D" w:rsidP="0002427E">
            <w:pPr>
              <w:pStyle w:val="tabletxt"/>
              <w:spacing w:line="360" w:lineRule="auto"/>
              <w:jc w:val="center"/>
              <w:rPr>
                <w:rFonts w:cs="Times New Roman"/>
                <w:b/>
                <w:bCs/>
                <w:sz w:val="24"/>
                <w:szCs w:val="24"/>
              </w:rPr>
            </w:pPr>
            <w:r w:rsidRPr="00716BA5">
              <w:rPr>
                <w:rFonts w:cs="Times New Roman"/>
                <w:b/>
                <w:bCs/>
                <w:sz w:val="24"/>
                <w:szCs w:val="24"/>
              </w:rPr>
              <w:t>Reason</w:t>
            </w:r>
          </w:p>
        </w:tc>
      </w:tr>
      <w:tr w:rsidR="0079387D" w:rsidRPr="00716BA5" w:rsidTr="0079387D">
        <w:trPr>
          <w:trHeight w:val="991"/>
        </w:trPr>
        <w:tc>
          <w:tcPr>
            <w:tcW w:w="1052" w:type="dxa"/>
          </w:tcPr>
          <w:p w:rsidR="0079387D" w:rsidRPr="00716BA5" w:rsidRDefault="0079387D" w:rsidP="0002427E">
            <w:pPr>
              <w:pStyle w:val="Tabletext"/>
              <w:spacing w:line="360" w:lineRule="auto"/>
              <w:jc w:val="center"/>
              <w:rPr>
                <w:rFonts w:ascii="Times New Roman" w:hAnsi="Times New Roman"/>
              </w:rPr>
            </w:pPr>
            <w:r w:rsidRPr="00716BA5">
              <w:rPr>
                <w:rFonts w:ascii="Times New Roman" w:hAnsi="Times New Roman"/>
              </w:rPr>
              <w:t>1.0</w:t>
            </w:r>
          </w:p>
        </w:tc>
        <w:tc>
          <w:tcPr>
            <w:tcW w:w="1925" w:type="dxa"/>
          </w:tcPr>
          <w:p w:rsidR="0079387D" w:rsidRPr="00716BA5" w:rsidRDefault="0079387D" w:rsidP="0002427E">
            <w:pPr>
              <w:pStyle w:val="Tabletext"/>
              <w:spacing w:line="360" w:lineRule="auto"/>
              <w:rPr>
                <w:rFonts w:ascii="Times New Roman" w:hAnsi="Times New Roman"/>
                <w:sz w:val="24"/>
                <w:szCs w:val="24"/>
              </w:rPr>
            </w:pPr>
            <w:bookmarkStart w:id="11" w:name="OLE_LINK10"/>
            <w:bookmarkStart w:id="12" w:name="OLE_LINK11"/>
            <w:r w:rsidRPr="00716BA5">
              <w:rPr>
                <w:rFonts w:ascii="Times New Roman" w:hAnsi="Times New Roman"/>
                <w:sz w:val="24"/>
                <w:szCs w:val="24"/>
              </w:rPr>
              <w:t>Ganith Perera</w:t>
            </w:r>
          </w:p>
          <w:p w:rsidR="0079387D" w:rsidRPr="00716BA5" w:rsidRDefault="0079387D" w:rsidP="0002427E">
            <w:pPr>
              <w:pStyle w:val="Tabletext"/>
              <w:spacing w:line="360" w:lineRule="auto"/>
              <w:rPr>
                <w:rFonts w:ascii="Times New Roman" w:hAnsi="Times New Roman"/>
              </w:rPr>
            </w:pPr>
            <w:r w:rsidRPr="00716BA5">
              <w:rPr>
                <w:rFonts w:ascii="Times New Roman" w:hAnsi="Times New Roman"/>
                <w:sz w:val="24"/>
                <w:szCs w:val="24"/>
              </w:rPr>
              <w:t>Naduni Pulsarani</w:t>
            </w:r>
            <w:bookmarkEnd w:id="11"/>
            <w:bookmarkEnd w:id="12"/>
          </w:p>
        </w:tc>
        <w:tc>
          <w:tcPr>
            <w:tcW w:w="1418" w:type="dxa"/>
          </w:tcPr>
          <w:p w:rsidR="0079387D" w:rsidRPr="00716BA5" w:rsidRDefault="0079387D" w:rsidP="0002427E">
            <w:pPr>
              <w:pStyle w:val="Tabletext"/>
              <w:spacing w:line="360" w:lineRule="auto"/>
              <w:rPr>
                <w:rFonts w:ascii="Times New Roman" w:hAnsi="Times New Roman"/>
              </w:rPr>
            </w:pPr>
            <w:bookmarkStart w:id="13" w:name="OLE_LINK12"/>
            <w:bookmarkStart w:id="14" w:name="OLE_LINK13"/>
            <w:bookmarkStart w:id="15" w:name="OLE_LINK14"/>
            <w:r w:rsidRPr="00716BA5">
              <w:rPr>
                <w:rFonts w:ascii="Times New Roman" w:hAnsi="Times New Roman"/>
                <w:sz w:val="24"/>
                <w:szCs w:val="24"/>
              </w:rPr>
              <w:t>01/05/2017</w:t>
            </w:r>
            <w:bookmarkEnd w:id="13"/>
            <w:bookmarkEnd w:id="14"/>
            <w:bookmarkEnd w:id="15"/>
          </w:p>
        </w:tc>
        <w:tc>
          <w:tcPr>
            <w:tcW w:w="1984"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79387D" w:rsidRPr="00716BA5" w:rsidRDefault="0079387D" w:rsidP="0002427E">
            <w:pPr>
              <w:pStyle w:val="Tabletext"/>
              <w:spacing w:line="360" w:lineRule="auto"/>
              <w:rPr>
                <w:rFonts w:ascii="Times New Roman" w:hAnsi="Times New Roman"/>
              </w:rPr>
            </w:pPr>
            <w:r w:rsidRPr="00716BA5">
              <w:rPr>
                <w:rFonts w:ascii="Times New Roman" w:hAnsi="Times New Roman"/>
                <w:sz w:val="24"/>
                <w:szCs w:val="24"/>
              </w:rPr>
              <w:t>Naduni Pulsarani</w:t>
            </w:r>
          </w:p>
        </w:tc>
        <w:tc>
          <w:tcPr>
            <w:tcW w:w="1418" w:type="dxa"/>
          </w:tcPr>
          <w:p w:rsidR="0079387D" w:rsidRPr="00716BA5" w:rsidRDefault="0079387D" w:rsidP="0002427E">
            <w:pPr>
              <w:pStyle w:val="Tabletext"/>
              <w:spacing w:line="360" w:lineRule="auto"/>
              <w:rPr>
                <w:rFonts w:ascii="Times New Roman" w:hAnsi="Times New Roman"/>
              </w:rPr>
            </w:pPr>
            <w:r w:rsidRPr="00716BA5">
              <w:rPr>
                <w:rFonts w:ascii="Times New Roman" w:hAnsi="Times New Roman"/>
                <w:sz w:val="24"/>
                <w:szCs w:val="24"/>
              </w:rPr>
              <w:t>0</w:t>
            </w:r>
            <w:r>
              <w:rPr>
                <w:rFonts w:ascii="Times New Roman" w:hAnsi="Times New Roman"/>
                <w:sz w:val="24"/>
                <w:szCs w:val="24"/>
              </w:rPr>
              <w:t>3</w:t>
            </w:r>
            <w:r w:rsidRPr="00716BA5">
              <w:rPr>
                <w:rFonts w:ascii="Times New Roman" w:hAnsi="Times New Roman"/>
                <w:sz w:val="24"/>
                <w:szCs w:val="24"/>
              </w:rPr>
              <w:t>/05/2017</w:t>
            </w:r>
          </w:p>
        </w:tc>
        <w:tc>
          <w:tcPr>
            <w:tcW w:w="2059"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Initial Document</w:t>
            </w:r>
            <w:r w:rsidRPr="00716BA5">
              <w:rPr>
                <w:rFonts w:ascii="Times New Roman" w:hAnsi="Times New Roman"/>
                <w:sz w:val="24"/>
                <w:szCs w:val="24"/>
              </w:rPr>
              <w:fldChar w:fldCharType="begin"/>
            </w:r>
            <w:r w:rsidRPr="00716BA5">
              <w:rPr>
                <w:rFonts w:ascii="Times New Roman" w:hAnsi="Times New Roman"/>
                <w:sz w:val="24"/>
                <w:szCs w:val="24"/>
              </w:rPr>
              <w:instrText xml:space="preserve"> TITLE   \* MERGEFORMAT </w:instrText>
            </w:r>
            <w:r w:rsidRPr="00716BA5">
              <w:rPr>
                <w:rFonts w:ascii="Times New Roman" w:hAnsi="Times New Roman"/>
                <w:sz w:val="24"/>
                <w:szCs w:val="24"/>
              </w:rPr>
              <w:fldChar w:fldCharType="end"/>
            </w:r>
          </w:p>
        </w:tc>
      </w:tr>
      <w:tr w:rsidR="0079387D" w:rsidRPr="00716BA5" w:rsidTr="0079387D">
        <w:trPr>
          <w:trHeight w:val="1477"/>
        </w:trPr>
        <w:tc>
          <w:tcPr>
            <w:tcW w:w="1052" w:type="dxa"/>
          </w:tcPr>
          <w:p w:rsidR="0079387D" w:rsidRPr="00716BA5" w:rsidRDefault="0079387D" w:rsidP="0002427E">
            <w:pPr>
              <w:pStyle w:val="Tabletext"/>
              <w:spacing w:line="360" w:lineRule="auto"/>
              <w:jc w:val="center"/>
              <w:rPr>
                <w:rFonts w:ascii="Times New Roman" w:hAnsi="Times New Roman"/>
              </w:rPr>
            </w:pPr>
            <w:r w:rsidRPr="00716BA5">
              <w:rPr>
                <w:rFonts w:ascii="Times New Roman" w:hAnsi="Times New Roman"/>
              </w:rPr>
              <w:t>2.0</w:t>
            </w:r>
          </w:p>
        </w:tc>
        <w:tc>
          <w:tcPr>
            <w:tcW w:w="1925"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05-05-2017</w:t>
            </w:r>
          </w:p>
        </w:tc>
        <w:tc>
          <w:tcPr>
            <w:tcW w:w="1984"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0</w:t>
            </w:r>
            <w:r>
              <w:rPr>
                <w:rFonts w:ascii="Times New Roman" w:hAnsi="Times New Roman"/>
                <w:sz w:val="24"/>
                <w:szCs w:val="24"/>
              </w:rPr>
              <w:t>4</w:t>
            </w:r>
            <w:r w:rsidRPr="00716BA5">
              <w:rPr>
                <w:rFonts w:ascii="Times New Roman" w:hAnsi="Times New Roman"/>
                <w:sz w:val="24"/>
                <w:szCs w:val="24"/>
              </w:rPr>
              <w:t>-05-2017</w:t>
            </w:r>
          </w:p>
        </w:tc>
        <w:tc>
          <w:tcPr>
            <w:tcW w:w="2059"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 xml:space="preserve">Further Details from </w:t>
            </w:r>
            <w:r>
              <w:rPr>
                <w:rFonts w:ascii="Times New Roman" w:hAnsi="Times New Roman"/>
                <w:sz w:val="24"/>
                <w:szCs w:val="24"/>
              </w:rPr>
              <w:t>Product Requirements</w:t>
            </w:r>
          </w:p>
        </w:tc>
      </w:tr>
      <w:tr w:rsidR="0079387D" w:rsidRPr="00716BA5" w:rsidTr="0079387D">
        <w:trPr>
          <w:trHeight w:val="1477"/>
        </w:trPr>
        <w:tc>
          <w:tcPr>
            <w:tcW w:w="1052" w:type="dxa"/>
          </w:tcPr>
          <w:p w:rsidR="0079387D" w:rsidRPr="00716BA5" w:rsidRDefault="0079387D" w:rsidP="0002427E">
            <w:pPr>
              <w:pStyle w:val="Tabletext"/>
              <w:spacing w:line="360" w:lineRule="auto"/>
              <w:jc w:val="center"/>
              <w:rPr>
                <w:rFonts w:ascii="Times New Roman" w:hAnsi="Times New Roman"/>
              </w:rPr>
            </w:pPr>
            <w:r w:rsidRPr="00716BA5">
              <w:rPr>
                <w:rFonts w:ascii="Times New Roman" w:hAnsi="Times New Roman"/>
              </w:rPr>
              <w:t>3.0</w:t>
            </w:r>
          </w:p>
        </w:tc>
        <w:tc>
          <w:tcPr>
            <w:tcW w:w="1925"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79387D" w:rsidRPr="00716BA5" w:rsidRDefault="0079387D" w:rsidP="0002427E">
            <w:pPr>
              <w:pStyle w:val="Tabletext"/>
              <w:spacing w:line="360" w:lineRule="auto"/>
              <w:rPr>
                <w:rFonts w:ascii="Times New Roman" w:hAnsi="Times New Roman"/>
                <w:sz w:val="24"/>
                <w:szCs w:val="24"/>
              </w:rPr>
            </w:pPr>
            <w:r>
              <w:rPr>
                <w:rFonts w:ascii="Times New Roman" w:hAnsi="Times New Roman"/>
                <w:sz w:val="24"/>
                <w:szCs w:val="24"/>
              </w:rPr>
              <w:t>08-05-2017</w:t>
            </w:r>
          </w:p>
        </w:tc>
        <w:tc>
          <w:tcPr>
            <w:tcW w:w="1984" w:type="dxa"/>
          </w:tcPr>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79387D" w:rsidRPr="00716BA5" w:rsidRDefault="0079387D"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79387D" w:rsidRPr="00716BA5" w:rsidRDefault="0079387D" w:rsidP="0002427E">
            <w:pPr>
              <w:pStyle w:val="Tabletext"/>
              <w:spacing w:line="360" w:lineRule="auto"/>
              <w:rPr>
                <w:rFonts w:ascii="Times New Roman" w:hAnsi="Times New Roman"/>
                <w:sz w:val="24"/>
                <w:szCs w:val="24"/>
              </w:rPr>
            </w:pPr>
            <w:r>
              <w:rPr>
                <w:rFonts w:ascii="Times New Roman" w:hAnsi="Times New Roman"/>
                <w:sz w:val="24"/>
                <w:szCs w:val="24"/>
              </w:rPr>
              <w:t>10-05-2017</w:t>
            </w:r>
          </w:p>
        </w:tc>
        <w:tc>
          <w:tcPr>
            <w:tcW w:w="2059" w:type="dxa"/>
          </w:tcPr>
          <w:p w:rsidR="0079387D" w:rsidRDefault="0079387D" w:rsidP="0002427E">
            <w:pPr>
              <w:pStyle w:val="Tabletext"/>
              <w:spacing w:line="360" w:lineRule="auto"/>
              <w:rPr>
                <w:rFonts w:ascii="Times New Roman" w:hAnsi="Times New Roman"/>
                <w:sz w:val="24"/>
                <w:szCs w:val="24"/>
              </w:rPr>
            </w:pPr>
            <w:r>
              <w:rPr>
                <w:rFonts w:ascii="Times New Roman" w:hAnsi="Times New Roman"/>
                <w:sz w:val="24"/>
                <w:szCs w:val="24"/>
              </w:rPr>
              <w:t>R</w:t>
            </w:r>
            <w:r w:rsidRPr="00CA31E1">
              <w:rPr>
                <w:rFonts w:ascii="Times New Roman" w:hAnsi="Times New Roman"/>
                <w:sz w:val="24"/>
                <w:szCs w:val="24"/>
              </w:rPr>
              <w:t>eview &amp; finalized</w:t>
            </w:r>
          </w:p>
          <w:p w:rsidR="0079387D" w:rsidRPr="00716BA5" w:rsidRDefault="0079387D" w:rsidP="0002427E">
            <w:pPr>
              <w:pStyle w:val="Tabletext"/>
              <w:spacing w:line="360" w:lineRule="auto"/>
              <w:rPr>
                <w:rFonts w:ascii="Times New Roman" w:hAnsi="Times New Roman"/>
                <w:sz w:val="24"/>
                <w:szCs w:val="24"/>
              </w:rPr>
            </w:pPr>
          </w:p>
        </w:tc>
      </w:tr>
    </w:tbl>
    <w:p w:rsidR="000760B8" w:rsidRDefault="000760B8" w:rsidP="007D0796">
      <w:pPr>
        <w:spacing w:line="360" w:lineRule="auto"/>
        <w:jc w:val="both"/>
      </w:pPr>
    </w:p>
    <w:p w:rsidR="00FA2326" w:rsidRDefault="00FA2326" w:rsidP="007D0796">
      <w:pPr>
        <w:spacing w:line="360" w:lineRule="auto"/>
        <w:jc w:val="both"/>
      </w:pPr>
    </w:p>
    <w:p w:rsidR="00FA2326" w:rsidRDefault="00FA2326" w:rsidP="007D0796">
      <w:pPr>
        <w:pStyle w:val="Heading1"/>
        <w:pageBreakBefore/>
        <w:spacing w:before="100" w:beforeAutospacing="1" w:after="100" w:afterAutospacing="1" w:line="360" w:lineRule="auto"/>
        <w:jc w:val="both"/>
      </w:pPr>
      <w:bookmarkStart w:id="16" w:name="_Toc12422919"/>
      <w:bookmarkStart w:id="17" w:name="_Toc32724210"/>
      <w:bookmarkStart w:id="18" w:name="_Toc32724742"/>
      <w:bookmarkStart w:id="19" w:name="_Toc208067621"/>
      <w:bookmarkStart w:id="20" w:name="_Toc482208546"/>
      <w:r>
        <w:lastRenderedPageBreak/>
        <w:t>Table of Contents</w:t>
      </w:r>
      <w:bookmarkEnd w:id="16"/>
      <w:bookmarkEnd w:id="17"/>
      <w:bookmarkEnd w:id="18"/>
      <w:bookmarkEnd w:id="19"/>
      <w:bookmarkEnd w:id="20"/>
    </w:p>
    <w:p w:rsidR="00500CC1" w:rsidRPr="008B728A" w:rsidRDefault="00500CC1" w:rsidP="007D0796">
      <w:pPr>
        <w:pStyle w:val="TOCHeading"/>
        <w:spacing w:line="360" w:lineRule="auto"/>
        <w:rPr>
          <w:color w:val="auto"/>
        </w:rPr>
      </w:pPr>
      <w:r w:rsidRPr="008B728A">
        <w:rPr>
          <w:color w:val="auto"/>
        </w:rPr>
        <w:t>Contents</w:t>
      </w:r>
    </w:p>
    <w:p w:rsidR="006D0F99" w:rsidRDefault="00500CC1">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82208544" w:history="1">
        <w:r w:rsidR="006D0F99" w:rsidRPr="00BF52C1">
          <w:rPr>
            <w:rStyle w:val="Hyperlink"/>
            <w:noProof/>
            <w:lang w:bidi="ar-SA"/>
          </w:rPr>
          <w:t>System and Software Requirements Description (SSRD)</w:t>
        </w:r>
        <w:r w:rsidR="006D0F99">
          <w:rPr>
            <w:noProof/>
            <w:webHidden/>
          </w:rPr>
          <w:tab/>
        </w:r>
        <w:r w:rsidR="006D0F99">
          <w:rPr>
            <w:noProof/>
            <w:webHidden/>
          </w:rPr>
          <w:fldChar w:fldCharType="begin"/>
        </w:r>
        <w:r w:rsidR="006D0F99">
          <w:rPr>
            <w:noProof/>
            <w:webHidden/>
          </w:rPr>
          <w:instrText xml:space="preserve"> PAGEREF _Toc482208544 \h </w:instrText>
        </w:r>
        <w:r w:rsidR="006D0F99">
          <w:rPr>
            <w:noProof/>
            <w:webHidden/>
          </w:rPr>
        </w:r>
        <w:r w:rsidR="006D0F99">
          <w:rPr>
            <w:noProof/>
            <w:webHidden/>
          </w:rPr>
          <w:fldChar w:fldCharType="separate"/>
        </w:r>
        <w:r w:rsidR="006D0F99">
          <w:rPr>
            <w:noProof/>
            <w:webHidden/>
          </w:rPr>
          <w:t>i</w:t>
        </w:r>
        <w:r w:rsidR="006D0F99">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45" w:history="1">
        <w:r w:rsidRPr="00BF52C1">
          <w:rPr>
            <w:rStyle w:val="Hyperlink"/>
            <w:noProof/>
            <w:lang w:bidi="ar-SA"/>
          </w:rPr>
          <w:t>Version History</w:t>
        </w:r>
        <w:r>
          <w:rPr>
            <w:noProof/>
            <w:webHidden/>
          </w:rPr>
          <w:tab/>
        </w:r>
        <w:r>
          <w:rPr>
            <w:noProof/>
            <w:webHidden/>
          </w:rPr>
          <w:fldChar w:fldCharType="begin"/>
        </w:r>
        <w:r>
          <w:rPr>
            <w:noProof/>
            <w:webHidden/>
          </w:rPr>
          <w:instrText xml:space="preserve"> PAGEREF _Toc482208545 \h </w:instrText>
        </w:r>
        <w:r>
          <w:rPr>
            <w:noProof/>
            <w:webHidden/>
          </w:rPr>
        </w:r>
        <w:r>
          <w:rPr>
            <w:noProof/>
            <w:webHidden/>
          </w:rPr>
          <w:fldChar w:fldCharType="separate"/>
        </w:r>
        <w:r>
          <w:rPr>
            <w:noProof/>
            <w:webHidden/>
          </w:rPr>
          <w:t>ii</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46" w:history="1">
        <w:r w:rsidRPr="00BF52C1">
          <w:rPr>
            <w:rStyle w:val="Hyperlink"/>
            <w:noProof/>
            <w:lang w:bidi="ar-SA"/>
          </w:rPr>
          <w:t>Table of Contents</w:t>
        </w:r>
        <w:r>
          <w:rPr>
            <w:noProof/>
            <w:webHidden/>
          </w:rPr>
          <w:tab/>
        </w:r>
        <w:r>
          <w:rPr>
            <w:noProof/>
            <w:webHidden/>
          </w:rPr>
          <w:fldChar w:fldCharType="begin"/>
        </w:r>
        <w:r>
          <w:rPr>
            <w:noProof/>
            <w:webHidden/>
          </w:rPr>
          <w:instrText xml:space="preserve"> PAGEREF _Toc482208546 \h </w:instrText>
        </w:r>
        <w:r>
          <w:rPr>
            <w:noProof/>
            <w:webHidden/>
          </w:rPr>
        </w:r>
        <w:r>
          <w:rPr>
            <w:noProof/>
            <w:webHidden/>
          </w:rPr>
          <w:fldChar w:fldCharType="separate"/>
        </w:r>
        <w:r>
          <w:rPr>
            <w:noProof/>
            <w:webHidden/>
          </w:rPr>
          <w:t>iii</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47" w:history="1">
        <w:r w:rsidRPr="00BF52C1">
          <w:rPr>
            <w:rStyle w:val="Hyperlink"/>
            <w:noProof/>
            <w:lang w:bidi="ar-SA"/>
          </w:rPr>
          <w:t>Table of Tables</w:t>
        </w:r>
        <w:r>
          <w:rPr>
            <w:noProof/>
            <w:webHidden/>
          </w:rPr>
          <w:tab/>
        </w:r>
        <w:r>
          <w:rPr>
            <w:noProof/>
            <w:webHidden/>
          </w:rPr>
          <w:fldChar w:fldCharType="begin"/>
        </w:r>
        <w:r>
          <w:rPr>
            <w:noProof/>
            <w:webHidden/>
          </w:rPr>
          <w:instrText xml:space="preserve"> PAGEREF _Toc482208547 \h </w:instrText>
        </w:r>
        <w:r>
          <w:rPr>
            <w:noProof/>
            <w:webHidden/>
          </w:rPr>
        </w:r>
        <w:r>
          <w:rPr>
            <w:noProof/>
            <w:webHidden/>
          </w:rPr>
          <w:fldChar w:fldCharType="separate"/>
        </w:r>
        <w:r>
          <w:rPr>
            <w:noProof/>
            <w:webHidden/>
          </w:rPr>
          <w:t>v</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48" w:history="1">
        <w:r w:rsidRPr="00BF52C1">
          <w:rPr>
            <w:rStyle w:val="Hyperlink"/>
            <w:noProof/>
            <w:lang w:bidi="ar-SA"/>
          </w:rPr>
          <w:t>1. Introduction</w:t>
        </w:r>
        <w:r>
          <w:rPr>
            <w:noProof/>
            <w:webHidden/>
          </w:rPr>
          <w:tab/>
        </w:r>
        <w:r>
          <w:rPr>
            <w:noProof/>
            <w:webHidden/>
          </w:rPr>
          <w:fldChar w:fldCharType="begin"/>
        </w:r>
        <w:r>
          <w:rPr>
            <w:noProof/>
            <w:webHidden/>
          </w:rPr>
          <w:instrText xml:space="preserve"> PAGEREF _Toc482208548 \h </w:instrText>
        </w:r>
        <w:r>
          <w:rPr>
            <w:noProof/>
            <w:webHidden/>
          </w:rPr>
        </w:r>
        <w:r>
          <w:rPr>
            <w:noProof/>
            <w:webHidden/>
          </w:rPr>
          <w:fldChar w:fldCharType="separate"/>
        </w:r>
        <w:r>
          <w:rPr>
            <w:noProof/>
            <w:webHidden/>
          </w:rPr>
          <w:t>1</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49" w:history="1">
        <w:r w:rsidRPr="00BF52C1">
          <w:rPr>
            <w:rStyle w:val="Hyperlink"/>
            <w:noProof/>
          </w:rPr>
          <w:t>1.1 Purpose of the SSRD</w:t>
        </w:r>
        <w:r>
          <w:rPr>
            <w:noProof/>
            <w:webHidden/>
          </w:rPr>
          <w:tab/>
        </w:r>
        <w:r>
          <w:rPr>
            <w:noProof/>
            <w:webHidden/>
          </w:rPr>
          <w:fldChar w:fldCharType="begin"/>
        </w:r>
        <w:r>
          <w:rPr>
            <w:noProof/>
            <w:webHidden/>
          </w:rPr>
          <w:instrText xml:space="preserve"> PAGEREF _Toc482208549 \h </w:instrText>
        </w:r>
        <w:r>
          <w:rPr>
            <w:noProof/>
            <w:webHidden/>
          </w:rPr>
        </w:r>
        <w:r>
          <w:rPr>
            <w:noProof/>
            <w:webHidden/>
          </w:rPr>
          <w:fldChar w:fldCharType="separate"/>
        </w:r>
        <w:r>
          <w:rPr>
            <w:noProof/>
            <w:webHidden/>
          </w:rPr>
          <w:t>1</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0" w:history="1">
        <w:r w:rsidRPr="00BF52C1">
          <w:rPr>
            <w:rStyle w:val="Hyperlink"/>
            <w:noProof/>
          </w:rPr>
          <w:t>1.2 Status of the SSRD</w:t>
        </w:r>
        <w:r>
          <w:rPr>
            <w:noProof/>
            <w:webHidden/>
          </w:rPr>
          <w:tab/>
        </w:r>
        <w:r>
          <w:rPr>
            <w:noProof/>
            <w:webHidden/>
          </w:rPr>
          <w:fldChar w:fldCharType="begin"/>
        </w:r>
        <w:r>
          <w:rPr>
            <w:noProof/>
            <w:webHidden/>
          </w:rPr>
          <w:instrText xml:space="preserve"> PAGEREF _Toc482208550 \h </w:instrText>
        </w:r>
        <w:r>
          <w:rPr>
            <w:noProof/>
            <w:webHidden/>
          </w:rPr>
        </w:r>
        <w:r>
          <w:rPr>
            <w:noProof/>
            <w:webHidden/>
          </w:rPr>
          <w:fldChar w:fldCharType="separate"/>
        </w:r>
        <w:r>
          <w:rPr>
            <w:noProof/>
            <w:webHidden/>
          </w:rPr>
          <w:t>1</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51" w:history="1">
        <w:r w:rsidRPr="00BF52C1">
          <w:rPr>
            <w:rStyle w:val="Hyperlink"/>
            <w:noProof/>
            <w:lang w:bidi="ar-SA"/>
          </w:rPr>
          <w:t>2. Product Requirements</w:t>
        </w:r>
        <w:r>
          <w:rPr>
            <w:noProof/>
            <w:webHidden/>
          </w:rPr>
          <w:tab/>
        </w:r>
        <w:r>
          <w:rPr>
            <w:noProof/>
            <w:webHidden/>
          </w:rPr>
          <w:fldChar w:fldCharType="begin"/>
        </w:r>
        <w:r>
          <w:rPr>
            <w:noProof/>
            <w:webHidden/>
          </w:rPr>
          <w:instrText xml:space="preserve"> PAGEREF _Toc482208551 \h </w:instrText>
        </w:r>
        <w:r>
          <w:rPr>
            <w:noProof/>
            <w:webHidden/>
          </w:rPr>
        </w:r>
        <w:r>
          <w:rPr>
            <w:noProof/>
            <w:webHidden/>
          </w:rPr>
          <w:fldChar w:fldCharType="separate"/>
        </w:r>
        <w:r>
          <w:rPr>
            <w:noProof/>
            <w:webHidden/>
          </w:rPr>
          <w:t>2</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2" w:history="1">
        <w:r w:rsidRPr="00BF52C1">
          <w:rPr>
            <w:rStyle w:val="Hyperlink"/>
            <w:noProof/>
          </w:rPr>
          <w:t>2.1 Functional Requirements</w:t>
        </w:r>
        <w:r>
          <w:rPr>
            <w:noProof/>
            <w:webHidden/>
          </w:rPr>
          <w:tab/>
        </w:r>
        <w:r>
          <w:rPr>
            <w:noProof/>
            <w:webHidden/>
          </w:rPr>
          <w:fldChar w:fldCharType="begin"/>
        </w:r>
        <w:r>
          <w:rPr>
            <w:noProof/>
            <w:webHidden/>
          </w:rPr>
          <w:instrText xml:space="preserve"> PAGEREF _Toc482208552 \h </w:instrText>
        </w:r>
        <w:r>
          <w:rPr>
            <w:noProof/>
            <w:webHidden/>
          </w:rPr>
        </w:r>
        <w:r>
          <w:rPr>
            <w:noProof/>
            <w:webHidden/>
          </w:rPr>
          <w:fldChar w:fldCharType="separate"/>
        </w:r>
        <w:r>
          <w:rPr>
            <w:noProof/>
            <w:webHidden/>
          </w:rPr>
          <w:t>2</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3" w:history="1">
        <w:r w:rsidRPr="00BF52C1">
          <w:rPr>
            <w:rStyle w:val="Hyperlink"/>
            <w:noProof/>
          </w:rPr>
          <w:t>2.2 Level of Service/Quality Requirements</w:t>
        </w:r>
        <w:r>
          <w:rPr>
            <w:noProof/>
            <w:webHidden/>
          </w:rPr>
          <w:tab/>
        </w:r>
        <w:r>
          <w:rPr>
            <w:noProof/>
            <w:webHidden/>
          </w:rPr>
          <w:fldChar w:fldCharType="begin"/>
        </w:r>
        <w:r>
          <w:rPr>
            <w:noProof/>
            <w:webHidden/>
          </w:rPr>
          <w:instrText xml:space="preserve"> PAGEREF _Toc482208553 \h </w:instrText>
        </w:r>
        <w:r>
          <w:rPr>
            <w:noProof/>
            <w:webHidden/>
          </w:rPr>
        </w:r>
        <w:r>
          <w:rPr>
            <w:noProof/>
            <w:webHidden/>
          </w:rPr>
          <w:fldChar w:fldCharType="separate"/>
        </w:r>
        <w:r>
          <w:rPr>
            <w:noProof/>
            <w:webHidden/>
          </w:rPr>
          <w:t>5</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4" w:history="1">
        <w:r w:rsidRPr="00BF52C1">
          <w:rPr>
            <w:rStyle w:val="Hyperlink"/>
            <w:noProof/>
          </w:rPr>
          <w:t>2.3. Platform Requirements</w:t>
        </w:r>
        <w:r>
          <w:rPr>
            <w:noProof/>
            <w:webHidden/>
          </w:rPr>
          <w:tab/>
        </w:r>
        <w:r>
          <w:rPr>
            <w:noProof/>
            <w:webHidden/>
          </w:rPr>
          <w:fldChar w:fldCharType="begin"/>
        </w:r>
        <w:r>
          <w:rPr>
            <w:noProof/>
            <w:webHidden/>
          </w:rPr>
          <w:instrText xml:space="preserve"> PAGEREF _Toc482208554 \h </w:instrText>
        </w:r>
        <w:r>
          <w:rPr>
            <w:noProof/>
            <w:webHidden/>
          </w:rPr>
        </w:r>
        <w:r>
          <w:rPr>
            <w:noProof/>
            <w:webHidden/>
          </w:rPr>
          <w:fldChar w:fldCharType="separate"/>
        </w:r>
        <w:r>
          <w:rPr>
            <w:noProof/>
            <w:webHidden/>
          </w:rPr>
          <w:t>7</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5" w:history="1">
        <w:r w:rsidRPr="00BF52C1">
          <w:rPr>
            <w:rStyle w:val="Hyperlink"/>
            <w:noProof/>
          </w:rPr>
          <w:t>2.4. Programming Language Requirements</w:t>
        </w:r>
        <w:r>
          <w:rPr>
            <w:noProof/>
            <w:webHidden/>
          </w:rPr>
          <w:tab/>
        </w:r>
        <w:r>
          <w:rPr>
            <w:noProof/>
            <w:webHidden/>
          </w:rPr>
          <w:fldChar w:fldCharType="begin"/>
        </w:r>
        <w:r>
          <w:rPr>
            <w:noProof/>
            <w:webHidden/>
          </w:rPr>
          <w:instrText xml:space="preserve"> PAGEREF _Toc482208555 \h </w:instrText>
        </w:r>
        <w:r>
          <w:rPr>
            <w:noProof/>
            <w:webHidden/>
          </w:rPr>
        </w:r>
        <w:r>
          <w:rPr>
            <w:noProof/>
            <w:webHidden/>
          </w:rPr>
          <w:fldChar w:fldCharType="separate"/>
        </w:r>
        <w:r>
          <w:rPr>
            <w:noProof/>
            <w:webHidden/>
          </w:rPr>
          <w:t>8</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6" w:history="1">
        <w:r w:rsidRPr="00BF52C1">
          <w:rPr>
            <w:rStyle w:val="Hyperlink"/>
            <w:noProof/>
          </w:rPr>
          <w:t>2.5. Software Requirements</w:t>
        </w:r>
        <w:r>
          <w:rPr>
            <w:noProof/>
            <w:webHidden/>
          </w:rPr>
          <w:tab/>
        </w:r>
        <w:r>
          <w:rPr>
            <w:noProof/>
            <w:webHidden/>
          </w:rPr>
          <w:fldChar w:fldCharType="begin"/>
        </w:r>
        <w:r>
          <w:rPr>
            <w:noProof/>
            <w:webHidden/>
          </w:rPr>
          <w:instrText xml:space="preserve"> PAGEREF _Toc482208556 \h </w:instrText>
        </w:r>
        <w:r>
          <w:rPr>
            <w:noProof/>
            <w:webHidden/>
          </w:rPr>
        </w:r>
        <w:r>
          <w:rPr>
            <w:noProof/>
            <w:webHidden/>
          </w:rPr>
          <w:fldChar w:fldCharType="separate"/>
        </w:r>
        <w:r>
          <w:rPr>
            <w:noProof/>
            <w:webHidden/>
          </w:rPr>
          <w:t>9</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57" w:history="1">
        <w:r w:rsidRPr="00BF52C1">
          <w:rPr>
            <w:rStyle w:val="Hyperlink"/>
            <w:noProof/>
            <w:lang w:bidi="ar-SA"/>
          </w:rPr>
          <w:t>3. Interface Requirements</w:t>
        </w:r>
        <w:r>
          <w:rPr>
            <w:noProof/>
            <w:webHidden/>
          </w:rPr>
          <w:tab/>
        </w:r>
        <w:r>
          <w:rPr>
            <w:noProof/>
            <w:webHidden/>
          </w:rPr>
          <w:fldChar w:fldCharType="begin"/>
        </w:r>
        <w:r>
          <w:rPr>
            <w:noProof/>
            <w:webHidden/>
          </w:rPr>
          <w:instrText xml:space="preserve"> PAGEREF _Toc482208557 \h </w:instrText>
        </w:r>
        <w:r>
          <w:rPr>
            <w:noProof/>
            <w:webHidden/>
          </w:rPr>
        </w:r>
        <w:r>
          <w:rPr>
            <w:noProof/>
            <w:webHidden/>
          </w:rPr>
          <w:fldChar w:fldCharType="separate"/>
        </w:r>
        <w:r>
          <w:rPr>
            <w:noProof/>
            <w:webHidden/>
          </w:rPr>
          <w:t>10</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8" w:history="1">
        <w:r w:rsidRPr="00BF52C1">
          <w:rPr>
            <w:rStyle w:val="Hyperlink"/>
            <w:noProof/>
          </w:rPr>
          <w:t>3.1 User Interface Standards Requirements</w:t>
        </w:r>
        <w:r>
          <w:rPr>
            <w:noProof/>
            <w:webHidden/>
          </w:rPr>
          <w:tab/>
        </w:r>
        <w:r>
          <w:rPr>
            <w:noProof/>
            <w:webHidden/>
          </w:rPr>
          <w:fldChar w:fldCharType="begin"/>
        </w:r>
        <w:r>
          <w:rPr>
            <w:noProof/>
            <w:webHidden/>
          </w:rPr>
          <w:instrText xml:space="preserve"> PAGEREF _Toc482208558 \h </w:instrText>
        </w:r>
        <w:r>
          <w:rPr>
            <w:noProof/>
            <w:webHidden/>
          </w:rPr>
        </w:r>
        <w:r>
          <w:rPr>
            <w:noProof/>
            <w:webHidden/>
          </w:rPr>
          <w:fldChar w:fldCharType="separate"/>
        </w:r>
        <w:r>
          <w:rPr>
            <w:noProof/>
            <w:webHidden/>
          </w:rPr>
          <w:t>10</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59" w:history="1">
        <w:r w:rsidRPr="00BF52C1">
          <w:rPr>
            <w:rStyle w:val="Hyperlink"/>
            <w:noProof/>
          </w:rPr>
          <w:t>3.2 Hardware Interface Requirements</w:t>
        </w:r>
        <w:r>
          <w:rPr>
            <w:noProof/>
            <w:webHidden/>
          </w:rPr>
          <w:tab/>
        </w:r>
        <w:r>
          <w:rPr>
            <w:noProof/>
            <w:webHidden/>
          </w:rPr>
          <w:fldChar w:fldCharType="begin"/>
        </w:r>
        <w:r>
          <w:rPr>
            <w:noProof/>
            <w:webHidden/>
          </w:rPr>
          <w:instrText xml:space="preserve"> PAGEREF _Toc482208559 \h </w:instrText>
        </w:r>
        <w:r>
          <w:rPr>
            <w:noProof/>
            <w:webHidden/>
          </w:rPr>
        </w:r>
        <w:r>
          <w:rPr>
            <w:noProof/>
            <w:webHidden/>
          </w:rPr>
          <w:fldChar w:fldCharType="separate"/>
        </w:r>
        <w:r>
          <w:rPr>
            <w:noProof/>
            <w:webHidden/>
          </w:rPr>
          <w:t>10</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60" w:history="1">
        <w:r w:rsidRPr="00BF52C1">
          <w:rPr>
            <w:rStyle w:val="Hyperlink"/>
            <w:noProof/>
          </w:rPr>
          <w:t>3.3 Software Interface Requirements</w:t>
        </w:r>
        <w:r>
          <w:rPr>
            <w:noProof/>
            <w:webHidden/>
          </w:rPr>
          <w:tab/>
        </w:r>
        <w:r>
          <w:rPr>
            <w:noProof/>
            <w:webHidden/>
          </w:rPr>
          <w:fldChar w:fldCharType="begin"/>
        </w:r>
        <w:r>
          <w:rPr>
            <w:noProof/>
            <w:webHidden/>
          </w:rPr>
          <w:instrText xml:space="preserve"> PAGEREF _Toc482208560 \h </w:instrText>
        </w:r>
        <w:r>
          <w:rPr>
            <w:noProof/>
            <w:webHidden/>
          </w:rPr>
        </w:r>
        <w:r>
          <w:rPr>
            <w:noProof/>
            <w:webHidden/>
          </w:rPr>
          <w:fldChar w:fldCharType="separate"/>
        </w:r>
        <w:r>
          <w:rPr>
            <w:noProof/>
            <w:webHidden/>
          </w:rPr>
          <w:t>11</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61" w:history="1">
        <w:r w:rsidRPr="00BF52C1">
          <w:rPr>
            <w:rStyle w:val="Hyperlink"/>
            <w:noProof/>
            <w:lang w:bidi="ar-SA"/>
          </w:rPr>
          <w:t>4. Process Requirements</w:t>
        </w:r>
        <w:r>
          <w:rPr>
            <w:noProof/>
            <w:webHidden/>
          </w:rPr>
          <w:tab/>
        </w:r>
        <w:r>
          <w:rPr>
            <w:noProof/>
            <w:webHidden/>
          </w:rPr>
          <w:fldChar w:fldCharType="begin"/>
        </w:r>
        <w:r>
          <w:rPr>
            <w:noProof/>
            <w:webHidden/>
          </w:rPr>
          <w:instrText xml:space="preserve"> PAGEREF _Toc482208561 \h </w:instrText>
        </w:r>
        <w:r>
          <w:rPr>
            <w:noProof/>
            <w:webHidden/>
          </w:rPr>
        </w:r>
        <w:r>
          <w:rPr>
            <w:noProof/>
            <w:webHidden/>
          </w:rPr>
          <w:fldChar w:fldCharType="separate"/>
        </w:r>
        <w:r>
          <w:rPr>
            <w:noProof/>
            <w:webHidden/>
          </w:rPr>
          <w:t>12</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62" w:history="1">
        <w:r w:rsidRPr="00BF52C1">
          <w:rPr>
            <w:rStyle w:val="Hyperlink"/>
            <w:noProof/>
          </w:rPr>
          <w:t>4.1. Budget and Schedule Requirements</w:t>
        </w:r>
        <w:r>
          <w:rPr>
            <w:noProof/>
            <w:webHidden/>
          </w:rPr>
          <w:tab/>
        </w:r>
        <w:r>
          <w:rPr>
            <w:noProof/>
            <w:webHidden/>
          </w:rPr>
          <w:fldChar w:fldCharType="begin"/>
        </w:r>
        <w:r>
          <w:rPr>
            <w:noProof/>
            <w:webHidden/>
          </w:rPr>
          <w:instrText xml:space="preserve"> PAGEREF _Toc482208562 \h </w:instrText>
        </w:r>
        <w:r>
          <w:rPr>
            <w:noProof/>
            <w:webHidden/>
          </w:rPr>
        </w:r>
        <w:r>
          <w:rPr>
            <w:noProof/>
            <w:webHidden/>
          </w:rPr>
          <w:fldChar w:fldCharType="separate"/>
        </w:r>
        <w:r>
          <w:rPr>
            <w:noProof/>
            <w:webHidden/>
          </w:rPr>
          <w:t>12</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63" w:history="1">
        <w:r w:rsidRPr="00BF52C1">
          <w:rPr>
            <w:rStyle w:val="Hyperlink"/>
            <w:noProof/>
          </w:rPr>
          <w:t>4.2. Documentation Requirements</w:t>
        </w:r>
        <w:r>
          <w:rPr>
            <w:noProof/>
            <w:webHidden/>
          </w:rPr>
          <w:tab/>
        </w:r>
        <w:r>
          <w:rPr>
            <w:noProof/>
            <w:webHidden/>
          </w:rPr>
          <w:fldChar w:fldCharType="begin"/>
        </w:r>
        <w:r>
          <w:rPr>
            <w:noProof/>
            <w:webHidden/>
          </w:rPr>
          <w:instrText xml:space="preserve"> PAGEREF _Toc482208563 \h </w:instrText>
        </w:r>
        <w:r>
          <w:rPr>
            <w:noProof/>
            <w:webHidden/>
          </w:rPr>
        </w:r>
        <w:r>
          <w:rPr>
            <w:noProof/>
            <w:webHidden/>
          </w:rPr>
          <w:fldChar w:fldCharType="separate"/>
        </w:r>
        <w:r>
          <w:rPr>
            <w:noProof/>
            <w:webHidden/>
          </w:rPr>
          <w:t>12</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64" w:history="1">
        <w:r w:rsidRPr="00BF52C1">
          <w:rPr>
            <w:rStyle w:val="Hyperlink"/>
            <w:noProof/>
          </w:rPr>
          <w:t>4.3. Tools Requirements</w:t>
        </w:r>
        <w:r>
          <w:rPr>
            <w:noProof/>
            <w:webHidden/>
          </w:rPr>
          <w:tab/>
        </w:r>
        <w:r>
          <w:rPr>
            <w:noProof/>
            <w:webHidden/>
          </w:rPr>
          <w:fldChar w:fldCharType="begin"/>
        </w:r>
        <w:r>
          <w:rPr>
            <w:noProof/>
            <w:webHidden/>
          </w:rPr>
          <w:instrText xml:space="preserve"> PAGEREF _Toc482208564 \h </w:instrText>
        </w:r>
        <w:r>
          <w:rPr>
            <w:noProof/>
            <w:webHidden/>
          </w:rPr>
        </w:r>
        <w:r>
          <w:rPr>
            <w:noProof/>
            <w:webHidden/>
          </w:rPr>
          <w:fldChar w:fldCharType="separate"/>
        </w:r>
        <w:r>
          <w:rPr>
            <w:noProof/>
            <w:webHidden/>
          </w:rPr>
          <w:t>13</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65" w:history="1">
        <w:r w:rsidRPr="00BF52C1">
          <w:rPr>
            <w:rStyle w:val="Hyperlink"/>
            <w:noProof/>
          </w:rPr>
          <w:t>4.4. Deployment/Transition Requirements</w:t>
        </w:r>
        <w:r>
          <w:rPr>
            <w:noProof/>
            <w:webHidden/>
          </w:rPr>
          <w:tab/>
        </w:r>
        <w:r>
          <w:rPr>
            <w:noProof/>
            <w:webHidden/>
          </w:rPr>
          <w:fldChar w:fldCharType="begin"/>
        </w:r>
        <w:r>
          <w:rPr>
            <w:noProof/>
            <w:webHidden/>
          </w:rPr>
          <w:instrText xml:space="preserve"> PAGEREF _Toc482208565 \h </w:instrText>
        </w:r>
        <w:r>
          <w:rPr>
            <w:noProof/>
            <w:webHidden/>
          </w:rPr>
        </w:r>
        <w:r>
          <w:rPr>
            <w:noProof/>
            <w:webHidden/>
          </w:rPr>
          <w:fldChar w:fldCharType="separate"/>
        </w:r>
        <w:r>
          <w:rPr>
            <w:noProof/>
            <w:webHidden/>
          </w:rPr>
          <w:t>13</w:t>
        </w:r>
        <w:r>
          <w:rPr>
            <w:noProof/>
            <w:webHidden/>
          </w:rPr>
          <w:fldChar w:fldCharType="end"/>
        </w:r>
      </w:hyperlink>
    </w:p>
    <w:p w:rsidR="006D0F99" w:rsidRDefault="006D0F99">
      <w:pPr>
        <w:pStyle w:val="TOC2"/>
        <w:rPr>
          <w:rFonts w:asciiTheme="minorHAnsi" w:eastAsiaTheme="minorEastAsia" w:hAnsiTheme="minorHAnsi" w:cstheme="minorBidi"/>
          <w:noProof/>
          <w:sz w:val="22"/>
          <w:szCs w:val="22"/>
        </w:rPr>
      </w:pPr>
      <w:hyperlink w:anchor="_Toc482208566" w:history="1">
        <w:r w:rsidRPr="00BF52C1">
          <w:rPr>
            <w:rStyle w:val="Hyperlink"/>
            <w:noProof/>
          </w:rPr>
          <w:t>4.5. Miscellaneous/Additional Requirements</w:t>
        </w:r>
        <w:r>
          <w:rPr>
            <w:noProof/>
            <w:webHidden/>
          </w:rPr>
          <w:tab/>
        </w:r>
        <w:r>
          <w:rPr>
            <w:noProof/>
            <w:webHidden/>
          </w:rPr>
          <w:fldChar w:fldCharType="begin"/>
        </w:r>
        <w:r>
          <w:rPr>
            <w:noProof/>
            <w:webHidden/>
          </w:rPr>
          <w:instrText xml:space="preserve"> PAGEREF _Toc482208566 \h </w:instrText>
        </w:r>
        <w:r>
          <w:rPr>
            <w:noProof/>
            <w:webHidden/>
          </w:rPr>
        </w:r>
        <w:r>
          <w:rPr>
            <w:noProof/>
            <w:webHidden/>
          </w:rPr>
          <w:fldChar w:fldCharType="separate"/>
        </w:r>
        <w:r>
          <w:rPr>
            <w:noProof/>
            <w:webHidden/>
          </w:rPr>
          <w:t>13</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67" w:history="1">
        <w:r w:rsidRPr="00BF52C1">
          <w:rPr>
            <w:rStyle w:val="Hyperlink"/>
            <w:noProof/>
            <w:lang w:bidi="ar-SA"/>
          </w:rPr>
          <w:t>5. Evolutionary Requirements</w:t>
        </w:r>
        <w:r>
          <w:rPr>
            <w:noProof/>
            <w:webHidden/>
          </w:rPr>
          <w:tab/>
        </w:r>
        <w:r>
          <w:rPr>
            <w:noProof/>
            <w:webHidden/>
          </w:rPr>
          <w:fldChar w:fldCharType="begin"/>
        </w:r>
        <w:r>
          <w:rPr>
            <w:noProof/>
            <w:webHidden/>
          </w:rPr>
          <w:instrText xml:space="preserve"> PAGEREF _Toc482208567 \h </w:instrText>
        </w:r>
        <w:r>
          <w:rPr>
            <w:noProof/>
            <w:webHidden/>
          </w:rPr>
        </w:r>
        <w:r>
          <w:rPr>
            <w:noProof/>
            <w:webHidden/>
          </w:rPr>
          <w:fldChar w:fldCharType="separate"/>
        </w:r>
        <w:r>
          <w:rPr>
            <w:noProof/>
            <w:webHidden/>
          </w:rPr>
          <w:t>14</w:t>
        </w:r>
        <w:r>
          <w:rPr>
            <w:noProof/>
            <w:webHidden/>
          </w:rPr>
          <w:fldChar w:fldCharType="end"/>
        </w:r>
      </w:hyperlink>
    </w:p>
    <w:p w:rsidR="006D0F99" w:rsidRDefault="006D0F99">
      <w:pPr>
        <w:pStyle w:val="TOC1"/>
        <w:rPr>
          <w:rFonts w:asciiTheme="minorHAnsi" w:eastAsiaTheme="minorEastAsia" w:hAnsiTheme="minorHAnsi" w:cstheme="minorBidi"/>
          <w:noProof/>
          <w:sz w:val="22"/>
          <w:szCs w:val="22"/>
        </w:rPr>
      </w:pPr>
      <w:hyperlink w:anchor="_Toc482208568" w:history="1">
        <w:r w:rsidRPr="00BF52C1">
          <w:rPr>
            <w:rStyle w:val="Hyperlink"/>
            <w:noProof/>
            <w:lang w:bidi="ar-SA"/>
          </w:rPr>
          <w:t>6. Installation Manual</w:t>
        </w:r>
        <w:r>
          <w:rPr>
            <w:noProof/>
            <w:webHidden/>
          </w:rPr>
          <w:tab/>
        </w:r>
        <w:r>
          <w:rPr>
            <w:noProof/>
            <w:webHidden/>
          </w:rPr>
          <w:fldChar w:fldCharType="begin"/>
        </w:r>
        <w:r>
          <w:rPr>
            <w:noProof/>
            <w:webHidden/>
          </w:rPr>
          <w:instrText xml:space="preserve"> PAGEREF _Toc482208568 \h </w:instrText>
        </w:r>
        <w:r>
          <w:rPr>
            <w:noProof/>
            <w:webHidden/>
          </w:rPr>
        </w:r>
        <w:r>
          <w:rPr>
            <w:noProof/>
            <w:webHidden/>
          </w:rPr>
          <w:fldChar w:fldCharType="separate"/>
        </w:r>
        <w:r>
          <w:rPr>
            <w:noProof/>
            <w:webHidden/>
          </w:rPr>
          <w:t>16</w:t>
        </w:r>
        <w:r>
          <w:rPr>
            <w:noProof/>
            <w:webHidden/>
          </w:rPr>
          <w:fldChar w:fldCharType="end"/>
        </w:r>
      </w:hyperlink>
    </w:p>
    <w:p w:rsidR="00500CC1" w:rsidRDefault="00500CC1" w:rsidP="007D0796">
      <w:pPr>
        <w:spacing w:line="360" w:lineRule="auto"/>
      </w:pPr>
      <w:r>
        <w:rPr>
          <w:b/>
          <w:bCs/>
          <w:noProof/>
        </w:rPr>
        <w:fldChar w:fldCharType="end"/>
      </w:r>
    </w:p>
    <w:p w:rsidR="00FA2326" w:rsidRDefault="00FA2326" w:rsidP="007D0796">
      <w:pPr>
        <w:pStyle w:val="TableofFigures"/>
        <w:spacing w:line="360" w:lineRule="auto"/>
        <w:jc w:val="both"/>
      </w:pPr>
    </w:p>
    <w:p w:rsidR="0066112E" w:rsidRPr="007262C6" w:rsidRDefault="00FA2326" w:rsidP="0066112E">
      <w:pPr>
        <w:pStyle w:val="Heading1"/>
        <w:pageBreakBefore/>
        <w:spacing w:before="100" w:beforeAutospacing="1" w:after="100" w:afterAutospacing="1" w:line="360" w:lineRule="auto"/>
        <w:jc w:val="both"/>
        <w:rPr>
          <w:rStyle w:val="Hyperlink"/>
          <w:rFonts w:ascii="Times New Roman" w:hAnsi="Times New Roman"/>
          <w:noProof/>
          <w:color w:val="auto"/>
          <w:sz w:val="24"/>
          <w:szCs w:val="24"/>
          <w:u w:val="none"/>
        </w:rPr>
      </w:pPr>
      <w:bookmarkStart w:id="21" w:name="_Toc32724212"/>
      <w:bookmarkStart w:id="22" w:name="_Toc32724744"/>
      <w:bookmarkStart w:id="23" w:name="_Toc208067622"/>
      <w:bookmarkStart w:id="24" w:name="_Toc482208547"/>
      <w:r>
        <w:lastRenderedPageBreak/>
        <w:t>Table of Tables</w:t>
      </w:r>
      <w:bookmarkEnd w:id="21"/>
      <w:bookmarkEnd w:id="22"/>
      <w:bookmarkEnd w:id="23"/>
      <w:bookmarkEnd w:id="24"/>
      <w:r w:rsidR="00BC754D" w:rsidRPr="007262C6">
        <w:rPr>
          <w:rFonts w:ascii="Times New Roman" w:hAnsi="Times New Roman"/>
          <w:sz w:val="24"/>
          <w:szCs w:val="24"/>
        </w:rPr>
        <w:fldChar w:fldCharType="begin"/>
      </w:r>
      <w:r w:rsidR="00BC754D" w:rsidRPr="007262C6">
        <w:rPr>
          <w:rFonts w:ascii="Times New Roman" w:hAnsi="Times New Roman"/>
          <w:sz w:val="24"/>
          <w:szCs w:val="24"/>
        </w:rPr>
        <w:instrText xml:space="preserve"> TOC \h \z \c "Table" </w:instrText>
      </w:r>
      <w:r w:rsidR="00BC754D" w:rsidRPr="007262C6">
        <w:rPr>
          <w:rFonts w:ascii="Times New Roman" w:hAnsi="Times New Roman"/>
          <w:sz w:val="24"/>
          <w:szCs w:val="24"/>
        </w:rPr>
        <w:fldChar w:fldCharType="separate"/>
      </w:r>
    </w:p>
    <w:p w:rsidR="00117B73" w:rsidRPr="007262C6" w:rsidRDefault="00117B73" w:rsidP="00117B73">
      <w:pPr>
        <w:pStyle w:val="TableofFigures"/>
        <w:tabs>
          <w:tab w:val="right" w:leader="dot" w:pos="9016"/>
        </w:tabs>
        <w:spacing w:line="360" w:lineRule="auto"/>
        <w:jc w:val="both"/>
        <w:rPr>
          <w:rFonts w:ascii="Times New Roman" w:eastAsiaTheme="minorEastAsia" w:hAnsi="Times New Roman" w:cs="Times New Roman"/>
          <w:smallCaps w:val="0"/>
          <w:noProof/>
          <w:sz w:val="24"/>
          <w:szCs w:val="24"/>
        </w:rPr>
      </w:pPr>
      <w:hyperlink w:anchor="_Toc482208569" w:history="1">
        <w:r w:rsidRPr="007262C6">
          <w:rPr>
            <w:rStyle w:val="Hyperlink"/>
            <w:rFonts w:ascii="Times New Roman" w:hAnsi="Times New Roman" w:cs="Times New Roman"/>
            <w:noProof/>
            <w:sz w:val="24"/>
            <w:szCs w:val="24"/>
            <w:lang w:bidi="ar-SA"/>
          </w:rPr>
          <w:t>Table 1: Login for the Valid user</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_Toc482208569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2</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0" w:history="1">
        <w:r w:rsidRPr="007262C6">
          <w:rPr>
            <w:rStyle w:val="Hyperlink"/>
            <w:rFonts w:ascii="Times New Roman" w:hAnsi="Times New Roman" w:cs="Times New Roman"/>
            <w:noProof/>
            <w:sz w:val="24"/>
            <w:szCs w:val="24"/>
            <w:lang w:bidi="ar-SA"/>
          </w:rPr>
          <w:t>Table 2: Registration for new Jobseekers</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_Toc482208570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2</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1" w:history="1">
        <w:r w:rsidRPr="007262C6">
          <w:rPr>
            <w:rStyle w:val="Hyperlink"/>
            <w:rFonts w:ascii="Times New Roman" w:hAnsi="Times New Roman" w:cs="Times New Roman"/>
            <w:noProof/>
            <w:sz w:val="24"/>
            <w:szCs w:val="24"/>
            <w:lang w:bidi="ar-SA"/>
          </w:rPr>
          <w:t>Table 3: Update Profiles for Users</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_Toc482208571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3</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2" w:history="1">
        <w:r w:rsidRPr="007262C6">
          <w:rPr>
            <w:rStyle w:val="Hyperlink"/>
            <w:rFonts w:ascii="Times New Roman" w:hAnsi="Times New Roman" w:cs="Times New Roman"/>
            <w:noProof/>
            <w:sz w:val="24"/>
            <w:szCs w:val="24"/>
            <w:lang w:bidi="ar-SA"/>
          </w:rPr>
          <w:t>Table 4: View and Search Queries for the Recruiter</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_Toc482208572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3</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3" w:history="1">
        <w:r w:rsidRPr="007262C6">
          <w:rPr>
            <w:rStyle w:val="Hyperlink"/>
            <w:rFonts w:ascii="Times New Roman" w:hAnsi="Times New Roman" w:cs="Times New Roman"/>
            <w:noProof/>
            <w:sz w:val="24"/>
            <w:szCs w:val="24"/>
            <w:lang w:bidi="ar-SA"/>
          </w:rPr>
          <w:t>Table 5: Block option for the Site Administrator</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_Toc482208573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4</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4" w:history="1">
        <w:r w:rsidRPr="007262C6">
          <w:rPr>
            <w:rStyle w:val="Hyperlink"/>
            <w:rFonts w:ascii="Times New Roman" w:hAnsi="Times New Roman" w:cs="Times New Roman"/>
            <w:noProof/>
            <w:sz w:val="24"/>
            <w:szCs w:val="24"/>
            <w:lang w:bidi="ar-SA"/>
          </w:rPr>
          <w:t>Table 6: Update Settings for Site Administrator</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_Toc482208574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4</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5" w:history="1">
        <w:r w:rsidRPr="007262C6">
          <w:rPr>
            <w:rStyle w:val="Hyperlink"/>
            <w:rFonts w:ascii="Times New Roman" w:hAnsi="Times New Roman" w:cs="Times New Roman"/>
            <w:noProof/>
            <w:sz w:val="24"/>
            <w:szCs w:val="24"/>
            <w:lang w:bidi="ar-SA"/>
          </w:rPr>
          <w:t>Table 7: User Data Privacy</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_Toc482208575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5</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6" w:history="1">
        <w:r w:rsidRPr="007262C6">
          <w:rPr>
            <w:rStyle w:val="Hyperlink"/>
            <w:rFonts w:ascii="Times New Roman" w:hAnsi="Times New Roman" w:cs="Times New Roman"/>
            <w:noProof/>
            <w:sz w:val="24"/>
            <w:szCs w:val="24"/>
            <w:lang w:bidi="ar-SA"/>
          </w:rPr>
          <w:t>Table 8: User Personally-Identifiable Information Privacy</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_Toc482208576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5</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7" w:history="1">
        <w:r w:rsidRPr="007262C6">
          <w:rPr>
            <w:rStyle w:val="Hyperlink"/>
            <w:rFonts w:ascii="Times New Roman" w:hAnsi="Times New Roman" w:cs="Times New Roman"/>
            <w:noProof/>
            <w:sz w:val="24"/>
            <w:szCs w:val="24"/>
            <w:lang w:bidi="ar-SA"/>
          </w:rPr>
          <w:t>Table 9: Displayed Information's integrity</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_Toc482208577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6</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8" w:history="1">
        <w:r w:rsidRPr="007262C6">
          <w:rPr>
            <w:rStyle w:val="Hyperlink"/>
            <w:rFonts w:ascii="Times New Roman" w:hAnsi="Times New Roman" w:cs="Times New Roman"/>
            <w:noProof/>
            <w:sz w:val="24"/>
            <w:szCs w:val="24"/>
            <w:lang w:bidi="ar-SA"/>
          </w:rPr>
          <w:t>Table 10: Availability</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_Toc482208578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6</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79" w:history="1">
        <w:r w:rsidRPr="007262C6">
          <w:rPr>
            <w:rStyle w:val="Hyperlink"/>
            <w:rFonts w:ascii="Times New Roman" w:hAnsi="Times New Roman" w:cs="Times New Roman"/>
            <w:noProof/>
            <w:sz w:val="24"/>
            <w:szCs w:val="24"/>
            <w:lang w:bidi="ar-SA"/>
          </w:rPr>
          <w:t>Table 11: Minimum hardware requirements for RecruitMe system handling up to and exceeding hundreds of clients</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_Toc482208579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7</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0" w:history="1">
        <w:r w:rsidRPr="007262C6">
          <w:rPr>
            <w:rStyle w:val="Hyperlink"/>
            <w:rFonts w:ascii="Times New Roman" w:hAnsi="Times New Roman" w:cs="Times New Roman"/>
            <w:noProof/>
            <w:sz w:val="24"/>
            <w:szCs w:val="24"/>
            <w:lang w:bidi="ar-SA"/>
          </w:rPr>
          <w:t>Table 12: Minimum hardware requirements for RecruitMe system handling up to and exceeding 10,000 clients</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_Toc482208580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7</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1" w:history="1">
        <w:r w:rsidRPr="007262C6">
          <w:rPr>
            <w:rStyle w:val="Hyperlink"/>
            <w:rFonts w:ascii="Times New Roman" w:hAnsi="Times New Roman" w:cs="Times New Roman"/>
            <w:noProof/>
            <w:sz w:val="24"/>
            <w:szCs w:val="24"/>
            <w:lang w:bidi="ar-SA"/>
          </w:rPr>
          <w:t>Table 13: Minimum hardware requirements for RecruitMe system handling up to and exceeding 250,000 clients</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_Toc482208581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7</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2" w:history="1">
        <w:r w:rsidRPr="007262C6">
          <w:rPr>
            <w:rStyle w:val="Hyperlink"/>
            <w:rFonts w:ascii="Times New Roman" w:hAnsi="Times New Roman" w:cs="Times New Roman"/>
            <w:noProof/>
            <w:sz w:val="24"/>
            <w:szCs w:val="24"/>
            <w:lang w:bidi="ar-SA"/>
          </w:rPr>
          <w:t>Table 14: Apache Tomcat as Web Server</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_Toc482208582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8</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3" w:history="1">
        <w:r w:rsidRPr="007262C6">
          <w:rPr>
            <w:rStyle w:val="Hyperlink"/>
            <w:rFonts w:ascii="Times New Roman" w:hAnsi="Times New Roman" w:cs="Times New Roman"/>
            <w:noProof/>
            <w:sz w:val="24"/>
            <w:szCs w:val="24"/>
            <w:lang w:bidi="ar-SA"/>
          </w:rPr>
          <w:t>Table 15: Chrome as the Web Browser</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_Toc482208583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8</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4" w:history="1">
        <w:r w:rsidRPr="007262C6">
          <w:rPr>
            <w:rStyle w:val="Hyperlink"/>
            <w:rFonts w:ascii="Times New Roman" w:hAnsi="Times New Roman" w:cs="Times New Roman"/>
            <w:noProof/>
            <w:sz w:val="24"/>
            <w:szCs w:val="24"/>
            <w:lang w:bidi="ar-SA"/>
          </w:rPr>
          <w:t>Table 16: Java as the main programming language</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_Toc482208584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8</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5" w:history="1">
        <w:r w:rsidRPr="007262C6">
          <w:rPr>
            <w:rStyle w:val="Hyperlink"/>
            <w:rFonts w:ascii="Times New Roman" w:hAnsi="Times New Roman" w:cs="Times New Roman"/>
            <w:noProof/>
            <w:sz w:val="24"/>
            <w:szCs w:val="24"/>
            <w:lang w:bidi="ar-SA"/>
          </w:rPr>
          <w:t>Table 17: SQL as the Query Language</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_Toc482208585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8</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6" w:history="1">
        <w:r w:rsidRPr="007262C6">
          <w:rPr>
            <w:rStyle w:val="Hyperlink"/>
            <w:rFonts w:ascii="Times New Roman" w:hAnsi="Times New Roman" w:cs="Times New Roman"/>
            <w:noProof/>
            <w:sz w:val="24"/>
            <w:szCs w:val="24"/>
            <w:lang w:bidi="ar-SA"/>
          </w:rPr>
          <w:t>Table 18: MySQL as the Database Management System</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_Toc482208586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9</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7" w:history="1">
        <w:r w:rsidRPr="007262C6">
          <w:rPr>
            <w:rStyle w:val="Hyperlink"/>
            <w:rFonts w:ascii="Times New Roman" w:hAnsi="Times New Roman" w:cs="Times New Roman"/>
            <w:noProof/>
            <w:sz w:val="24"/>
            <w:szCs w:val="24"/>
            <w:lang w:bidi="ar-SA"/>
          </w:rPr>
          <w:t>Table 19: Hibernate as the object relational mapping library</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_Toc482208587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9</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8" w:history="1">
        <w:r w:rsidRPr="007262C6">
          <w:rPr>
            <w:rStyle w:val="Hyperlink"/>
            <w:rFonts w:ascii="Times New Roman" w:hAnsi="Times New Roman" w:cs="Times New Roman"/>
            <w:noProof/>
            <w:sz w:val="24"/>
            <w:szCs w:val="24"/>
            <w:lang w:bidi="ar-SA"/>
          </w:rPr>
          <w:t>Table 20: Transitional Compliance</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_Toc482208588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10</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89" w:history="1">
        <w:r w:rsidRPr="007262C6">
          <w:rPr>
            <w:rStyle w:val="Hyperlink"/>
            <w:rFonts w:ascii="Times New Roman" w:hAnsi="Times New Roman" w:cs="Times New Roman"/>
            <w:noProof/>
            <w:sz w:val="24"/>
            <w:szCs w:val="24"/>
            <w:lang w:bidi="ar-SA"/>
          </w:rPr>
          <w:t>Table 21:Power</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_Toc482208589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10</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0" w:history="1">
        <w:r w:rsidRPr="007262C6">
          <w:rPr>
            <w:rStyle w:val="Hyperlink"/>
            <w:rFonts w:ascii="Times New Roman" w:hAnsi="Times New Roman" w:cs="Times New Roman"/>
            <w:noProof/>
            <w:sz w:val="24"/>
            <w:szCs w:val="24"/>
            <w:lang w:bidi="ar-SA"/>
          </w:rPr>
          <w:t>Table 22:Internet Connectivity</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_Toc482208590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10</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1" w:history="1">
        <w:r w:rsidRPr="007262C6">
          <w:rPr>
            <w:rStyle w:val="Hyperlink"/>
            <w:rFonts w:ascii="Times New Roman" w:hAnsi="Times New Roman" w:cs="Times New Roman"/>
            <w:noProof/>
            <w:sz w:val="24"/>
            <w:szCs w:val="24"/>
            <w:lang w:bidi="ar-SA"/>
          </w:rPr>
          <w:t>Table 23: WAMP Server, MySQL and JDBC</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_Toc482208591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11</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2" w:history="1">
        <w:r w:rsidRPr="007262C6">
          <w:rPr>
            <w:rStyle w:val="Hyperlink"/>
            <w:rFonts w:ascii="Times New Roman" w:hAnsi="Times New Roman" w:cs="Times New Roman"/>
            <w:noProof/>
            <w:sz w:val="24"/>
            <w:szCs w:val="24"/>
            <w:lang w:bidi="ar-SA"/>
          </w:rPr>
          <w:t>Table 24: Schedule of 05 Weeks for the System</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_Toc482208592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12</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3" w:history="1">
        <w:r w:rsidRPr="007262C6">
          <w:rPr>
            <w:rStyle w:val="Hyperlink"/>
            <w:rFonts w:ascii="Times New Roman" w:hAnsi="Times New Roman" w:cs="Times New Roman"/>
            <w:noProof/>
            <w:sz w:val="24"/>
            <w:szCs w:val="24"/>
            <w:lang w:bidi="ar-SA"/>
          </w:rPr>
          <w:t>Table 25: No Monetary Budget</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_Toc482208593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12</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4" w:history="1">
        <w:r w:rsidRPr="007262C6">
          <w:rPr>
            <w:rStyle w:val="Hyperlink"/>
            <w:rFonts w:ascii="Times New Roman" w:hAnsi="Times New Roman" w:cs="Times New Roman"/>
            <w:noProof/>
            <w:sz w:val="24"/>
            <w:szCs w:val="24"/>
            <w:lang w:bidi="ar-SA"/>
          </w:rPr>
          <w:t>Table 26: Documentations for the RecruitMe System Development</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_Toc482208594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12</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5" w:history="1">
        <w:r w:rsidRPr="007262C6">
          <w:rPr>
            <w:rStyle w:val="Hyperlink"/>
            <w:rFonts w:ascii="Times New Roman" w:hAnsi="Times New Roman" w:cs="Times New Roman"/>
            <w:noProof/>
            <w:sz w:val="24"/>
            <w:szCs w:val="24"/>
            <w:lang w:bidi="ar-SA"/>
          </w:rPr>
          <w:t>Table 27: NetBeans as the Interface Development Environment</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_Toc482208595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13</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6" w:history="1">
        <w:r w:rsidRPr="007262C6">
          <w:rPr>
            <w:rStyle w:val="Hyperlink"/>
            <w:rFonts w:ascii="Times New Roman" w:hAnsi="Times New Roman" w:cs="Times New Roman"/>
            <w:noProof/>
            <w:sz w:val="24"/>
            <w:szCs w:val="24"/>
            <w:lang w:bidi="ar-SA"/>
          </w:rPr>
          <w:t>Table 28: Collaboration with Parallel Teams</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_Toc482208596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13</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7" w:history="1">
        <w:r w:rsidRPr="007262C6">
          <w:rPr>
            <w:rStyle w:val="Hyperlink"/>
            <w:rFonts w:ascii="Times New Roman" w:hAnsi="Times New Roman" w:cs="Times New Roman"/>
            <w:noProof/>
            <w:sz w:val="24"/>
            <w:szCs w:val="24"/>
            <w:lang w:bidi="ar-SA"/>
          </w:rPr>
          <w:t>Table 29: Guidance of the lecturer Panel</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_Toc482208597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13</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8" w:history="1">
        <w:r w:rsidRPr="007262C6">
          <w:rPr>
            <w:rStyle w:val="Hyperlink"/>
            <w:rFonts w:ascii="Times New Roman" w:hAnsi="Times New Roman" w:cs="Times New Roman"/>
            <w:noProof/>
            <w:sz w:val="24"/>
            <w:szCs w:val="24"/>
            <w:lang w:bidi="ar-SA"/>
          </w:rPr>
          <w:t>Table 30: Secure the RecruitMe System Backup</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_Toc482208598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14</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599" w:history="1">
        <w:r w:rsidRPr="007262C6">
          <w:rPr>
            <w:rStyle w:val="Hyperlink"/>
            <w:rFonts w:ascii="Times New Roman" w:hAnsi="Times New Roman" w:cs="Times New Roman"/>
            <w:noProof/>
            <w:sz w:val="24"/>
            <w:szCs w:val="24"/>
            <w:lang w:bidi="ar-SA"/>
          </w:rPr>
          <w:t>Table 31: Internationalization</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_Toc482208599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14</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600" w:history="1">
        <w:r w:rsidRPr="007262C6">
          <w:rPr>
            <w:rStyle w:val="Hyperlink"/>
            <w:rFonts w:ascii="Times New Roman" w:hAnsi="Times New Roman" w:cs="Times New Roman"/>
            <w:noProof/>
            <w:sz w:val="24"/>
            <w:szCs w:val="24"/>
            <w:lang w:bidi="ar-SA"/>
          </w:rPr>
          <w:t>Table 32: Hosting in Live Environment</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_Toc482208600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15</w:t>
        </w:r>
        <w:r w:rsidRPr="007262C6">
          <w:rPr>
            <w:rStyle w:val="Hyperlink"/>
            <w:rFonts w:ascii="Times New Roman" w:hAnsi="Times New Roman" w:cs="Times New Roman"/>
            <w:noProof/>
            <w:sz w:val="24"/>
            <w:szCs w:val="24"/>
          </w:rPr>
          <w:fldChar w:fldCharType="end"/>
        </w:r>
      </w:hyperlink>
    </w:p>
    <w:p w:rsidR="00117B73" w:rsidRPr="007262C6" w:rsidRDefault="00117B73">
      <w:pPr>
        <w:pStyle w:val="TableofFigures"/>
        <w:tabs>
          <w:tab w:val="right" w:leader="dot" w:pos="9016"/>
        </w:tabs>
        <w:rPr>
          <w:rFonts w:ascii="Times New Roman" w:eastAsiaTheme="minorEastAsia" w:hAnsi="Times New Roman" w:cs="Times New Roman"/>
          <w:smallCaps w:val="0"/>
          <w:noProof/>
          <w:sz w:val="24"/>
          <w:szCs w:val="24"/>
        </w:rPr>
      </w:pPr>
      <w:hyperlink w:anchor="_Toc482208601" w:history="1">
        <w:r w:rsidRPr="007262C6">
          <w:rPr>
            <w:rStyle w:val="Hyperlink"/>
            <w:rFonts w:ascii="Times New Roman" w:hAnsi="Times New Roman" w:cs="Times New Roman"/>
            <w:noProof/>
            <w:sz w:val="24"/>
            <w:szCs w:val="24"/>
            <w:lang w:bidi="ar-SA"/>
          </w:rPr>
          <w:t>Table 33: Email and SMS Notification</w:t>
        </w:r>
        <w:r w:rsidRPr="007262C6">
          <w:rPr>
            <w:rFonts w:ascii="Times New Roman" w:hAnsi="Times New Roman" w:cs="Times New Roman"/>
            <w:noProof/>
            <w:webHidden/>
            <w:sz w:val="24"/>
            <w:szCs w:val="24"/>
          </w:rPr>
          <w:tab/>
        </w:r>
        <w:r w:rsidRPr="007262C6">
          <w:rPr>
            <w:rStyle w:val="Hyperlink"/>
            <w:rFonts w:ascii="Times New Roman" w:hAnsi="Times New Roman" w:cs="Times New Roman"/>
            <w:noProof/>
            <w:sz w:val="24"/>
            <w:szCs w:val="24"/>
          </w:rPr>
          <w:fldChar w:fldCharType="begin"/>
        </w:r>
        <w:r w:rsidRPr="007262C6">
          <w:rPr>
            <w:rFonts w:ascii="Times New Roman" w:hAnsi="Times New Roman" w:cs="Times New Roman"/>
            <w:noProof/>
            <w:webHidden/>
            <w:sz w:val="24"/>
            <w:szCs w:val="24"/>
          </w:rPr>
          <w:instrText xml:space="preserve"> PAGEREF _Toc482208601 \h </w:instrText>
        </w:r>
        <w:r w:rsidRPr="007262C6">
          <w:rPr>
            <w:rStyle w:val="Hyperlink"/>
            <w:rFonts w:ascii="Times New Roman" w:hAnsi="Times New Roman" w:cs="Times New Roman"/>
            <w:noProof/>
            <w:sz w:val="24"/>
            <w:szCs w:val="24"/>
          </w:rPr>
        </w:r>
        <w:r w:rsidRPr="007262C6">
          <w:rPr>
            <w:rStyle w:val="Hyperlink"/>
            <w:rFonts w:ascii="Times New Roman" w:hAnsi="Times New Roman" w:cs="Times New Roman"/>
            <w:noProof/>
            <w:sz w:val="24"/>
            <w:szCs w:val="24"/>
          </w:rPr>
          <w:fldChar w:fldCharType="separate"/>
        </w:r>
        <w:r w:rsidRPr="007262C6">
          <w:rPr>
            <w:rFonts w:ascii="Times New Roman" w:hAnsi="Times New Roman" w:cs="Times New Roman"/>
            <w:noProof/>
            <w:webHidden/>
            <w:sz w:val="24"/>
            <w:szCs w:val="24"/>
          </w:rPr>
          <w:t>15</w:t>
        </w:r>
        <w:r w:rsidRPr="007262C6">
          <w:rPr>
            <w:rStyle w:val="Hyperlink"/>
            <w:rFonts w:ascii="Times New Roman" w:hAnsi="Times New Roman" w:cs="Times New Roman"/>
            <w:noProof/>
            <w:sz w:val="24"/>
            <w:szCs w:val="24"/>
          </w:rPr>
          <w:fldChar w:fldCharType="end"/>
        </w:r>
      </w:hyperlink>
    </w:p>
    <w:p w:rsidR="00934DC3" w:rsidRPr="007262C6" w:rsidRDefault="00BC754D" w:rsidP="007F07C7">
      <w:pPr>
        <w:pStyle w:val="TableofFigures"/>
        <w:tabs>
          <w:tab w:val="right" w:leader="dot" w:pos="9016"/>
        </w:tabs>
        <w:spacing w:line="360" w:lineRule="auto"/>
        <w:jc w:val="both"/>
        <w:rPr>
          <w:rFonts w:ascii="Times New Roman" w:hAnsi="Times New Roman" w:cs="Times New Roman"/>
          <w:smallCaps w:val="0"/>
          <w:noProof/>
          <w:sz w:val="24"/>
          <w:szCs w:val="24"/>
          <w:lang w:bidi="ar-SA"/>
        </w:rPr>
      </w:pPr>
      <w:r w:rsidRPr="007262C6">
        <w:rPr>
          <w:rFonts w:ascii="Times New Roman" w:hAnsi="Times New Roman" w:cs="Times New Roman"/>
          <w:sz w:val="24"/>
          <w:szCs w:val="24"/>
        </w:rPr>
        <w:fldChar w:fldCharType="end"/>
      </w:r>
    </w:p>
    <w:p w:rsidR="00F66C8A" w:rsidRDefault="00F66C8A" w:rsidP="007D0796">
      <w:pPr>
        <w:pStyle w:val="Heading3"/>
        <w:numPr>
          <w:ilvl w:val="0"/>
          <w:numId w:val="0"/>
        </w:numPr>
        <w:spacing w:after="240" w:afterAutospacing="0" w:line="360" w:lineRule="auto"/>
        <w:jc w:val="both"/>
        <w:sectPr w:rsidR="00F66C8A" w:rsidSect="00021544">
          <w:headerReference w:type="default" r:id="rId8"/>
          <w:footerReference w:type="even" r:id="rId9"/>
          <w:footerReference w:type="default" r:id="rId10"/>
          <w:headerReference w:type="first" r:id="rId11"/>
          <w:pgSz w:w="11906" w:h="16838"/>
          <w:pgMar w:top="1440" w:right="1440" w:bottom="1440" w:left="1440" w:header="720" w:footer="720" w:gutter="0"/>
          <w:pgNumType w:fmt="lowerRoman" w:start="1"/>
          <w:cols w:space="720"/>
          <w:titlePg/>
          <w:docGrid w:linePitch="360"/>
        </w:sectPr>
      </w:pPr>
      <w:bookmarkStart w:id="25" w:name="_Toc208067623"/>
      <w:bookmarkEnd w:id="5"/>
      <w:bookmarkEnd w:id="6"/>
    </w:p>
    <w:p w:rsidR="00FA2326" w:rsidRDefault="00FA2326" w:rsidP="007D0796">
      <w:pPr>
        <w:pStyle w:val="Heading1"/>
        <w:spacing w:line="360" w:lineRule="auto"/>
      </w:pPr>
      <w:bookmarkStart w:id="26" w:name="_Toc482208548"/>
      <w:r>
        <w:lastRenderedPageBreak/>
        <w:t>1. Introduction</w:t>
      </w:r>
      <w:bookmarkEnd w:id="25"/>
      <w:bookmarkEnd w:id="26"/>
    </w:p>
    <w:p w:rsidR="00FA2326" w:rsidRDefault="00324C7B" w:rsidP="007D0796">
      <w:pPr>
        <w:pStyle w:val="Heading2"/>
        <w:spacing w:line="360" w:lineRule="auto"/>
      </w:pPr>
      <w:bookmarkStart w:id="27" w:name="_Ref207695455"/>
      <w:bookmarkStart w:id="28" w:name="_Toc207695886"/>
      <w:bookmarkStart w:id="29" w:name="_Toc208067624"/>
      <w:bookmarkStart w:id="30" w:name="_Toc482208549"/>
      <w:r>
        <w:t xml:space="preserve">1.1 </w:t>
      </w:r>
      <w:r w:rsidR="00FA2326" w:rsidRPr="00BF1521">
        <w:t xml:space="preserve">Purpose of </w:t>
      </w:r>
      <w:r w:rsidR="0098423F">
        <w:t xml:space="preserve">the </w:t>
      </w:r>
      <w:r w:rsidR="00FA2326" w:rsidRPr="00BF1521">
        <w:t>SSRD</w:t>
      </w:r>
      <w:bookmarkEnd w:id="27"/>
      <w:bookmarkEnd w:id="28"/>
      <w:bookmarkEnd w:id="29"/>
      <w:bookmarkEnd w:id="30"/>
    </w:p>
    <w:p w:rsidR="008C5CED" w:rsidRPr="00E82751" w:rsidRDefault="004713F9" w:rsidP="007D0796">
      <w:pPr>
        <w:spacing w:line="360" w:lineRule="auto"/>
        <w:jc w:val="both"/>
      </w:pPr>
      <w:r>
        <w:t xml:space="preserve">The purpose of this SSRD is to specify the requirements of the RecruitMe Enterprise Application. Client and the System </w:t>
      </w:r>
      <w:r w:rsidR="00BD6978">
        <w:t>developers</w:t>
      </w:r>
      <w:r>
        <w:t xml:space="preserve"> are the intended audience of this document and it forms a bridge between the developer and the Client </w:t>
      </w:r>
      <w:r w:rsidR="00C93E75">
        <w:t>domains. Hence, this document defines what the delivered System will do and what will be the behaviors</w:t>
      </w:r>
      <w:r w:rsidR="00C830E3">
        <w:t xml:space="preserve"> of this RecruitMe system. And also, SSRD identifies the functional requirements of the RecruitMe System. Nomin</w:t>
      </w:r>
      <w:r w:rsidR="006031DA">
        <w:t>al and off-nominal situations of</w:t>
      </w:r>
      <w:r w:rsidR="00C830E3">
        <w:t xml:space="preserve"> the Requirements of the system are elaborated. </w:t>
      </w:r>
      <w:r w:rsidR="00B655E7">
        <w:t xml:space="preserve">This specify the required behavioral properties </w:t>
      </w:r>
      <w:r w:rsidR="00215D78">
        <w:t>of the system</w:t>
      </w:r>
      <w:r w:rsidR="007C1CE4">
        <w:t xml:space="preserve"> also</w:t>
      </w:r>
      <w:r w:rsidR="00215D78">
        <w:t xml:space="preserve">. </w:t>
      </w:r>
      <w:r w:rsidR="00BD6978">
        <w:t>SSRD helps the System developers to design the system such that it meets the Client’s expectations and it also helps to achieve a common understanding between the developer and client about the system</w:t>
      </w:r>
      <w:r w:rsidR="00A521C0">
        <w:t xml:space="preserve"> which is going to developed</w:t>
      </w:r>
      <w:r w:rsidR="00285DAE">
        <w:t xml:space="preserve">, </w:t>
      </w:r>
      <w:r w:rsidR="00A521C0">
        <w:t xml:space="preserve">the </w:t>
      </w:r>
      <w:r w:rsidR="00285DAE">
        <w:t>system requirements and the limitations and the constraints within the system</w:t>
      </w:r>
      <w:r w:rsidR="00BD6978">
        <w:t>.</w:t>
      </w:r>
      <w:bookmarkStart w:id="31" w:name="_Toc112322404"/>
      <w:bookmarkStart w:id="32" w:name="_Toc207695887"/>
      <w:bookmarkStart w:id="33" w:name="_Toc208067625"/>
    </w:p>
    <w:p w:rsidR="00FA2326" w:rsidRDefault="00361A29" w:rsidP="007D0796">
      <w:pPr>
        <w:pStyle w:val="Heading2"/>
        <w:spacing w:line="360" w:lineRule="auto"/>
      </w:pPr>
      <w:bookmarkStart w:id="34" w:name="_Toc482208550"/>
      <w:r>
        <w:t xml:space="preserve">1.2 </w:t>
      </w:r>
      <w:r w:rsidR="00FA2326" w:rsidRPr="00733D29">
        <w:t xml:space="preserve">Status of </w:t>
      </w:r>
      <w:r w:rsidR="0098423F">
        <w:t xml:space="preserve">the </w:t>
      </w:r>
      <w:r w:rsidR="00FA2326" w:rsidRPr="00733D29">
        <w:t>SSRD</w:t>
      </w:r>
      <w:bookmarkEnd w:id="31"/>
      <w:bookmarkEnd w:id="32"/>
      <w:bookmarkEnd w:id="33"/>
      <w:bookmarkEnd w:id="34"/>
    </w:p>
    <w:p w:rsidR="00A859F0" w:rsidRPr="00A859F0" w:rsidRDefault="00A859F0" w:rsidP="007D0796">
      <w:pPr>
        <w:spacing w:line="360" w:lineRule="auto"/>
        <w:jc w:val="both"/>
      </w:pPr>
      <w:r>
        <w:t xml:space="preserve">This SSRD Document is its first </w:t>
      </w:r>
      <w:r w:rsidR="00B76048">
        <w:t>version</w:t>
      </w:r>
      <w:r>
        <w:t xml:space="preserve"> which is created after the </w:t>
      </w:r>
      <w:r w:rsidR="00B76048">
        <w:t xml:space="preserve">completion of the </w:t>
      </w:r>
      <w:r w:rsidR="00FD485A">
        <w:t xml:space="preserve">system. This document was completed in the two month before and only minor wording changes have resulted since the implementation of the project. All the requirements of the system </w:t>
      </w:r>
      <w:r w:rsidR="00284918">
        <w:t>have</w:t>
      </w:r>
      <w:r w:rsidR="00FD485A">
        <w:t xml:space="preserve"> been agreed upon with the client and this document have been implemented by the team</w:t>
      </w:r>
      <w:r w:rsidR="0093785E">
        <w:t>.</w:t>
      </w:r>
    </w:p>
    <w:p w:rsidR="006A7CB5" w:rsidRPr="006A7CB5" w:rsidRDefault="00377D6B" w:rsidP="00904400">
      <w:pPr>
        <w:pStyle w:val="Heading1"/>
        <w:spacing w:line="360" w:lineRule="auto"/>
        <w:jc w:val="both"/>
      </w:pPr>
      <w:r>
        <w:br w:type="page"/>
      </w:r>
      <w:bookmarkStart w:id="35" w:name="_Toc482208551"/>
      <w:r w:rsidR="00331819">
        <w:lastRenderedPageBreak/>
        <w:t xml:space="preserve">2. </w:t>
      </w:r>
      <w:r w:rsidR="005F2932">
        <w:t>Product Requirements</w:t>
      </w:r>
      <w:bookmarkEnd w:id="7"/>
      <w:bookmarkEnd w:id="35"/>
    </w:p>
    <w:p w:rsidR="00C07173" w:rsidRPr="00C07173" w:rsidRDefault="00155992" w:rsidP="007D0796">
      <w:pPr>
        <w:spacing w:line="360" w:lineRule="auto"/>
        <w:jc w:val="both"/>
        <w:rPr>
          <w:lang w:bidi="ar-SA"/>
        </w:rPr>
      </w:pPr>
      <w:r>
        <w:rPr>
          <w:lang w:bidi="ar-SA"/>
        </w:rPr>
        <w:t>Under Product Requirements, SSRD describes various types of requirements relation to the RecruitMe System.</w:t>
      </w:r>
    </w:p>
    <w:p w:rsidR="005F2932" w:rsidRDefault="00276777" w:rsidP="007D0796">
      <w:pPr>
        <w:pStyle w:val="Heading2"/>
        <w:spacing w:line="360" w:lineRule="auto"/>
      </w:pPr>
      <w:bookmarkStart w:id="36" w:name="_Toc207695889"/>
      <w:bookmarkStart w:id="37" w:name="_Toc482208552"/>
      <w:r>
        <w:t>2.</w:t>
      </w:r>
      <w:r w:rsidR="00331819">
        <w:t>1</w:t>
      </w:r>
      <w:r>
        <w:t xml:space="preserve"> </w:t>
      </w:r>
      <w:r w:rsidR="00C6362D">
        <w:t>Functional</w:t>
      </w:r>
      <w:r w:rsidR="005F2932">
        <w:t xml:space="preserve"> Requirements</w:t>
      </w:r>
      <w:bookmarkEnd w:id="36"/>
      <w:bookmarkEnd w:id="37"/>
    </w:p>
    <w:p w:rsidR="00E967FC" w:rsidRPr="005F4B25" w:rsidRDefault="00F646FB" w:rsidP="007D0796">
      <w:pPr>
        <w:spacing w:line="360" w:lineRule="auto"/>
        <w:jc w:val="both"/>
      </w:pPr>
      <w:r>
        <w:t>The SSRD contains what are the functional requirements to be performed by the RecruitMe system which is being developed.</w:t>
      </w:r>
    </w:p>
    <w:p w:rsidR="00F76387" w:rsidRPr="00F76387" w:rsidRDefault="00F76387" w:rsidP="007D0796">
      <w:pPr>
        <w:pStyle w:val="Caption"/>
        <w:rPr>
          <w:sz w:val="27"/>
          <w:szCs w:val="27"/>
        </w:rPr>
      </w:pPr>
      <w:bookmarkStart w:id="38" w:name="_Toc482208569"/>
      <w:r>
        <w:t xml:space="preserve">Table </w:t>
      </w:r>
      <w:fldSimple w:instr=" SEQ Table \* ARABIC ">
        <w:r w:rsidR="00391078">
          <w:rPr>
            <w:noProof/>
          </w:rPr>
          <w:t>1</w:t>
        </w:r>
      </w:fldSimple>
      <w:r>
        <w:rPr>
          <w:noProof/>
        </w:rPr>
        <w:t xml:space="preserve">: </w:t>
      </w:r>
      <w:r w:rsidR="0031018C">
        <w:rPr>
          <w:noProof/>
        </w:rPr>
        <w:t>Login</w:t>
      </w:r>
      <w:r w:rsidR="00766C79" w:rsidRPr="00766C79">
        <w:rPr>
          <w:noProof/>
        </w:rPr>
        <w:t xml:space="preserve"> for the Valid user</w:t>
      </w:r>
      <w:bookmarkEnd w:id="3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804"/>
      </w:tblGrid>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Functional Requirement:</w:t>
            </w:r>
          </w:p>
        </w:tc>
        <w:tc>
          <w:tcPr>
            <w:tcW w:w="6804" w:type="dxa"/>
            <w:tcMar>
              <w:top w:w="0" w:type="dxa"/>
              <w:left w:w="105" w:type="dxa"/>
              <w:bottom w:w="0" w:type="dxa"/>
              <w:right w:w="105" w:type="dxa"/>
            </w:tcMar>
            <w:hideMark/>
          </w:tcPr>
          <w:p w:rsidR="00F76387" w:rsidRPr="00F76387" w:rsidRDefault="0070718F" w:rsidP="006A33A0">
            <w:pPr>
              <w:spacing w:line="360" w:lineRule="auto"/>
              <w:jc w:val="both"/>
              <w:rPr>
                <w:lang w:bidi="ar-SA"/>
              </w:rPr>
            </w:pPr>
            <w:r>
              <w:rPr>
                <w:noProof/>
              </w:rPr>
              <w:t>Login</w:t>
            </w:r>
            <w:r w:rsidRPr="00766C79">
              <w:rPr>
                <w:noProof/>
              </w:rPr>
              <w:t xml:space="preserve"> for the Valid user</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Description:</w:t>
            </w:r>
          </w:p>
        </w:tc>
        <w:tc>
          <w:tcPr>
            <w:tcW w:w="6804" w:type="dxa"/>
            <w:tcMar>
              <w:top w:w="0" w:type="dxa"/>
              <w:left w:w="105" w:type="dxa"/>
              <w:bottom w:w="0" w:type="dxa"/>
              <w:right w:w="105" w:type="dxa"/>
            </w:tcMar>
            <w:hideMark/>
          </w:tcPr>
          <w:p w:rsidR="00F76387" w:rsidRPr="00F76387" w:rsidRDefault="00F35B99" w:rsidP="006A33A0">
            <w:pPr>
              <w:spacing w:line="360" w:lineRule="auto"/>
              <w:jc w:val="both"/>
            </w:pPr>
            <w:r>
              <w:t>The valid user can login to the system from the home page by entering their user id and password. The user can login to the system through the home page either as Job Seeker or as Recruiter. From the home page the users can select their respective home pages as per their type of account.</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Priority:</w:t>
            </w:r>
          </w:p>
        </w:tc>
        <w:tc>
          <w:tcPr>
            <w:tcW w:w="6804"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M (Must Have)</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Input(s):</w:t>
            </w:r>
          </w:p>
        </w:tc>
        <w:tc>
          <w:tcPr>
            <w:tcW w:w="6804" w:type="dxa"/>
            <w:tcMar>
              <w:top w:w="0" w:type="dxa"/>
              <w:left w:w="105" w:type="dxa"/>
              <w:bottom w:w="0" w:type="dxa"/>
              <w:right w:w="105" w:type="dxa"/>
            </w:tcMar>
            <w:hideMark/>
          </w:tcPr>
          <w:p w:rsidR="00F76387" w:rsidRPr="00F76387" w:rsidRDefault="00EC133B" w:rsidP="006A33A0">
            <w:pPr>
              <w:spacing w:line="360" w:lineRule="auto"/>
              <w:jc w:val="both"/>
              <w:rPr>
                <w:lang w:bidi="ar-SA"/>
              </w:rPr>
            </w:pPr>
            <w:r>
              <w:rPr>
                <w:color w:val="000000"/>
                <w:lang w:bidi="ar-SA"/>
              </w:rPr>
              <w:t>Username and password</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Source(s):</w:t>
            </w:r>
          </w:p>
        </w:tc>
        <w:tc>
          <w:tcPr>
            <w:tcW w:w="6804"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 xml:space="preserve">Web form </w:t>
            </w:r>
            <w:r w:rsidR="00227397">
              <w:rPr>
                <w:color w:val="000000"/>
                <w:lang w:bidi="ar-SA"/>
              </w:rPr>
              <w:t>for login user</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Output(s):</w:t>
            </w:r>
          </w:p>
        </w:tc>
        <w:tc>
          <w:tcPr>
            <w:tcW w:w="6804" w:type="dxa"/>
            <w:tcMar>
              <w:top w:w="0" w:type="dxa"/>
              <w:left w:w="105" w:type="dxa"/>
              <w:bottom w:w="0" w:type="dxa"/>
              <w:right w:w="105" w:type="dxa"/>
            </w:tcMar>
            <w:hideMark/>
          </w:tcPr>
          <w:p w:rsidR="00F76387" w:rsidRPr="00F76387" w:rsidRDefault="007206BE" w:rsidP="006A33A0">
            <w:pPr>
              <w:spacing w:line="360" w:lineRule="auto"/>
              <w:jc w:val="both"/>
              <w:rPr>
                <w:lang w:bidi="ar-SA"/>
              </w:rPr>
            </w:pPr>
            <w:r>
              <w:rPr>
                <w:color w:val="000000"/>
                <w:lang w:bidi="ar-SA"/>
              </w:rPr>
              <w:t>Success or Failure F</w:t>
            </w:r>
            <w:r w:rsidRPr="00F76387">
              <w:rPr>
                <w:color w:val="000000"/>
                <w:lang w:bidi="ar-SA"/>
              </w:rPr>
              <w:t>lag</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Destination(s):</w:t>
            </w:r>
          </w:p>
        </w:tc>
        <w:tc>
          <w:tcPr>
            <w:tcW w:w="6804"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Web-based output</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Precondition(s):</w:t>
            </w:r>
          </w:p>
        </w:tc>
        <w:tc>
          <w:tcPr>
            <w:tcW w:w="6804"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none</w:t>
            </w:r>
          </w:p>
        </w:tc>
      </w:tr>
      <w:tr w:rsidR="006650CC" w:rsidRPr="00F76387" w:rsidTr="006A33A0">
        <w:tc>
          <w:tcPr>
            <w:tcW w:w="2689"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Postcondition(s):</w:t>
            </w:r>
          </w:p>
        </w:tc>
        <w:tc>
          <w:tcPr>
            <w:tcW w:w="6804" w:type="dxa"/>
            <w:tcMar>
              <w:top w:w="0" w:type="dxa"/>
              <w:left w:w="105" w:type="dxa"/>
              <w:bottom w:w="0" w:type="dxa"/>
              <w:right w:w="105" w:type="dxa"/>
            </w:tcMar>
            <w:hideMark/>
          </w:tcPr>
          <w:p w:rsidR="00F76387" w:rsidRPr="00F76387" w:rsidRDefault="00F76387" w:rsidP="006A33A0">
            <w:pPr>
              <w:spacing w:line="360" w:lineRule="auto"/>
              <w:jc w:val="both"/>
              <w:rPr>
                <w:lang w:bidi="ar-SA"/>
              </w:rPr>
            </w:pPr>
            <w:r w:rsidRPr="00F76387">
              <w:rPr>
                <w:color w:val="000000"/>
                <w:lang w:bidi="ar-SA"/>
              </w:rPr>
              <w:t>none</w:t>
            </w:r>
          </w:p>
        </w:tc>
      </w:tr>
    </w:tbl>
    <w:p w:rsidR="00F76387" w:rsidRPr="00660584" w:rsidRDefault="00AB44EB" w:rsidP="007D0796">
      <w:pPr>
        <w:pStyle w:val="Caption"/>
      </w:pPr>
      <w:bookmarkStart w:id="39" w:name="_Toc482208570"/>
      <w:r>
        <w:t xml:space="preserve">Table </w:t>
      </w:r>
      <w:fldSimple w:instr=" SEQ Table \* ARABIC ">
        <w:r w:rsidR="00391078">
          <w:rPr>
            <w:noProof/>
          </w:rPr>
          <w:t>2</w:t>
        </w:r>
      </w:fldSimple>
      <w:r>
        <w:t xml:space="preserve">: </w:t>
      </w:r>
      <w:r w:rsidR="00695646">
        <w:t>Registration</w:t>
      </w:r>
      <w:r w:rsidR="00660584">
        <w:rPr>
          <w:sz w:val="27"/>
          <w:szCs w:val="27"/>
        </w:rPr>
        <w:t xml:space="preserve"> for</w:t>
      </w:r>
      <w:r w:rsidR="00660584">
        <w:t xml:space="preserve"> new Jobseekers</w:t>
      </w:r>
      <w:bookmarkEnd w:id="39"/>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804"/>
      </w:tblGrid>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Functional Requirement:</w:t>
            </w:r>
          </w:p>
        </w:tc>
        <w:tc>
          <w:tcPr>
            <w:tcW w:w="6804" w:type="dxa"/>
            <w:tcMar>
              <w:top w:w="0" w:type="dxa"/>
              <w:left w:w="105" w:type="dxa"/>
              <w:bottom w:w="0" w:type="dxa"/>
              <w:right w:w="105" w:type="dxa"/>
            </w:tcMar>
            <w:hideMark/>
          </w:tcPr>
          <w:p w:rsidR="00F76387" w:rsidRPr="00F76387" w:rsidRDefault="0070718F" w:rsidP="0070718F">
            <w:pPr>
              <w:pStyle w:val="Caption"/>
              <w:jc w:val="left"/>
            </w:pPr>
            <w:r>
              <w:t>Registration</w:t>
            </w:r>
            <w:r>
              <w:rPr>
                <w:sz w:val="27"/>
                <w:szCs w:val="27"/>
              </w:rPr>
              <w:t xml:space="preserve"> for</w:t>
            </w:r>
            <w:r>
              <w:t xml:space="preserve"> new Jobseekers</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Description:</w:t>
            </w:r>
          </w:p>
        </w:tc>
        <w:tc>
          <w:tcPr>
            <w:tcW w:w="6804" w:type="dxa"/>
            <w:tcMar>
              <w:top w:w="0" w:type="dxa"/>
              <w:left w:w="105" w:type="dxa"/>
              <w:bottom w:w="0" w:type="dxa"/>
              <w:right w:w="105" w:type="dxa"/>
            </w:tcMar>
            <w:hideMark/>
          </w:tcPr>
          <w:p w:rsidR="00F76387" w:rsidRPr="00F76387" w:rsidRDefault="00380E0B" w:rsidP="004C2AC7">
            <w:pPr>
              <w:spacing w:line="360" w:lineRule="auto"/>
              <w:jc w:val="both"/>
              <w:rPr>
                <w:lang w:bidi="ar-SA"/>
              </w:rPr>
            </w:pPr>
            <w:r>
              <w:t xml:space="preserve">The jobseeker can interactively communicate with the system. This is the major attraction of the system.  In order to get registered with the site the user should upload or edit the resume and user information. They can update the profile as per the improvements. This module is the major attraction of the system. The different </w:t>
            </w:r>
            <w:r>
              <w:lastRenderedPageBreak/>
              <w:t xml:space="preserve">options help to users to easily seek the employment as their wish. By using Upload Resume sub module, which helps the user to upload the resume for </w:t>
            </w:r>
            <w:r>
              <w:rPr>
                <w:rFonts w:cs="Arial"/>
              </w:rPr>
              <w:t>registering in to the job site.</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Priority:</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M (Must Have)</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Input(s):</w:t>
            </w:r>
          </w:p>
        </w:tc>
        <w:tc>
          <w:tcPr>
            <w:tcW w:w="6804" w:type="dxa"/>
            <w:tcMar>
              <w:top w:w="0" w:type="dxa"/>
              <w:left w:w="105" w:type="dxa"/>
              <w:bottom w:w="0" w:type="dxa"/>
              <w:right w:w="105" w:type="dxa"/>
            </w:tcMar>
            <w:hideMark/>
          </w:tcPr>
          <w:p w:rsidR="00F76387" w:rsidRPr="00F76387" w:rsidRDefault="00815E4D" w:rsidP="007D0796">
            <w:pPr>
              <w:spacing w:line="360" w:lineRule="auto"/>
              <w:jc w:val="both"/>
              <w:rPr>
                <w:lang w:bidi="ar-SA"/>
              </w:rPr>
            </w:pPr>
            <w:r>
              <w:rPr>
                <w:color w:val="000000"/>
                <w:lang w:bidi="ar-SA"/>
              </w:rPr>
              <w:t>User Details</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Source(s):</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Web Form</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Output(s):</w:t>
            </w:r>
          </w:p>
        </w:tc>
        <w:tc>
          <w:tcPr>
            <w:tcW w:w="6804" w:type="dxa"/>
            <w:tcMar>
              <w:top w:w="0" w:type="dxa"/>
              <w:left w:w="105" w:type="dxa"/>
              <w:bottom w:w="0" w:type="dxa"/>
              <w:right w:w="105" w:type="dxa"/>
            </w:tcMar>
            <w:hideMark/>
          </w:tcPr>
          <w:p w:rsidR="00F76387" w:rsidRPr="00F76387" w:rsidRDefault="007206BE" w:rsidP="007D0796">
            <w:pPr>
              <w:spacing w:line="360" w:lineRule="auto"/>
              <w:jc w:val="both"/>
              <w:rPr>
                <w:lang w:bidi="ar-SA"/>
              </w:rPr>
            </w:pPr>
            <w:r>
              <w:rPr>
                <w:color w:val="000000"/>
                <w:lang w:bidi="ar-SA"/>
              </w:rPr>
              <w:t>Success or Failure F</w:t>
            </w:r>
            <w:r w:rsidR="00F76387" w:rsidRPr="00F76387">
              <w:rPr>
                <w:color w:val="000000"/>
                <w:lang w:bidi="ar-SA"/>
              </w:rPr>
              <w:t>lag</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Destination(s):</w:t>
            </w:r>
          </w:p>
        </w:tc>
        <w:tc>
          <w:tcPr>
            <w:tcW w:w="6804" w:type="dxa"/>
            <w:tcMar>
              <w:top w:w="0" w:type="dxa"/>
              <w:left w:w="105" w:type="dxa"/>
              <w:bottom w:w="0" w:type="dxa"/>
              <w:right w:w="105" w:type="dxa"/>
            </w:tcMar>
            <w:hideMark/>
          </w:tcPr>
          <w:p w:rsidR="00F76387" w:rsidRPr="00F76387" w:rsidRDefault="00106EF9" w:rsidP="007D0796">
            <w:pPr>
              <w:spacing w:line="360" w:lineRule="auto"/>
              <w:jc w:val="both"/>
              <w:rPr>
                <w:lang w:bidi="ar-SA"/>
              </w:rPr>
            </w:pPr>
            <w:r w:rsidRPr="00F76387">
              <w:rPr>
                <w:color w:val="000000"/>
                <w:lang w:bidi="ar-SA"/>
              </w:rPr>
              <w:t>Web-based output</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Precondition(s):</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none</w:t>
            </w:r>
          </w:p>
        </w:tc>
      </w:tr>
      <w:tr w:rsidR="00AA590A" w:rsidRPr="00F76387" w:rsidTr="00380E0B">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Postcondition(s):</w:t>
            </w:r>
          </w:p>
        </w:tc>
        <w:tc>
          <w:tcPr>
            <w:tcW w:w="6804" w:type="dxa"/>
            <w:tcMar>
              <w:top w:w="0" w:type="dxa"/>
              <w:left w:w="105" w:type="dxa"/>
              <w:bottom w:w="0" w:type="dxa"/>
              <w:right w:w="105" w:type="dxa"/>
            </w:tcMar>
            <w:hideMark/>
          </w:tcPr>
          <w:p w:rsidR="00F76387" w:rsidRPr="00F76387" w:rsidRDefault="006C5B30" w:rsidP="00EF6BB6">
            <w:pPr>
              <w:spacing w:line="360" w:lineRule="auto"/>
              <w:jc w:val="both"/>
              <w:textAlignment w:val="baseline"/>
              <w:rPr>
                <w:color w:val="000000"/>
                <w:lang w:bidi="ar-SA"/>
              </w:rPr>
            </w:pPr>
            <w:r>
              <w:rPr>
                <w:color w:val="000000"/>
                <w:lang w:bidi="ar-SA"/>
              </w:rPr>
              <w:t>none</w:t>
            </w:r>
          </w:p>
        </w:tc>
      </w:tr>
    </w:tbl>
    <w:p w:rsidR="00F76387" w:rsidRPr="00F76387" w:rsidRDefault="00AB44EB" w:rsidP="007D0796">
      <w:pPr>
        <w:pStyle w:val="Caption"/>
      </w:pPr>
      <w:bookmarkStart w:id="40" w:name="_Toc482208571"/>
      <w:r>
        <w:t xml:space="preserve">Table </w:t>
      </w:r>
      <w:fldSimple w:instr=" SEQ Table \* ARABIC ">
        <w:r w:rsidR="00391078">
          <w:rPr>
            <w:noProof/>
          </w:rPr>
          <w:t>3</w:t>
        </w:r>
      </w:fldSimple>
      <w:r>
        <w:t xml:space="preserve">: </w:t>
      </w:r>
      <w:r w:rsidR="00F43C9B">
        <w:t>Update Profiles</w:t>
      </w:r>
      <w:r w:rsidR="003F3380">
        <w:t xml:space="preserve"> for Users</w:t>
      </w:r>
      <w:bookmarkEnd w:id="40"/>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804"/>
      </w:tblGrid>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Functional Requirement:</w:t>
            </w:r>
          </w:p>
        </w:tc>
        <w:tc>
          <w:tcPr>
            <w:tcW w:w="6804" w:type="dxa"/>
            <w:tcMar>
              <w:top w:w="0" w:type="dxa"/>
              <w:left w:w="105" w:type="dxa"/>
              <w:bottom w:w="0" w:type="dxa"/>
              <w:right w:w="105" w:type="dxa"/>
            </w:tcMar>
            <w:hideMark/>
          </w:tcPr>
          <w:p w:rsidR="00F76387" w:rsidRPr="00F76387" w:rsidRDefault="00814D00" w:rsidP="00814D00">
            <w:pPr>
              <w:pStyle w:val="Caption"/>
              <w:jc w:val="left"/>
            </w:pPr>
            <w:r>
              <w:t>Update Profiles for Users</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Description:</w:t>
            </w:r>
          </w:p>
        </w:tc>
        <w:tc>
          <w:tcPr>
            <w:tcW w:w="6804" w:type="dxa"/>
            <w:tcMar>
              <w:top w:w="0" w:type="dxa"/>
              <w:left w:w="105" w:type="dxa"/>
              <w:bottom w:w="0" w:type="dxa"/>
              <w:right w:w="105" w:type="dxa"/>
            </w:tcMar>
            <w:hideMark/>
          </w:tcPr>
          <w:p w:rsidR="00F76387" w:rsidRPr="00F76387" w:rsidRDefault="00374C0F" w:rsidP="00D45115">
            <w:pPr>
              <w:spacing w:line="360" w:lineRule="auto"/>
              <w:jc w:val="both"/>
              <w:rPr>
                <w:lang w:bidi="ar-SA"/>
              </w:rPr>
            </w:pPr>
            <w:r>
              <w:t>This allows user to update their profile as per new changes and curriculum improvement and achievements.</w:t>
            </w:r>
            <w:r w:rsidR="00D45115">
              <w:t xml:space="preserve"> The user can update all the details which has been entered previously to the given format and then the system will provide successfully updated message as a test case.</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Priority:</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M (Must Have)</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Input(s):</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User</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Source(s):</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User comes from web session</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Output(s):</w:t>
            </w:r>
          </w:p>
        </w:tc>
        <w:tc>
          <w:tcPr>
            <w:tcW w:w="6804" w:type="dxa"/>
            <w:tcMar>
              <w:top w:w="0" w:type="dxa"/>
              <w:left w:w="105" w:type="dxa"/>
              <w:bottom w:w="0" w:type="dxa"/>
              <w:right w:w="105" w:type="dxa"/>
            </w:tcMar>
            <w:hideMark/>
          </w:tcPr>
          <w:p w:rsidR="00F76387" w:rsidRPr="00F76387" w:rsidRDefault="00AD2052" w:rsidP="007D0796">
            <w:pPr>
              <w:spacing w:line="360" w:lineRule="auto"/>
              <w:jc w:val="both"/>
              <w:rPr>
                <w:lang w:bidi="ar-SA"/>
              </w:rPr>
            </w:pPr>
            <w:r>
              <w:rPr>
                <w:color w:val="000000"/>
                <w:lang w:bidi="ar-SA"/>
              </w:rPr>
              <w:t>Success or Failure F</w:t>
            </w:r>
            <w:r w:rsidRPr="00F76387">
              <w:rPr>
                <w:color w:val="000000"/>
                <w:lang w:bidi="ar-SA"/>
              </w:rPr>
              <w:t>lag</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Destination(s):</w:t>
            </w:r>
          </w:p>
        </w:tc>
        <w:tc>
          <w:tcPr>
            <w:tcW w:w="6804" w:type="dxa"/>
            <w:tcMar>
              <w:top w:w="0" w:type="dxa"/>
              <w:left w:w="105" w:type="dxa"/>
              <w:bottom w:w="0" w:type="dxa"/>
              <w:right w:w="105" w:type="dxa"/>
            </w:tcMar>
            <w:hideMark/>
          </w:tcPr>
          <w:p w:rsidR="00F76387" w:rsidRPr="00F76387" w:rsidRDefault="00106EF9" w:rsidP="007D0796">
            <w:pPr>
              <w:spacing w:line="360" w:lineRule="auto"/>
              <w:jc w:val="both"/>
              <w:rPr>
                <w:lang w:bidi="ar-SA"/>
              </w:rPr>
            </w:pPr>
            <w:r w:rsidRPr="00F76387">
              <w:rPr>
                <w:color w:val="000000"/>
                <w:lang w:bidi="ar-SA"/>
              </w:rPr>
              <w:t>Web-based output</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Precondition(s):</w:t>
            </w:r>
          </w:p>
        </w:tc>
        <w:tc>
          <w:tcPr>
            <w:tcW w:w="6804" w:type="dxa"/>
            <w:tcMar>
              <w:top w:w="0" w:type="dxa"/>
              <w:left w:w="105" w:type="dxa"/>
              <w:bottom w:w="0" w:type="dxa"/>
              <w:right w:w="105" w:type="dxa"/>
            </w:tcMar>
            <w:hideMark/>
          </w:tcPr>
          <w:p w:rsidR="00F76387" w:rsidRPr="00F76387" w:rsidRDefault="00106EF9" w:rsidP="007D0796">
            <w:pPr>
              <w:spacing w:line="360" w:lineRule="auto"/>
              <w:jc w:val="both"/>
              <w:rPr>
                <w:lang w:bidi="ar-SA"/>
              </w:rPr>
            </w:pPr>
            <w:r>
              <w:rPr>
                <w:color w:val="000000"/>
                <w:lang w:bidi="ar-SA"/>
              </w:rPr>
              <w:t>none</w:t>
            </w:r>
          </w:p>
        </w:tc>
      </w:tr>
      <w:tr w:rsidR="00F76387" w:rsidRPr="00F76387" w:rsidTr="005A0515">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Postcondition(s):</w:t>
            </w:r>
          </w:p>
        </w:tc>
        <w:tc>
          <w:tcPr>
            <w:tcW w:w="6804" w:type="dxa"/>
            <w:tcMar>
              <w:top w:w="0" w:type="dxa"/>
              <w:left w:w="105" w:type="dxa"/>
              <w:bottom w:w="0" w:type="dxa"/>
              <w:right w:w="105" w:type="dxa"/>
            </w:tcMar>
            <w:hideMark/>
          </w:tcPr>
          <w:p w:rsidR="00F76387" w:rsidRPr="00F76387" w:rsidRDefault="00106EF9" w:rsidP="00106EF9">
            <w:pPr>
              <w:spacing w:line="360" w:lineRule="auto"/>
              <w:jc w:val="both"/>
              <w:textAlignment w:val="baseline"/>
              <w:rPr>
                <w:color w:val="000000"/>
                <w:lang w:bidi="ar-SA"/>
              </w:rPr>
            </w:pPr>
            <w:r>
              <w:rPr>
                <w:color w:val="000000"/>
                <w:lang w:bidi="ar-SA"/>
              </w:rPr>
              <w:t>none</w:t>
            </w:r>
          </w:p>
        </w:tc>
      </w:tr>
    </w:tbl>
    <w:p w:rsidR="00F76387" w:rsidRPr="00F76387" w:rsidRDefault="00AB44EB" w:rsidP="007D0796">
      <w:pPr>
        <w:pStyle w:val="Caption"/>
        <w:rPr>
          <w:sz w:val="27"/>
          <w:szCs w:val="27"/>
        </w:rPr>
      </w:pPr>
      <w:bookmarkStart w:id="41" w:name="_Toc482208572"/>
      <w:r>
        <w:t xml:space="preserve">Table </w:t>
      </w:r>
      <w:fldSimple w:instr=" SEQ Table \* ARABIC ">
        <w:r w:rsidR="00391078">
          <w:rPr>
            <w:noProof/>
          </w:rPr>
          <w:t>4</w:t>
        </w:r>
      </w:fldSimple>
      <w:r>
        <w:t xml:space="preserve">: </w:t>
      </w:r>
      <w:r w:rsidR="00015611">
        <w:t>View and Search Querie</w:t>
      </w:r>
      <w:r w:rsidR="005542E7">
        <w:t>s for the Recruiter</w:t>
      </w:r>
      <w:bookmarkEnd w:id="41"/>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804"/>
      </w:tblGrid>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Functional Requirement:</w:t>
            </w:r>
          </w:p>
        </w:tc>
        <w:tc>
          <w:tcPr>
            <w:tcW w:w="6804" w:type="dxa"/>
            <w:tcMar>
              <w:top w:w="0" w:type="dxa"/>
              <w:left w:w="105" w:type="dxa"/>
              <w:bottom w:w="0" w:type="dxa"/>
              <w:right w:w="105" w:type="dxa"/>
            </w:tcMar>
            <w:hideMark/>
          </w:tcPr>
          <w:p w:rsidR="00F76387" w:rsidRPr="00F76387" w:rsidRDefault="008D0A67" w:rsidP="007D0796">
            <w:pPr>
              <w:spacing w:line="360" w:lineRule="auto"/>
              <w:jc w:val="both"/>
              <w:rPr>
                <w:lang w:bidi="ar-SA"/>
              </w:rPr>
            </w:pPr>
            <w:r>
              <w:t>View and Search Queries for the Recruiter</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Description:</w:t>
            </w:r>
          </w:p>
        </w:tc>
        <w:tc>
          <w:tcPr>
            <w:tcW w:w="6804" w:type="dxa"/>
            <w:tcMar>
              <w:top w:w="0" w:type="dxa"/>
              <w:left w:w="105" w:type="dxa"/>
              <w:bottom w:w="0" w:type="dxa"/>
              <w:right w:w="105" w:type="dxa"/>
            </w:tcMar>
            <w:hideMark/>
          </w:tcPr>
          <w:p w:rsidR="00F76387" w:rsidRPr="00F76387" w:rsidRDefault="00023C9F" w:rsidP="00023C9F">
            <w:pPr>
              <w:spacing w:line="360" w:lineRule="auto"/>
              <w:jc w:val="both"/>
              <w:rPr>
                <w:lang w:bidi="ar-SA"/>
              </w:rPr>
            </w:pPr>
            <w:r>
              <w:t xml:space="preserve">This allows the Recruiter to view the details of the job seeker who are suitable for the particular job so as he could know the responses for the posted job. The recruiter can trust on the Job seekers portal for fill </w:t>
            </w:r>
            <w:r>
              <w:lastRenderedPageBreak/>
              <w:t>their vacancies with suitable workers in an interactive and hi-tech way.</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Priority:</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M (Must Have)</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Input(s):</w:t>
            </w:r>
          </w:p>
        </w:tc>
        <w:tc>
          <w:tcPr>
            <w:tcW w:w="6804" w:type="dxa"/>
            <w:tcMar>
              <w:top w:w="0" w:type="dxa"/>
              <w:left w:w="105" w:type="dxa"/>
              <w:bottom w:w="0" w:type="dxa"/>
              <w:right w:w="105" w:type="dxa"/>
            </w:tcMar>
            <w:hideMark/>
          </w:tcPr>
          <w:p w:rsidR="00F76387" w:rsidRPr="00F76387" w:rsidRDefault="001819DB" w:rsidP="007D0796">
            <w:pPr>
              <w:spacing w:line="360" w:lineRule="auto"/>
              <w:jc w:val="both"/>
              <w:rPr>
                <w:lang w:bidi="ar-SA"/>
              </w:rPr>
            </w:pPr>
            <w:r>
              <w:rPr>
                <w:color w:val="000000"/>
                <w:lang w:bidi="ar-SA"/>
              </w:rPr>
              <w:t>Search Criteria</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Source(s):</w:t>
            </w:r>
          </w:p>
        </w:tc>
        <w:tc>
          <w:tcPr>
            <w:tcW w:w="6804"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Web Form</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Output(s):</w:t>
            </w:r>
          </w:p>
        </w:tc>
        <w:tc>
          <w:tcPr>
            <w:tcW w:w="6804" w:type="dxa"/>
            <w:tcMar>
              <w:top w:w="0" w:type="dxa"/>
              <w:left w:w="105" w:type="dxa"/>
              <w:bottom w:w="0" w:type="dxa"/>
              <w:right w:w="105" w:type="dxa"/>
            </w:tcMar>
            <w:hideMark/>
          </w:tcPr>
          <w:p w:rsidR="00F76387" w:rsidRPr="00F76387" w:rsidRDefault="00FE48EB" w:rsidP="007D0796">
            <w:pPr>
              <w:spacing w:line="360" w:lineRule="auto"/>
              <w:jc w:val="both"/>
              <w:rPr>
                <w:lang w:bidi="ar-SA"/>
              </w:rPr>
            </w:pPr>
            <w:r>
              <w:rPr>
                <w:color w:val="000000"/>
                <w:lang w:bidi="ar-SA"/>
              </w:rPr>
              <w:t>Success or Failure F</w:t>
            </w:r>
            <w:r w:rsidRPr="00F76387">
              <w:rPr>
                <w:color w:val="000000"/>
                <w:lang w:bidi="ar-SA"/>
              </w:rPr>
              <w:t>lag</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Destination(s):</w:t>
            </w:r>
          </w:p>
        </w:tc>
        <w:tc>
          <w:tcPr>
            <w:tcW w:w="6804" w:type="dxa"/>
            <w:tcMar>
              <w:top w:w="0" w:type="dxa"/>
              <w:left w:w="105" w:type="dxa"/>
              <w:bottom w:w="0" w:type="dxa"/>
              <w:right w:w="105" w:type="dxa"/>
            </w:tcMar>
            <w:hideMark/>
          </w:tcPr>
          <w:p w:rsidR="00F76387" w:rsidRPr="00F76387" w:rsidRDefault="002A03C7" w:rsidP="007D0796">
            <w:pPr>
              <w:spacing w:line="360" w:lineRule="auto"/>
              <w:jc w:val="both"/>
              <w:rPr>
                <w:lang w:bidi="ar-SA"/>
              </w:rPr>
            </w:pPr>
            <w:r w:rsidRPr="00F76387">
              <w:rPr>
                <w:color w:val="000000"/>
                <w:lang w:bidi="ar-SA"/>
              </w:rPr>
              <w:t>Web-based output</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Precondition(s):</w:t>
            </w:r>
          </w:p>
        </w:tc>
        <w:tc>
          <w:tcPr>
            <w:tcW w:w="6804" w:type="dxa"/>
            <w:tcMar>
              <w:top w:w="0" w:type="dxa"/>
              <w:left w:w="105" w:type="dxa"/>
              <w:bottom w:w="0" w:type="dxa"/>
              <w:right w:w="105" w:type="dxa"/>
            </w:tcMar>
            <w:hideMark/>
          </w:tcPr>
          <w:p w:rsidR="00F76387" w:rsidRPr="00F76387" w:rsidRDefault="002A03C7" w:rsidP="007D0796">
            <w:pPr>
              <w:spacing w:line="360" w:lineRule="auto"/>
              <w:jc w:val="both"/>
              <w:rPr>
                <w:lang w:bidi="ar-SA"/>
              </w:rPr>
            </w:pPr>
            <w:r>
              <w:rPr>
                <w:color w:val="000000"/>
                <w:lang w:bidi="ar-SA"/>
              </w:rPr>
              <w:t>none</w:t>
            </w:r>
          </w:p>
        </w:tc>
      </w:tr>
      <w:tr w:rsidR="00F76387" w:rsidRPr="00F76387" w:rsidTr="00F06111">
        <w:tc>
          <w:tcPr>
            <w:tcW w:w="2689" w:type="dxa"/>
            <w:tcMar>
              <w:top w:w="0" w:type="dxa"/>
              <w:left w:w="105" w:type="dxa"/>
              <w:bottom w:w="0" w:type="dxa"/>
              <w:right w:w="105" w:type="dxa"/>
            </w:tcMar>
            <w:hideMark/>
          </w:tcPr>
          <w:p w:rsidR="00F76387" w:rsidRPr="00F76387" w:rsidRDefault="00F76387" w:rsidP="007D0796">
            <w:pPr>
              <w:spacing w:line="360" w:lineRule="auto"/>
              <w:jc w:val="both"/>
              <w:rPr>
                <w:lang w:bidi="ar-SA"/>
              </w:rPr>
            </w:pPr>
            <w:r w:rsidRPr="00F76387">
              <w:rPr>
                <w:color w:val="000000"/>
                <w:lang w:bidi="ar-SA"/>
              </w:rPr>
              <w:t>Postcondition(s):</w:t>
            </w:r>
          </w:p>
        </w:tc>
        <w:tc>
          <w:tcPr>
            <w:tcW w:w="6804" w:type="dxa"/>
            <w:tcMar>
              <w:top w:w="0" w:type="dxa"/>
              <w:left w:w="105" w:type="dxa"/>
              <w:bottom w:w="0" w:type="dxa"/>
              <w:right w:w="105" w:type="dxa"/>
            </w:tcMar>
            <w:hideMark/>
          </w:tcPr>
          <w:p w:rsidR="00F76387" w:rsidRPr="00F76387" w:rsidRDefault="002A03C7" w:rsidP="002A03C7">
            <w:pPr>
              <w:spacing w:line="360" w:lineRule="auto"/>
              <w:jc w:val="both"/>
              <w:textAlignment w:val="baseline"/>
              <w:rPr>
                <w:color w:val="000000"/>
                <w:lang w:bidi="ar-SA"/>
              </w:rPr>
            </w:pPr>
            <w:r>
              <w:rPr>
                <w:color w:val="000000"/>
                <w:lang w:bidi="ar-SA"/>
              </w:rPr>
              <w:t>none</w:t>
            </w:r>
          </w:p>
        </w:tc>
      </w:tr>
    </w:tbl>
    <w:p w:rsidR="00391078" w:rsidRPr="00391078" w:rsidRDefault="00391078" w:rsidP="00ED76B7">
      <w:pPr>
        <w:pStyle w:val="Caption"/>
      </w:pPr>
      <w:bookmarkStart w:id="42" w:name="OLE_LINK29"/>
      <w:bookmarkStart w:id="43" w:name="OLE_LINK30"/>
      <w:bookmarkStart w:id="44" w:name="OLE_LINK27"/>
      <w:bookmarkStart w:id="45" w:name="_Toc482208573"/>
      <w:r>
        <w:t xml:space="preserve">Table </w:t>
      </w:r>
      <w:fldSimple w:instr=" SEQ Table \* ARABIC ">
        <w:r>
          <w:rPr>
            <w:noProof/>
          </w:rPr>
          <w:t>5</w:t>
        </w:r>
      </w:fldSimple>
      <w:r>
        <w:t>: Block option for the Site Administrator</w:t>
      </w:r>
      <w:bookmarkEnd w:id="42"/>
      <w:bookmarkEnd w:id="43"/>
      <w:bookmarkEnd w:id="45"/>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804"/>
      </w:tblGrid>
      <w:tr w:rsidR="00B71398" w:rsidRPr="00B71398" w:rsidTr="0040727A">
        <w:tc>
          <w:tcPr>
            <w:tcW w:w="2689" w:type="dxa"/>
            <w:tcMar>
              <w:top w:w="0" w:type="dxa"/>
              <w:left w:w="105" w:type="dxa"/>
              <w:bottom w:w="0" w:type="dxa"/>
              <w:right w:w="105" w:type="dxa"/>
            </w:tcMar>
            <w:hideMark/>
          </w:tcPr>
          <w:bookmarkEnd w:id="44"/>
          <w:p w:rsidR="00B71398" w:rsidRPr="00B71398" w:rsidRDefault="00B71398" w:rsidP="007D0796">
            <w:pPr>
              <w:spacing w:line="360" w:lineRule="auto"/>
              <w:jc w:val="both"/>
              <w:rPr>
                <w:lang w:bidi="ar-SA"/>
              </w:rPr>
            </w:pPr>
            <w:r w:rsidRPr="00B71398">
              <w:rPr>
                <w:color w:val="000000"/>
                <w:lang w:bidi="ar-SA"/>
              </w:rPr>
              <w:t>Functional Requirement:</w:t>
            </w:r>
          </w:p>
        </w:tc>
        <w:tc>
          <w:tcPr>
            <w:tcW w:w="6804" w:type="dxa"/>
            <w:tcMar>
              <w:top w:w="0" w:type="dxa"/>
              <w:left w:w="105" w:type="dxa"/>
              <w:bottom w:w="0" w:type="dxa"/>
              <w:right w:w="105" w:type="dxa"/>
            </w:tcMar>
            <w:hideMark/>
          </w:tcPr>
          <w:p w:rsidR="00B71398" w:rsidRPr="00B71398" w:rsidRDefault="008D0A67" w:rsidP="007D0796">
            <w:pPr>
              <w:spacing w:line="360" w:lineRule="auto"/>
              <w:jc w:val="both"/>
              <w:rPr>
                <w:lang w:bidi="ar-SA"/>
              </w:rPr>
            </w:pPr>
            <w:r>
              <w:t>Block option for the Site Administrator</w:t>
            </w:r>
          </w:p>
        </w:tc>
      </w:tr>
      <w:tr w:rsidR="00B71398" w:rsidRPr="00B71398" w:rsidTr="0040727A">
        <w:tc>
          <w:tcPr>
            <w:tcW w:w="2689" w:type="dxa"/>
            <w:tcMar>
              <w:top w:w="0" w:type="dxa"/>
              <w:left w:w="105" w:type="dxa"/>
              <w:bottom w:w="0" w:type="dxa"/>
              <w:right w:w="105" w:type="dxa"/>
            </w:tcMar>
            <w:hideMark/>
          </w:tcPr>
          <w:p w:rsidR="00B71398" w:rsidRPr="00B71398" w:rsidRDefault="00B71398" w:rsidP="007D0796">
            <w:pPr>
              <w:spacing w:line="360" w:lineRule="auto"/>
              <w:jc w:val="both"/>
              <w:rPr>
                <w:lang w:bidi="ar-SA"/>
              </w:rPr>
            </w:pPr>
            <w:r w:rsidRPr="00B71398">
              <w:rPr>
                <w:color w:val="000000"/>
                <w:lang w:bidi="ar-SA"/>
              </w:rPr>
              <w:t>Description:</w:t>
            </w:r>
          </w:p>
        </w:tc>
        <w:tc>
          <w:tcPr>
            <w:tcW w:w="6804" w:type="dxa"/>
            <w:tcMar>
              <w:top w:w="0" w:type="dxa"/>
              <w:left w:w="105" w:type="dxa"/>
              <w:bottom w:w="0" w:type="dxa"/>
              <w:right w:w="105" w:type="dxa"/>
            </w:tcMar>
            <w:hideMark/>
          </w:tcPr>
          <w:p w:rsidR="00B71398" w:rsidRPr="00B71398" w:rsidRDefault="00B4652F" w:rsidP="007D0796">
            <w:pPr>
              <w:spacing w:line="360" w:lineRule="auto"/>
              <w:jc w:val="both"/>
            </w:pPr>
            <w:r>
              <w:t xml:space="preserve">The site Administrator module has the controlling power on this particular job site. The main functions of this module are blocking, searching, update settings and Update profiles. Only the site Administrator can block the user and he can view all the type of queries and through the proper communication with job seeker and Recruiter he can control all the operations. </w:t>
            </w:r>
          </w:p>
        </w:tc>
      </w:tr>
      <w:tr w:rsidR="00B71398" w:rsidRPr="00B71398" w:rsidTr="0040727A">
        <w:tc>
          <w:tcPr>
            <w:tcW w:w="2689" w:type="dxa"/>
            <w:tcMar>
              <w:top w:w="0" w:type="dxa"/>
              <w:left w:w="105" w:type="dxa"/>
              <w:bottom w:w="0" w:type="dxa"/>
              <w:right w:w="105" w:type="dxa"/>
            </w:tcMar>
            <w:hideMark/>
          </w:tcPr>
          <w:p w:rsidR="00B71398" w:rsidRPr="00B71398" w:rsidRDefault="00B71398" w:rsidP="007D0796">
            <w:pPr>
              <w:spacing w:line="360" w:lineRule="auto"/>
              <w:jc w:val="both"/>
              <w:rPr>
                <w:lang w:bidi="ar-SA"/>
              </w:rPr>
            </w:pPr>
            <w:r w:rsidRPr="00B71398">
              <w:rPr>
                <w:color w:val="000000"/>
                <w:lang w:bidi="ar-SA"/>
              </w:rPr>
              <w:t>Priority:</w:t>
            </w:r>
          </w:p>
        </w:tc>
        <w:tc>
          <w:tcPr>
            <w:tcW w:w="6804" w:type="dxa"/>
            <w:tcMar>
              <w:top w:w="0" w:type="dxa"/>
              <w:left w:w="105" w:type="dxa"/>
              <w:bottom w:w="0" w:type="dxa"/>
              <w:right w:w="105" w:type="dxa"/>
            </w:tcMar>
            <w:hideMark/>
          </w:tcPr>
          <w:p w:rsidR="00B71398" w:rsidRPr="00B71398" w:rsidRDefault="00B71398" w:rsidP="007D0796">
            <w:pPr>
              <w:spacing w:line="360" w:lineRule="auto"/>
              <w:jc w:val="both"/>
              <w:rPr>
                <w:lang w:bidi="ar-SA"/>
              </w:rPr>
            </w:pPr>
            <w:r w:rsidRPr="00B71398">
              <w:rPr>
                <w:color w:val="000000"/>
                <w:lang w:bidi="ar-SA"/>
              </w:rPr>
              <w:t>M (Must Have)</w:t>
            </w:r>
          </w:p>
        </w:tc>
      </w:tr>
      <w:tr w:rsidR="00B71398" w:rsidRPr="00B71398" w:rsidTr="0040727A">
        <w:tc>
          <w:tcPr>
            <w:tcW w:w="2689" w:type="dxa"/>
            <w:tcMar>
              <w:top w:w="0" w:type="dxa"/>
              <w:left w:w="105" w:type="dxa"/>
              <w:bottom w:w="0" w:type="dxa"/>
              <w:right w:w="105" w:type="dxa"/>
            </w:tcMar>
            <w:hideMark/>
          </w:tcPr>
          <w:p w:rsidR="00B71398" w:rsidRPr="00B71398" w:rsidRDefault="00B71398" w:rsidP="007D0796">
            <w:pPr>
              <w:spacing w:line="360" w:lineRule="auto"/>
              <w:jc w:val="both"/>
              <w:rPr>
                <w:lang w:bidi="ar-SA"/>
              </w:rPr>
            </w:pPr>
            <w:r w:rsidRPr="00B71398">
              <w:rPr>
                <w:color w:val="000000"/>
                <w:lang w:bidi="ar-SA"/>
              </w:rPr>
              <w:t>Input(s):</w:t>
            </w:r>
          </w:p>
        </w:tc>
        <w:tc>
          <w:tcPr>
            <w:tcW w:w="6804" w:type="dxa"/>
            <w:tcMar>
              <w:top w:w="0" w:type="dxa"/>
              <w:left w:w="105" w:type="dxa"/>
              <w:bottom w:w="0" w:type="dxa"/>
              <w:right w:w="105" w:type="dxa"/>
            </w:tcMar>
            <w:hideMark/>
          </w:tcPr>
          <w:p w:rsidR="00B71398" w:rsidRPr="00B71398" w:rsidRDefault="00106AC8" w:rsidP="007D0796">
            <w:pPr>
              <w:spacing w:line="360" w:lineRule="auto"/>
              <w:jc w:val="both"/>
              <w:rPr>
                <w:lang w:bidi="ar-SA"/>
              </w:rPr>
            </w:pPr>
            <w:r>
              <w:rPr>
                <w:color w:val="000000"/>
                <w:lang w:bidi="ar-SA"/>
              </w:rPr>
              <w:t>Site Administrator</w:t>
            </w:r>
          </w:p>
        </w:tc>
      </w:tr>
      <w:tr w:rsidR="00B71398" w:rsidRPr="00B71398" w:rsidTr="0040727A">
        <w:tc>
          <w:tcPr>
            <w:tcW w:w="2689" w:type="dxa"/>
            <w:tcMar>
              <w:top w:w="0" w:type="dxa"/>
              <w:left w:w="105" w:type="dxa"/>
              <w:bottom w:w="0" w:type="dxa"/>
              <w:right w:w="105" w:type="dxa"/>
            </w:tcMar>
            <w:hideMark/>
          </w:tcPr>
          <w:p w:rsidR="00B71398" w:rsidRPr="00B71398" w:rsidRDefault="00B71398" w:rsidP="007D0796">
            <w:pPr>
              <w:spacing w:line="360" w:lineRule="auto"/>
              <w:jc w:val="both"/>
              <w:rPr>
                <w:lang w:bidi="ar-SA"/>
              </w:rPr>
            </w:pPr>
            <w:r w:rsidRPr="00B71398">
              <w:rPr>
                <w:color w:val="000000"/>
                <w:lang w:bidi="ar-SA"/>
              </w:rPr>
              <w:t>Source(s):</w:t>
            </w:r>
          </w:p>
        </w:tc>
        <w:tc>
          <w:tcPr>
            <w:tcW w:w="6804" w:type="dxa"/>
            <w:tcMar>
              <w:top w:w="0" w:type="dxa"/>
              <w:left w:w="105" w:type="dxa"/>
              <w:bottom w:w="0" w:type="dxa"/>
              <w:right w:w="105" w:type="dxa"/>
            </w:tcMar>
            <w:hideMark/>
          </w:tcPr>
          <w:p w:rsidR="00B71398" w:rsidRPr="00B71398" w:rsidRDefault="00344DAF" w:rsidP="007D0796">
            <w:pPr>
              <w:spacing w:line="360" w:lineRule="auto"/>
              <w:jc w:val="both"/>
              <w:rPr>
                <w:lang w:bidi="ar-SA"/>
              </w:rPr>
            </w:pPr>
            <w:r w:rsidRPr="00F76387">
              <w:rPr>
                <w:color w:val="000000"/>
                <w:lang w:bidi="ar-SA"/>
              </w:rPr>
              <w:t>Web Form</w:t>
            </w:r>
          </w:p>
        </w:tc>
      </w:tr>
      <w:tr w:rsidR="00B92707" w:rsidRPr="00B71398" w:rsidTr="0040727A">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Output(s):</w:t>
            </w:r>
          </w:p>
        </w:tc>
        <w:tc>
          <w:tcPr>
            <w:tcW w:w="6804" w:type="dxa"/>
            <w:tcMar>
              <w:top w:w="0" w:type="dxa"/>
              <w:left w:w="105" w:type="dxa"/>
              <w:bottom w:w="0" w:type="dxa"/>
              <w:right w:w="105" w:type="dxa"/>
            </w:tcMar>
            <w:hideMark/>
          </w:tcPr>
          <w:p w:rsidR="00B92707" w:rsidRPr="00F76387" w:rsidRDefault="00B92707" w:rsidP="00B92707">
            <w:pPr>
              <w:spacing w:line="360" w:lineRule="auto"/>
              <w:jc w:val="both"/>
              <w:rPr>
                <w:lang w:bidi="ar-SA"/>
              </w:rPr>
            </w:pPr>
            <w:r>
              <w:rPr>
                <w:color w:val="000000"/>
                <w:lang w:bidi="ar-SA"/>
              </w:rPr>
              <w:t>Success or Failure F</w:t>
            </w:r>
            <w:r w:rsidRPr="00F76387">
              <w:rPr>
                <w:color w:val="000000"/>
                <w:lang w:bidi="ar-SA"/>
              </w:rPr>
              <w:t>lag</w:t>
            </w:r>
          </w:p>
        </w:tc>
      </w:tr>
      <w:tr w:rsidR="00B92707" w:rsidRPr="00B71398" w:rsidTr="0040727A">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Destination(s):</w:t>
            </w:r>
          </w:p>
        </w:tc>
        <w:tc>
          <w:tcPr>
            <w:tcW w:w="6804"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Pr>
                <w:color w:val="000000"/>
                <w:lang w:bidi="ar-SA"/>
              </w:rPr>
              <w:t>Web Form output</w:t>
            </w:r>
          </w:p>
        </w:tc>
      </w:tr>
      <w:tr w:rsidR="00B92707" w:rsidRPr="00B71398" w:rsidTr="0040727A">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Precondition(s):</w:t>
            </w:r>
          </w:p>
        </w:tc>
        <w:tc>
          <w:tcPr>
            <w:tcW w:w="6804"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Pr>
                <w:color w:val="000000"/>
                <w:lang w:bidi="ar-SA"/>
              </w:rPr>
              <w:t>none</w:t>
            </w:r>
          </w:p>
        </w:tc>
      </w:tr>
      <w:tr w:rsidR="00B92707" w:rsidRPr="00B71398" w:rsidTr="0040727A">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Postcondition(s):</w:t>
            </w:r>
          </w:p>
        </w:tc>
        <w:tc>
          <w:tcPr>
            <w:tcW w:w="6804" w:type="dxa"/>
            <w:tcMar>
              <w:top w:w="0" w:type="dxa"/>
              <w:left w:w="105" w:type="dxa"/>
              <w:bottom w:w="0" w:type="dxa"/>
              <w:right w:w="105" w:type="dxa"/>
            </w:tcMar>
            <w:hideMark/>
          </w:tcPr>
          <w:p w:rsidR="00B92707" w:rsidRPr="00B71398" w:rsidRDefault="00B92707" w:rsidP="00B92707">
            <w:pPr>
              <w:spacing w:line="360" w:lineRule="auto"/>
              <w:jc w:val="both"/>
              <w:textAlignment w:val="baseline"/>
              <w:rPr>
                <w:rFonts w:ascii="Verdana" w:hAnsi="Verdana"/>
                <w:color w:val="000000"/>
                <w:sz w:val="20"/>
                <w:szCs w:val="20"/>
                <w:lang w:bidi="ar-SA"/>
              </w:rPr>
            </w:pPr>
            <w:r>
              <w:rPr>
                <w:color w:val="000000"/>
                <w:lang w:bidi="ar-SA"/>
              </w:rPr>
              <w:t>none</w:t>
            </w:r>
          </w:p>
        </w:tc>
      </w:tr>
    </w:tbl>
    <w:p w:rsidR="004A21C3" w:rsidRPr="00391078" w:rsidRDefault="004A21C3" w:rsidP="004A21C3">
      <w:pPr>
        <w:pStyle w:val="Caption"/>
      </w:pPr>
      <w:bookmarkStart w:id="46" w:name="OLE_LINK28"/>
      <w:bookmarkStart w:id="47" w:name="_Toc208067628"/>
      <w:bookmarkStart w:id="48" w:name="_Toc482208574"/>
      <w:r>
        <w:t xml:space="preserve">Table </w:t>
      </w:r>
      <w:fldSimple w:instr=" SEQ Table \* ARABIC ">
        <w:r>
          <w:rPr>
            <w:noProof/>
          </w:rPr>
          <w:t>6</w:t>
        </w:r>
      </w:fldSimple>
      <w:r>
        <w:t xml:space="preserve">: </w:t>
      </w:r>
      <w:r w:rsidR="00D435F9">
        <w:t>Update Settings for Site Administrator</w:t>
      </w:r>
      <w:bookmarkEnd w:id="4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804"/>
      </w:tblGrid>
      <w:tr w:rsidR="002435BF" w:rsidRPr="00B71398" w:rsidTr="00ED4DAF">
        <w:tc>
          <w:tcPr>
            <w:tcW w:w="2689" w:type="dxa"/>
            <w:tcMar>
              <w:top w:w="0" w:type="dxa"/>
              <w:left w:w="105" w:type="dxa"/>
              <w:bottom w:w="0" w:type="dxa"/>
              <w:right w:w="105" w:type="dxa"/>
            </w:tcMar>
            <w:hideMark/>
          </w:tcPr>
          <w:bookmarkEnd w:id="46"/>
          <w:p w:rsidR="002435BF" w:rsidRPr="00B71398" w:rsidRDefault="002435BF" w:rsidP="00ED4DAF">
            <w:pPr>
              <w:spacing w:line="360" w:lineRule="auto"/>
              <w:jc w:val="both"/>
              <w:rPr>
                <w:lang w:bidi="ar-SA"/>
              </w:rPr>
            </w:pPr>
            <w:r w:rsidRPr="00B71398">
              <w:rPr>
                <w:color w:val="000000"/>
                <w:lang w:bidi="ar-SA"/>
              </w:rPr>
              <w:t>Functional Requirement:</w:t>
            </w:r>
          </w:p>
        </w:tc>
        <w:tc>
          <w:tcPr>
            <w:tcW w:w="6804" w:type="dxa"/>
            <w:tcMar>
              <w:top w:w="0" w:type="dxa"/>
              <w:left w:w="105" w:type="dxa"/>
              <w:bottom w:w="0" w:type="dxa"/>
              <w:right w:w="105" w:type="dxa"/>
            </w:tcMar>
            <w:hideMark/>
          </w:tcPr>
          <w:p w:rsidR="002435BF" w:rsidRPr="00B71398" w:rsidRDefault="009D2022" w:rsidP="009D2022">
            <w:pPr>
              <w:pStyle w:val="Caption"/>
              <w:jc w:val="left"/>
            </w:pPr>
            <w:bookmarkStart w:id="49" w:name="OLE_LINK49"/>
            <w:bookmarkStart w:id="50" w:name="OLE_LINK50"/>
            <w:bookmarkStart w:id="51" w:name="OLE_LINK51"/>
            <w:r>
              <w:t>Update Settings for Site Administrator</w:t>
            </w:r>
            <w:bookmarkEnd w:id="49"/>
            <w:bookmarkEnd w:id="50"/>
            <w:bookmarkEnd w:id="51"/>
          </w:p>
        </w:tc>
      </w:tr>
      <w:tr w:rsidR="002435BF" w:rsidRPr="00B71398" w:rsidTr="00ED4DAF">
        <w:tc>
          <w:tcPr>
            <w:tcW w:w="2689" w:type="dxa"/>
            <w:tcMar>
              <w:top w:w="0" w:type="dxa"/>
              <w:left w:w="105" w:type="dxa"/>
              <w:bottom w:w="0" w:type="dxa"/>
              <w:right w:w="105" w:type="dxa"/>
            </w:tcMar>
            <w:hideMark/>
          </w:tcPr>
          <w:p w:rsidR="002435BF" w:rsidRPr="00B71398" w:rsidRDefault="002435BF" w:rsidP="00ED4DAF">
            <w:pPr>
              <w:spacing w:line="360" w:lineRule="auto"/>
              <w:jc w:val="both"/>
              <w:rPr>
                <w:lang w:bidi="ar-SA"/>
              </w:rPr>
            </w:pPr>
            <w:r w:rsidRPr="00B71398">
              <w:rPr>
                <w:color w:val="000000"/>
                <w:lang w:bidi="ar-SA"/>
              </w:rPr>
              <w:t>Description:</w:t>
            </w:r>
          </w:p>
        </w:tc>
        <w:tc>
          <w:tcPr>
            <w:tcW w:w="6804" w:type="dxa"/>
            <w:tcMar>
              <w:top w:w="0" w:type="dxa"/>
              <w:left w:w="105" w:type="dxa"/>
              <w:bottom w:w="0" w:type="dxa"/>
              <w:right w:w="105" w:type="dxa"/>
            </w:tcMar>
            <w:hideMark/>
          </w:tcPr>
          <w:p w:rsidR="002435BF" w:rsidRPr="002435BF" w:rsidRDefault="002435BF" w:rsidP="00ED4DAF">
            <w:pPr>
              <w:spacing w:line="360" w:lineRule="auto"/>
              <w:jc w:val="both"/>
              <w:rPr>
                <w:rFonts w:cs="Arial"/>
              </w:rPr>
            </w:pPr>
            <w:r>
              <w:t>Update settings option uses for updating the company settings which are based on the Business Rules of the Company. Business rules include setting the Posting duration in months, no of postings per month. No of applications available for job seekers etc.</w:t>
            </w:r>
          </w:p>
        </w:tc>
      </w:tr>
      <w:tr w:rsidR="002435BF" w:rsidRPr="00B71398" w:rsidTr="00ED4DAF">
        <w:tc>
          <w:tcPr>
            <w:tcW w:w="2689" w:type="dxa"/>
            <w:tcMar>
              <w:top w:w="0" w:type="dxa"/>
              <w:left w:w="105" w:type="dxa"/>
              <w:bottom w:w="0" w:type="dxa"/>
              <w:right w:w="105" w:type="dxa"/>
            </w:tcMar>
            <w:hideMark/>
          </w:tcPr>
          <w:p w:rsidR="002435BF" w:rsidRPr="00B71398" w:rsidRDefault="002435BF" w:rsidP="00ED4DAF">
            <w:pPr>
              <w:spacing w:line="360" w:lineRule="auto"/>
              <w:jc w:val="both"/>
              <w:rPr>
                <w:lang w:bidi="ar-SA"/>
              </w:rPr>
            </w:pPr>
            <w:r w:rsidRPr="00B71398">
              <w:rPr>
                <w:color w:val="000000"/>
                <w:lang w:bidi="ar-SA"/>
              </w:rPr>
              <w:lastRenderedPageBreak/>
              <w:t>Priority:</w:t>
            </w:r>
          </w:p>
        </w:tc>
        <w:tc>
          <w:tcPr>
            <w:tcW w:w="6804" w:type="dxa"/>
            <w:tcMar>
              <w:top w:w="0" w:type="dxa"/>
              <w:left w:w="105" w:type="dxa"/>
              <w:bottom w:w="0" w:type="dxa"/>
              <w:right w:w="105" w:type="dxa"/>
            </w:tcMar>
            <w:hideMark/>
          </w:tcPr>
          <w:p w:rsidR="002435BF" w:rsidRPr="00B71398" w:rsidRDefault="002435BF" w:rsidP="00ED4DAF">
            <w:pPr>
              <w:spacing w:line="360" w:lineRule="auto"/>
              <w:jc w:val="both"/>
              <w:rPr>
                <w:lang w:bidi="ar-SA"/>
              </w:rPr>
            </w:pPr>
            <w:r w:rsidRPr="00B71398">
              <w:rPr>
                <w:color w:val="000000"/>
                <w:lang w:bidi="ar-SA"/>
              </w:rPr>
              <w:t>M (Must Have)</w:t>
            </w:r>
          </w:p>
        </w:tc>
      </w:tr>
      <w:tr w:rsidR="002435BF" w:rsidRPr="00B71398" w:rsidTr="00ED4DAF">
        <w:tc>
          <w:tcPr>
            <w:tcW w:w="2689" w:type="dxa"/>
            <w:tcMar>
              <w:top w:w="0" w:type="dxa"/>
              <w:left w:w="105" w:type="dxa"/>
              <w:bottom w:w="0" w:type="dxa"/>
              <w:right w:w="105" w:type="dxa"/>
            </w:tcMar>
            <w:hideMark/>
          </w:tcPr>
          <w:p w:rsidR="002435BF" w:rsidRPr="00B71398" w:rsidRDefault="002435BF" w:rsidP="00ED4DAF">
            <w:pPr>
              <w:spacing w:line="360" w:lineRule="auto"/>
              <w:jc w:val="both"/>
              <w:rPr>
                <w:lang w:bidi="ar-SA"/>
              </w:rPr>
            </w:pPr>
            <w:r w:rsidRPr="00B71398">
              <w:rPr>
                <w:color w:val="000000"/>
                <w:lang w:bidi="ar-SA"/>
              </w:rPr>
              <w:t>Input(s):</w:t>
            </w:r>
          </w:p>
        </w:tc>
        <w:tc>
          <w:tcPr>
            <w:tcW w:w="6804" w:type="dxa"/>
            <w:tcMar>
              <w:top w:w="0" w:type="dxa"/>
              <w:left w:w="105" w:type="dxa"/>
              <w:bottom w:w="0" w:type="dxa"/>
              <w:right w:w="105" w:type="dxa"/>
            </w:tcMar>
            <w:hideMark/>
          </w:tcPr>
          <w:p w:rsidR="002435BF" w:rsidRPr="00B71398" w:rsidRDefault="002435BF" w:rsidP="00ED4DAF">
            <w:pPr>
              <w:spacing w:line="360" w:lineRule="auto"/>
              <w:jc w:val="both"/>
              <w:rPr>
                <w:lang w:bidi="ar-SA"/>
              </w:rPr>
            </w:pPr>
            <w:r>
              <w:rPr>
                <w:color w:val="000000"/>
                <w:lang w:bidi="ar-SA"/>
              </w:rPr>
              <w:t>Site Administrator</w:t>
            </w:r>
          </w:p>
        </w:tc>
      </w:tr>
      <w:tr w:rsidR="002435BF" w:rsidRPr="00B71398" w:rsidTr="00ED4DAF">
        <w:tc>
          <w:tcPr>
            <w:tcW w:w="2689" w:type="dxa"/>
            <w:tcMar>
              <w:top w:w="0" w:type="dxa"/>
              <w:left w:w="105" w:type="dxa"/>
              <w:bottom w:w="0" w:type="dxa"/>
              <w:right w:w="105" w:type="dxa"/>
            </w:tcMar>
            <w:hideMark/>
          </w:tcPr>
          <w:p w:rsidR="002435BF" w:rsidRPr="00B71398" w:rsidRDefault="002435BF" w:rsidP="00ED4DAF">
            <w:pPr>
              <w:spacing w:line="360" w:lineRule="auto"/>
              <w:jc w:val="both"/>
              <w:rPr>
                <w:lang w:bidi="ar-SA"/>
              </w:rPr>
            </w:pPr>
            <w:r w:rsidRPr="00B71398">
              <w:rPr>
                <w:color w:val="000000"/>
                <w:lang w:bidi="ar-SA"/>
              </w:rPr>
              <w:t>Source(s):</w:t>
            </w:r>
          </w:p>
        </w:tc>
        <w:tc>
          <w:tcPr>
            <w:tcW w:w="6804" w:type="dxa"/>
            <w:tcMar>
              <w:top w:w="0" w:type="dxa"/>
              <w:left w:w="105" w:type="dxa"/>
              <w:bottom w:w="0" w:type="dxa"/>
              <w:right w:w="105" w:type="dxa"/>
            </w:tcMar>
            <w:hideMark/>
          </w:tcPr>
          <w:p w:rsidR="002435BF" w:rsidRPr="00B71398" w:rsidRDefault="002435BF" w:rsidP="00ED4DAF">
            <w:pPr>
              <w:spacing w:line="360" w:lineRule="auto"/>
              <w:jc w:val="both"/>
              <w:rPr>
                <w:lang w:bidi="ar-SA"/>
              </w:rPr>
            </w:pPr>
            <w:r w:rsidRPr="00F76387">
              <w:rPr>
                <w:color w:val="000000"/>
                <w:lang w:bidi="ar-SA"/>
              </w:rPr>
              <w:t>Web Form</w:t>
            </w:r>
          </w:p>
        </w:tc>
      </w:tr>
      <w:tr w:rsidR="00B92707" w:rsidRPr="00B71398" w:rsidTr="00ED4DAF">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Output(s):</w:t>
            </w:r>
          </w:p>
        </w:tc>
        <w:tc>
          <w:tcPr>
            <w:tcW w:w="6804" w:type="dxa"/>
            <w:tcMar>
              <w:top w:w="0" w:type="dxa"/>
              <w:left w:w="105" w:type="dxa"/>
              <w:bottom w:w="0" w:type="dxa"/>
              <w:right w:w="105" w:type="dxa"/>
            </w:tcMar>
            <w:hideMark/>
          </w:tcPr>
          <w:p w:rsidR="00B92707" w:rsidRPr="00F76387" w:rsidRDefault="00B92707" w:rsidP="00B92707">
            <w:pPr>
              <w:spacing w:line="360" w:lineRule="auto"/>
              <w:jc w:val="both"/>
              <w:rPr>
                <w:lang w:bidi="ar-SA"/>
              </w:rPr>
            </w:pPr>
            <w:r>
              <w:rPr>
                <w:color w:val="000000"/>
                <w:lang w:bidi="ar-SA"/>
              </w:rPr>
              <w:t>Success or Failure F</w:t>
            </w:r>
            <w:r w:rsidRPr="00F76387">
              <w:rPr>
                <w:color w:val="000000"/>
                <w:lang w:bidi="ar-SA"/>
              </w:rPr>
              <w:t>lag</w:t>
            </w:r>
          </w:p>
        </w:tc>
      </w:tr>
      <w:tr w:rsidR="00B92707" w:rsidRPr="00B71398" w:rsidTr="00ED4DAF">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Destination(s):</w:t>
            </w:r>
          </w:p>
        </w:tc>
        <w:tc>
          <w:tcPr>
            <w:tcW w:w="6804"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Pr>
                <w:color w:val="000000"/>
                <w:lang w:bidi="ar-SA"/>
              </w:rPr>
              <w:t>Web Form output</w:t>
            </w:r>
          </w:p>
        </w:tc>
      </w:tr>
      <w:tr w:rsidR="00B92707" w:rsidRPr="00B71398" w:rsidTr="00ED4DAF">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Precondition(s):</w:t>
            </w:r>
          </w:p>
        </w:tc>
        <w:tc>
          <w:tcPr>
            <w:tcW w:w="6804"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Pr>
                <w:color w:val="000000"/>
                <w:lang w:bidi="ar-SA"/>
              </w:rPr>
              <w:t>none</w:t>
            </w:r>
          </w:p>
        </w:tc>
      </w:tr>
      <w:tr w:rsidR="00B92707" w:rsidRPr="00B71398" w:rsidTr="00ED4DAF">
        <w:tc>
          <w:tcPr>
            <w:tcW w:w="2689" w:type="dxa"/>
            <w:tcMar>
              <w:top w:w="0" w:type="dxa"/>
              <w:left w:w="105" w:type="dxa"/>
              <w:bottom w:w="0" w:type="dxa"/>
              <w:right w:w="105" w:type="dxa"/>
            </w:tcMar>
            <w:hideMark/>
          </w:tcPr>
          <w:p w:rsidR="00B92707" w:rsidRPr="00B71398" w:rsidRDefault="00B92707" w:rsidP="00B92707">
            <w:pPr>
              <w:spacing w:line="360" w:lineRule="auto"/>
              <w:jc w:val="both"/>
              <w:rPr>
                <w:lang w:bidi="ar-SA"/>
              </w:rPr>
            </w:pPr>
            <w:r w:rsidRPr="00B71398">
              <w:rPr>
                <w:color w:val="000000"/>
                <w:lang w:bidi="ar-SA"/>
              </w:rPr>
              <w:t>Postcondition(s):</w:t>
            </w:r>
          </w:p>
        </w:tc>
        <w:tc>
          <w:tcPr>
            <w:tcW w:w="6804" w:type="dxa"/>
            <w:tcMar>
              <w:top w:w="0" w:type="dxa"/>
              <w:left w:w="105" w:type="dxa"/>
              <w:bottom w:w="0" w:type="dxa"/>
              <w:right w:w="105" w:type="dxa"/>
            </w:tcMar>
            <w:hideMark/>
          </w:tcPr>
          <w:p w:rsidR="00B92707" w:rsidRPr="00B71398" w:rsidRDefault="00B92707" w:rsidP="00B92707">
            <w:pPr>
              <w:spacing w:line="360" w:lineRule="auto"/>
              <w:jc w:val="both"/>
              <w:textAlignment w:val="baseline"/>
              <w:rPr>
                <w:rFonts w:ascii="Verdana" w:hAnsi="Verdana"/>
                <w:color w:val="000000"/>
                <w:sz w:val="20"/>
                <w:szCs w:val="20"/>
                <w:lang w:bidi="ar-SA"/>
              </w:rPr>
            </w:pPr>
            <w:r>
              <w:rPr>
                <w:color w:val="000000"/>
                <w:lang w:bidi="ar-SA"/>
              </w:rPr>
              <w:t>none</w:t>
            </w:r>
          </w:p>
        </w:tc>
      </w:tr>
    </w:tbl>
    <w:p w:rsidR="009428E9" w:rsidRDefault="009428E9" w:rsidP="002E7839">
      <w:pPr>
        <w:pStyle w:val="NoSpacing"/>
      </w:pPr>
    </w:p>
    <w:p w:rsidR="006D4345" w:rsidRDefault="00742426" w:rsidP="007D0796">
      <w:pPr>
        <w:pStyle w:val="Heading2"/>
        <w:spacing w:line="360" w:lineRule="auto"/>
      </w:pPr>
      <w:bookmarkStart w:id="52" w:name="_Toc482208553"/>
      <w:r>
        <w:t>2.</w:t>
      </w:r>
      <w:r w:rsidR="00097724">
        <w:t>2</w:t>
      </w:r>
      <w:r>
        <w:t xml:space="preserve"> Level of Service/Quality</w:t>
      </w:r>
      <w:r w:rsidR="006D4345">
        <w:t xml:space="preserve"> Requirements</w:t>
      </w:r>
      <w:bookmarkEnd w:id="47"/>
      <w:bookmarkEnd w:id="52"/>
    </w:p>
    <w:p w:rsidR="002E7839" w:rsidRPr="002E7839" w:rsidRDefault="002E7839" w:rsidP="00EF2F8F">
      <w:pPr>
        <w:spacing w:line="360" w:lineRule="auto"/>
        <w:jc w:val="both"/>
      </w:pPr>
      <w:r>
        <w:t>This section describes the non-functional requirements which can be measured for the level of service requirements of the system being developed.</w:t>
      </w:r>
    </w:p>
    <w:p w:rsidR="00B110D8" w:rsidRPr="00391078" w:rsidRDefault="00B110D8" w:rsidP="00B110D8">
      <w:pPr>
        <w:pStyle w:val="Caption"/>
        <w:divId w:val="294917246"/>
      </w:pPr>
      <w:bookmarkStart w:id="53" w:name="OLE_LINK35"/>
      <w:bookmarkStart w:id="54" w:name="_Toc207695899"/>
      <w:bookmarkStart w:id="55" w:name="_Toc207695898"/>
      <w:bookmarkStart w:id="56" w:name="_Toc207695891"/>
      <w:bookmarkStart w:id="57" w:name="_Toc482208575"/>
      <w:r>
        <w:t xml:space="preserve">Table </w:t>
      </w:r>
      <w:fldSimple w:instr=" SEQ Table \* ARABIC ">
        <w:r>
          <w:rPr>
            <w:noProof/>
          </w:rPr>
          <w:t>7</w:t>
        </w:r>
      </w:fldSimple>
      <w:r>
        <w:t>: User Data Privacy</w:t>
      </w:r>
      <w:bookmarkEnd w:id="57"/>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6237"/>
      </w:tblGrid>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294917246"/>
            </w:pPr>
            <w:bookmarkStart w:id="58" w:name="OLE_LINK16"/>
            <w:bookmarkStart w:id="59" w:name="OLE_LINK17"/>
            <w:bookmarkEnd w:id="53"/>
            <w:r>
              <w:t>Level of Service Requirement:</w:t>
            </w:r>
          </w:p>
        </w:tc>
        <w:tc>
          <w:tcPr>
            <w:tcW w:w="6237" w:type="dxa"/>
            <w:tcMar>
              <w:top w:w="0" w:type="dxa"/>
              <w:left w:w="105" w:type="dxa"/>
              <w:bottom w:w="0" w:type="dxa"/>
              <w:right w:w="105" w:type="dxa"/>
            </w:tcMar>
            <w:hideMark/>
          </w:tcPr>
          <w:p w:rsidR="00B110D8" w:rsidRDefault="00B110D8" w:rsidP="00B110D8">
            <w:pPr>
              <w:spacing w:line="360" w:lineRule="auto"/>
              <w:divId w:val="718355675"/>
            </w:pPr>
            <w:bookmarkStart w:id="60" w:name="OLE_LINK31"/>
            <w:bookmarkStart w:id="61" w:name="OLE_LINK32"/>
            <w:bookmarkStart w:id="62" w:name="OLE_LINK33"/>
            <w:bookmarkStart w:id="63" w:name="OLE_LINK34"/>
            <w:r>
              <w:t>User Data Privacy</w:t>
            </w:r>
            <w:bookmarkEnd w:id="60"/>
            <w:bookmarkEnd w:id="61"/>
            <w:bookmarkEnd w:id="62"/>
            <w:bookmarkEnd w:id="63"/>
          </w:p>
        </w:tc>
      </w:tr>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866721937"/>
            </w:pPr>
            <w:r>
              <w:t>Description:</w:t>
            </w:r>
          </w:p>
        </w:tc>
        <w:tc>
          <w:tcPr>
            <w:tcW w:w="6237" w:type="dxa"/>
            <w:tcMar>
              <w:top w:w="0" w:type="dxa"/>
              <w:left w:w="105" w:type="dxa"/>
              <w:bottom w:w="0" w:type="dxa"/>
              <w:right w:w="105" w:type="dxa"/>
            </w:tcMar>
            <w:hideMark/>
          </w:tcPr>
          <w:p w:rsidR="00B110D8" w:rsidRDefault="00B110D8" w:rsidP="00B110D8">
            <w:pPr>
              <w:spacing w:line="360" w:lineRule="auto"/>
              <w:divId w:val="1900357487"/>
            </w:pPr>
            <w:r>
              <w:t>User data will never be stored in the clouds.</w:t>
            </w:r>
          </w:p>
        </w:tc>
      </w:tr>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1934241192"/>
            </w:pPr>
            <w:r>
              <w:t>Priority:</w:t>
            </w:r>
          </w:p>
        </w:tc>
        <w:tc>
          <w:tcPr>
            <w:tcW w:w="6237" w:type="dxa"/>
            <w:tcMar>
              <w:top w:w="0" w:type="dxa"/>
              <w:left w:w="105" w:type="dxa"/>
              <w:bottom w:w="0" w:type="dxa"/>
              <w:right w:w="105" w:type="dxa"/>
            </w:tcMar>
            <w:hideMark/>
          </w:tcPr>
          <w:p w:rsidR="00B110D8" w:rsidRDefault="00B110D8" w:rsidP="00B110D8">
            <w:pPr>
              <w:spacing w:line="360" w:lineRule="auto"/>
              <w:divId w:val="271791488"/>
            </w:pPr>
            <w:r>
              <w:t>M (Must Have)</w:t>
            </w:r>
          </w:p>
        </w:tc>
      </w:tr>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278994635"/>
            </w:pPr>
            <w:r>
              <w:t>Desired Level:</w:t>
            </w:r>
          </w:p>
        </w:tc>
        <w:tc>
          <w:tcPr>
            <w:tcW w:w="6237" w:type="dxa"/>
            <w:tcMar>
              <w:top w:w="0" w:type="dxa"/>
              <w:left w:w="105" w:type="dxa"/>
              <w:bottom w:w="0" w:type="dxa"/>
              <w:right w:w="105" w:type="dxa"/>
            </w:tcMar>
            <w:hideMark/>
          </w:tcPr>
          <w:p w:rsidR="00B110D8" w:rsidRDefault="00B110D8" w:rsidP="00B110D8">
            <w:pPr>
              <w:spacing w:line="360" w:lineRule="auto"/>
              <w:divId w:val="1405642768"/>
            </w:pPr>
            <w:r>
              <w:t>0</w:t>
            </w:r>
          </w:p>
        </w:tc>
      </w:tr>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1123499533"/>
            </w:pPr>
            <w:r>
              <w:t>Acceptable Level:</w:t>
            </w:r>
          </w:p>
        </w:tc>
        <w:tc>
          <w:tcPr>
            <w:tcW w:w="6237" w:type="dxa"/>
            <w:tcMar>
              <w:top w:w="0" w:type="dxa"/>
              <w:left w:w="105" w:type="dxa"/>
              <w:bottom w:w="0" w:type="dxa"/>
              <w:right w:w="105" w:type="dxa"/>
            </w:tcMar>
            <w:hideMark/>
          </w:tcPr>
          <w:p w:rsidR="00B110D8" w:rsidRDefault="00B110D8" w:rsidP="00B110D8">
            <w:pPr>
              <w:spacing w:line="360" w:lineRule="auto"/>
              <w:divId w:val="292518051"/>
            </w:pPr>
            <w:r>
              <w:t>0</w:t>
            </w:r>
          </w:p>
        </w:tc>
      </w:tr>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761680319"/>
            </w:pPr>
            <w:r>
              <w:t>Measurability:</w:t>
            </w:r>
          </w:p>
        </w:tc>
        <w:tc>
          <w:tcPr>
            <w:tcW w:w="6237" w:type="dxa"/>
            <w:tcMar>
              <w:top w:w="0" w:type="dxa"/>
              <w:left w:w="105" w:type="dxa"/>
              <w:bottom w:w="0" w:type="dxa"/>
              <w:right w:w="105" w:type="dxa"/>
            </w:tcMar>
            <w:hideMark/>
          </w:tcPr>
          <w:p w:rsidR="00B110D8" w:rsidRDefault="00B110D8" w:rsidP="00B110D8">
            <w:pPr>
              <w:spacing w:line="360" w:lineRule="auto"/>
              <w:divId w:val="750587580"/>
            </w:pPr>
            <w:r>
              <w:t>The number of stored user detail records in the cloud == 0</w:t>
            </w:r>
          </w:p>
        </w:tc>
      </w:tr>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1016880850"/>
            </w:pPr>
            <w:r>
              <w:t>Achievability:</w:t>
            </w:r>
          </w:p>
        </w:tc>
        <w:tc>
          <w:tcPr>
            <w:tcW w:w="6237" w:type="dxa"/>
            <w:tcMar>
              <w:top w:w="0" w:type="dxa"/>
              <w:left w:w="105" w:type="dxa"/>
              <w:bottom w:w="0" w:type="dxa"/>
              <w:right w:w="105" w:type="dxa"/>
            </w:tcMar>
            <w:hideMark/>
          </w:tcPr>
          <w:p w:rsidR="00B110D8" w:rsidRDefault="00B110D8" w:rsidP="00B110D8">
            <w:pPr>
              <w:spacing w:line="360" w:lineRule="auto"/>
              <w:divId w:val="1132820268"/>
            </w:pPr>
            <w:r>
              <w:t>The application will be developed considering this, by removing all user related data from the main application, which could be used to identify individual users.</w:t>
            </w:r>
          </w:p>
        </w:tc>
      </w:tr>
      <w:tr w:rsidR="00B110D8" w:rsidRPr="00973C6F" w:rsidTr="00FE5E2D">
        <w:tc>
          <w:tcPr>
            <w:tcW w:w="3256" w:type="dxa"/>
            <w:tcMar>
              <w:top w:w="0" w:type="dxa"/>
              <w:left w:w="105" w:type="dxa"/>
              <w:bottom w:w="0" w:type="dxa"/>
              <w:right w:w="105" w:type="dxa"/>
            </w:tcMar>
            <w:hideMark/>
          </w:tcPr>
          <w:p w:rsidR="00B110D8" w:rsidRDefault="00B110D8" w:rsidP="00B110D8">
            <w:pPr>
              <w:spacing w:line="360" w:lineRule="auto"/>
              <w:divId w:val="32000530"/>
            </w:pPr>
            <w:r>
              <w:t>Relevance:</w:t>
            </w:r>
          </w:p>
        </w:tc>
        <w:tc>
          <w:tcPr>
            <w:tcW w:w="6237" w:type="dxa"/>
            <w:tcMar>
              <w:top w:w="0" w:type="dxa"/>
              <w:left w:w="105" w:type="dxa"/>
              <w:bottom w:w="0" w:type="dxa"/>
              <w:right w:w="105" w:type="dxa"/>
            </w:tcMar>
            <w:hideMark/>
          </w:tcPr>
          <w:p w:rsidR="00B110D8" w:rsidRDefault="00B110D8" w:rsidP="00B110D8">
            <w:pPr>
              <w:spacing w:line="360" w:lineRule="auto"/>
              <w:divId w:val="1108696915"/>
            </w:pPr>
            <w:r>
              <w:t>FR-3,4 (the requirements which deal with sending/receiving messages)</w:t>
            </w:r>
          </w:p>
        </w:tc>
      </w:tr>
    </w:tbl>
    <w:p w:rsidR="00B110D8" w:rsidRPr="00391078" w:rsidRDefault="00B110D8" w:rsidP="00B110D8">
      <w:pPr>
        <w:pStyle w:val="Caption"/>
      </w:pPr>
      <w:bookmarkStart w:id="64" w:name="OLE_LINK41"/>
      <w:bookmarkStart w:id="65" w:name="_Toc482208576"/>
      <w:bookmarkEnd w:id="58"/>
      <w:bookmarkEnd w:id="59"/>
      <w:r>
        <w:t xml:space="preserve">Table </w:t>
      </w:r>
      <w:fldSimple w:instr=" SEQ Table \* ARABIC ">
        <w:r w:rsidR="007631A1">
          <w:rPr>
            <w:noProof/>
          </w:rPr>
          <w:t>8</w:t>
        </w:r>
      </w:fldSimple>
      <w:r>
        <w:t xml:space="preserve">: </w:t>
      </w:r>
      <w:r w:rsidR="007631A1">
        <w:t>User Personally-Identifiable Information Privacy</w:t>
      </w:r>
      <w:bookmarkEnd w:id="65"/>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6237"/>
      </w:tblGrid>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495998702"/>
            </w:pPr>
            <w:bookmarkStart w:id="66" w:name="OLE_LINK18"/>
            <w:bookmarkStart w:id="67" w:name="OLE_LINK19"/>
            <w:bookmarkEnd w:id="64"/>
            <w:r>
              <w:t>Level of Service Requirement:</w:t>
            </w:r>
          </w:p>
        </w:tc>
        <w:tc>
          <w:tcPr>
            <w:tcW w:w="6237" w:type="dxa"/>
            <w:tcMar>
              <w:top w:w="0" w:type="dxa"/>
              <w:left w:w="105" w:type="dxa"/>
              <w:bottom w:w="0" w:type="dxa"/>
              <w:right w:w="105" w:type="dxa"/>
            </w:tcMar>
            <w:hideMark/>
          </w:tcPr>
          <w:p w:rsidR="005F0555" w:rsidRDefault="005F0555" w:rsidP="007631A1">
            <w:pPr>
              <w:spacing w:line="360" w:lineRule="auto"/>
              <w:divId w:val="284964602"/>
            </w:pPr>
            <w:bookmarkStart w:id="68" w:name="OLE_LINK36"/>
            <w:bookmarkStart w:id="69" w:name="OLE_LINK37"/>
            <w:bookmarkStart w:id="70" w:name="OLE_LINK38"/>
            <w:bookmarkStart w:id="71" w:name="OLE_LINK39"/>
            <w:bookmarkStart w:id="72" w:name="OLE_LINK40"/>
            <w:r>
              <w:t>User Personally-Identifiable Information Privacy</w:t>
            </w:r>
            <w:bookmarkEnd w:id="68"/>
            <w:bookmarkEnd w:id="69"/>
            <w:bookmarkEnd w:id="70"/>
            <w:bookmarkEnd w:id="71"/>
            <w:bookmarkEnd w:id="72"/>
          </w:p>
        </w:tc>
      </w:tr>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499395390"/>
            </w:pPr>
            <w:r>
              <w:t>Description:</w:t>
            </w:r>
          </w:p>
        </w:tc>
        <w:tc>
          <w:tcPr>
            <w:tcW w:w="6237" w:type="dxa"/>
            <w:tcMar>
              <w:top w:w="0" w:type="dxa"/>
              <w:left w:w="105" w:type="dxa"/>
              <w:bottom w:w="0" w:type="dxa"/>
              <w:right w:w="105" w:type="dxa"/>
            </w:tcMar>
            <w:hideMark/>
          </w:tcPr>
          <w:p w:rsidR="005F0555" w:rsidRDefault="005F0555" w:rsidP="007631A1">
            <w:pPr>
              <w:spacing w:line="360" w:lineRule="auto"/>
              <w:divId w:val="2096781805"/>
            </w:pPr>
            <w:r>
              <w:t>Personally-identifiable information (PII) of users should not be entered into the cloud</w:t>
            </w:r>
          </w:p>
        </w:tc>
      </w:tr>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1769615192"/>
            </w:pPr>
            <w:r>
              <w:t>Priority:</w:t>
            </w:r>
          </w:p>
        </w:tc>
        <w:tc>
          <w:tcPr>
            <w:tcW w:w="6237" w:type="dxa"/>
            <w:tcMar>
              <w:top w:w="0" w:type="dxa"/>
              <w:left w:w="105" w:type="dxa"/>
              <w:bottom w:w="0" w:type="dxa"/>
              <w:right w:w="105" w:type="dxa"/>
            </w:tcMar>
            <w:hideMark/>
          </w:tcPr>
          <w:p w:rsidR="005F0555" w:rsidRDefault="005F0555" w:rsidP="007631A1">
            <w:pPr>
              <w:spacing w:line="360" w:lineRule="auto"/>
              <w:divId w:val="1434933314"/>
            </w:pPr>
            <w:r>
              <w:t>S (Should Have)</w:t>
            </w:r>
          </w:p>
        </w:tc>
      </w:tr>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290017235"/>
            </w:pPr>
            <w:r>
              <w:t>Desired Level:</w:t>
            </w:r>
          </w:p>
        </w:tc>
        <w:tc>
          <w:tcPr>
            <w:tcW w:w="6237" w:type="dxa"/>
            <w:tcMar>
              <w:top w:w="0" w:type="dxa"/>
              <w:left w:w="105" w:type="dxa"/>
              <w:bottom w:w="0" w:type="dxa"/>
              <w:right w:w="105" w:type="dxa"/>
            </w:tcMar>
            <w:hideMark/>
          </w:tcPr>
          <w:p w:rsidR="005F0555" w:rsidRDefault="005F0555" w:rsidP="007631A1">
            <w:pPr>
              <w:spacing w:line="360" w:lineRule="auto"/>
              <w:divId w:val="2097899887"/>
            </w:pPr>
            <w:r>
              <w:t>0 PII data on central stores</w:t>
            </w:r>
          </w:p>
        </w:tc>
      </w:tr>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2083285318"/>
            </w:pPr>
            <w:r>
              <w:lastRenderedPageBreak/>
              <w:t>Acceptable Level:</w:t>
            </w:r>
          </w:p>
        </w:tc>
        <w:tc>
          <w:tcPr>
            <w:tcW w:w="6237" w:type="dxa"/>
            <w:tcMar>
              <w:top w:w="0" w:type="dxa"/>
              <w:left w:w="105" w:type="dxa"/>
              <w:bottom w:w="0" w:type="dxa"/>
              <w:right w:w="105" w:type="dxa"/>
            </w:tcMar>
            <w:hideMark/>
          </w:tcPr>
          <w:p w:rsidR="005F0555" w:rsidRDefault="005F0555" w:rsidP="007631A1">
            <w:pPr>
              <w:spacing w:line="360" w:lineRule="auto"/>
              <w:divId w:val="1507285265"/>
            </w:pPr>
            <w:r>
              <w:t>0 PII data</w:t>
            </w:r>
          </w:p>
        </w:tc>
      </w:tr>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378362751"/>
            </w:pPr>
            <w:r>
              <w:t>Measurability:</w:t>
            </w:r>
          </w:p>
        </w:tc>
        <w:tc>
          <w:tcPr>
            <w:tcW w:w="6237" w:type="dxa"/>
            <w:tcMar>
              <w:top w:w="0" w:type="dxa"/>
              <w:left w:w="105" w:type="dxa"/>
              <w:bottom w:w="0" w:type="dxa"/>
              <w:right w:w="105" w:type="dxa"/>
            </w:tcMar>
            <w:hideMark/>
          </w:tcPr>
          <w:p w:rsidR="005F0555" w:rsidRDefault="005F0555" w:rsidP="007631A1">
            <w:pPr>
              <w:spacing w:line="360" w:lineRule="auto"/>
              <w:divId w:val="1090196562"/>
            </w:pPr>
            <w:r>
              <w:t>Number of personal records stored in the cloud</w:t>
            </w:r>
          </w:p>
        </w:tc>
      </w:tr>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366608782"/>
            </w:pPr>
            <w:r>
              <w:t>Achievability:</w:t>
            </w:r>
          </w:p>
        </w:tc>
        <w:tc>
          <w:tcPr>
            <w:tcW w:w="6237" w:type="dxa"/>
            <w:tcMar>
              <w:top w:w="0" w:type="dxa"/>
              <w:left w:w="105" w:type="dxa"/>
              <w:bottom w:w="0" w:type="dxa"/>
              <w:right w:w="105" w:type="dxa"/>
            </w:tcMar>
            <w:hideMark/>
          </w:tcPr>
          <w:p w:rsidR="005F0555" w:rsidRDefault="005F0555" w:rsidP="007631A1">
            <w:pPr>
              <w:spacing w:line="360" w:lineRule="auto"/>
              <w:divId w:val="901872666"/>
            </w:pPr>
            <w:r>
              <w:t xml:space="preserve">Should the data be stored in the cloud, </w:t>
            </w:r>
            <w:r w:rsidR="00D54305">
              <w:t>anonymize</w:t>
            </w:r>
            <w:r>
              <w:t xml:space="preserve"> them. Else design the system to prevent any user data from being stored in the cloud at all.</w:t>
            </w:r>
          </w:p>
        </w:tc>
      </w:tr>
      <w:tr w:rsidR="005F0555" w:rsidRPr="00973C6F" w:rsidTr="007631A1">
        <w:tc>
          <w:tcPr>
            <w:tcW w:w="3256" w:type="dxa"/>
            <w:tcMar>
              <w:top w:w="0" w:type="dxa"/>
              <w:left w:w="105" w:type="dxa"/>
              <w:bottom w:w="0" w:type="dxa"/>
              <w:right w:w="105" w:type="dxa"/>
            </w:tcMar>
            <w:hideMark/>
          </w:tcPr>
          <w:p w:rsidR="005F0555" w:rsidRDefault="005F0555" w:rsidP="007631A1">
            <w:pPr>
              <w:spacing w:line="360" w:lineRule="auto"/>
              <w:divId w:val="238173569"/>
            </w:pPr>
            <w:r>
              <w:t>Relevance:</w:t>
            </w:r>
          </w:p>
        </w:tc>
        <w:tc>
          <w:tcPr>
            <w:tcW w:w="6237" w:type="dxa"/>
            <w:tcMar>
              <w:top w:w="0" w:type="dxa"/>
              <w:left w:w="105" w:type="dxa"/>
              <w:bottom w:w="0" w:type="dxa"/>
              <w:right w:w="105" w:type="dxa"/>
            </w:tcMar>
            <w:hideMark/>
          </w:tcPr>
          <w:p w:rsidR="005F0555" w:rsidRDefault="005F0555" w:rsidP="007631A1">
            <w:pPr>
              <w:spacing w:line="360" w:lineRule="auto"/>
              <w:divId w:val="281307264"/>
            </w:pPr>
            <w:r>
              <w:t>FR-3,4 (the requirements which deal with sending/receiving messages)</w:t>
            </w:r>
          </w:p>
        </w:tc>
      </w:tr>
    </w:tbl>
    <w:p w:rsidR="00016B4E" w:rsidRPr="00391078" w:rsidRDefault="00016B4E" w:rsidP="00016B4E">
      <w:pPr>
        <w:pStyle w:val="Caption"/>
      </w:pPr>
      <w:bookmarkStart w:id="73" w:name="OLE_LINK44"/>
      <w:bookmarkStart w:id="74" w:name="_Toc482208577"/>
      <w:bookmarkEnd w:id="66"/>
      <w:bookmarkEnd w:id="67"/>
      <w:r>
        <w:t xml:space="preserve">Table </w:t>
      </w:r>
      <w:fldSimple w:instr=" SEQ Table \* ARABIC ">
        <w:r w:rsidR="00274F43">
          <w:rPr>
            <w:noProof/>
          </w:rPr>
          <w:t>9</w:t>
        </w:r>
      </w:fldSimple>
      <w:r>
        <w:t xml:space="preserve">: </w:t>
      </w:r>
      <w:r w:rsidR="00C2304F">
        <w:t>Displayed Information's integrity</w:t>
      </w:r>
      <w:bookmarkEnd w:id="74"/>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6237"/>
      </w:tblGrid>
      <w:tr w:rsidR="006D34F7" w:rsidRPr="00973C6F" w:rsidTr="006D34F7">
        <w:tc>
          <w:tcPr>
            <w:tcW w:w="3256" w:type="dxa"/>
            <w:tcMar>
              <w:top w:w="0" w:type="dxa"/>
              <w:left w:w="105" w:type="dxa"/>
              <w:bottom w:w="0" w:type="dxa"/>
              <w:right w:w="105" w:type="dxa"/>
            </w:tcMar>
            <w:hideMark/>
          </w:tcPr>
          <w:p w:rsidR="006D34F7" w:rsidRDefault="006D34F7" w:rsidP="006D34F7">
            <w:pPr>
              <w:spacing w:line="360" w:lineRule="auto"/>
              <w:jc w:val="both"/>
              <w:divId w:val="474420050"/>
            </w:pPr>
            <w:bookmarkStart w:id="75" w:name="OLE_LINK20"/>
            <w:bookmarkStart w:id="76" w:name="OLE_LINK21"/>
            <w:bookmarkEnd w:id="73"/>
            <w:r>
              <w:t>Level of Service Requirement:</w:t>
            </w:r>
          </w:p>
        </w:tc>
        <w:tc>
          <w:tcPr>
            <w:tcW w:w="6237" w:type="dxa"/>
            <w:tcMar>
              <w:top w:w="0" w:type="dxa"/>
              <w:left w:w="105" w:type="dxa"/>
              <w:bottom w:w="0" w:type="dxa"/>
              <w:right w:w="105" w:type="dxa"/>
            </w:tcMar>
            <w:hideMark/>
          </w:tcPr>
          <w:p w:rsidR="006D34F7" w:rsidRDefault="006D34F7" w:rsidP="006D34F7">
            <w:pPr>
              <w:spacing w:line="360" w:lineRule="auto"/>
              <w:jc w:val="both"/>
              <w:divId w:val="1309944270"/>
            </w:pPr>
            <w:bookmarkStart w:id="77" w:name="OLE_LINK42"/>
            <w:bookmarkStart w:id="78" w:name="OLE_LINK43"/>
            <w:r>
              <w:t>Displayed Information's integrity</w:t>
            </w:r>
            <w:bookmarkEnd w:id="77"/>
            <w:bookmarkEnd w:id="78"/>
          </w:p>
        </w:tc>
      </w:tr>
      <w:tr w:rsidR="006D34F7" w:rsidRPr="00973C6F" w:rsidTr="006D34F7">
        <w:tc>
          <w:tcPr>
            <w:tcW w:w="3256" w:type="dxa"/>
            <w:tcMar>
              <w:top w:w="0" w:type="dxa"/>
              <w:left w:w="105" w:type="dxa"/>
              <w:bottom w:w="0" w:type="dxa"/>
              <w:right w:w="105" w:type="dxa"/>
            </w:tcMar>
            <w:hideMark/>
          </w:tcPr>
          <w:p w:rsidR="006D34F7" w:rsidRDefault="006D34F7" w:rsidP="006D34F7">
            <w:pPr>
              <w:spacing w:line="360" w:lineRule="auto"/>
              <w:jc w:val="both"/>
              <w:divId w:val="1209755739"/>
            </w:pPr>
            <w:r>
              <w:t>Description:</w:t>
            </w:r>
          </w:p>
        </w:tc>
        <w:tc>
          <w:tcPr>
            <w:tcW w:w="6237" w:type="dxa"/>
            <w:tcMar>
              <w:top w:w="0" w:type="dxa"/>
              <w:left w:w="105" w:type="dxa"/>
              <w:bottom w:w="0" w:type="dxa"/>
              <w:right w:w="105" w:type="dxa"/>
            </w:tcMar>
            <w:hideMark/>
          </w:tcPr>
          <w:p w:rsidR="006D34F7" w:rsidRDefault="006D34F7" w:rsidP="006D34F7">
            <w:pPr>
              <w:spacing w:line="360" w:lineRule="auto"/>
              <w:jc w:val="both"/>
              <w:divId w:val="485702515"/>
            </w:pPr>
            <w:r>
              <w:t>Correctness of the data presented to the user</w:t>
            </w:r>
          </w:p>
        </w:tc>
      </w:tr>
      <w:tr w:rsidR="006D34F7" w:rsidRPr="00973C6F" w:rsidTr="006D34F7">
        <w:tc>
          <w:tcPr>
            <w:tcW w:w="3256" w:type="dxa"/>
            <w:tcMar>
              <w:top w:w="0" w:type="dxa"/>
              <w:left w:w="105" w:type="dxa"/>
              <w:bottom w:w="0" w:type="dxa"/>
              <w:right w:w="105" w:type="dxa"/>
            </w:tcMar>
            <w:hideMark/>
          </w:tcPr>
          <w:p w:rsidR="006D34F7" w:rsidRDefault="006D34F7" w:rsidP="006D34F7">
            <w:pPr>
              <w:spacing w:line="360" w:lineRule="auto"/>
              <w:jc w:val="both"/>
              <w:divId w:val="1260217667"/>
            </w:pPr>
            <w:r>
              <w:t>Priority:</w:t>
            </w:r>
          </w:p>
        </w:tc>
        <w:tc>
          <w:tcPr>
            <w:tcW w:w="6237" w:type="dxa"/>
            <w:tcMar>
              <w:top w:w="0" w:type="dxa"/>
              <w:left w:w="105" w:type="dxa"/>
              <w:bottom w:w="0" w:type="dxa"/>
              <w:right w:w="105" w:type="dxa"/>
            </w:tcMar>
            <w:hideMark/>
          </w:tcPr>
          <w:p w:rsidR="006D34F7" w:rsidRDefault="006D34F7" w:rsidP="006D34F7">
            <w:pPr>
              <w:spacing w:line="360" w:lineRule="auto"/>
              <w:jc w:val="both"/>
              <w:divId w:val="1890922866"/>
            </w:pPr>
            <w:r>
              <w:t>M (Must Have)</w:t>
            </w:r>
          </w:p>
        </w:tc>
      </w:tr>
      <w:tr w:rsidR="006D34F7" w:rsidRPr="00973C6F" w:rsidTr="006D34F7">
        <w:trPr>
          <w:trHeight w:val="420"/>
        </w:trPr>
        <w:tc>
          <w:tcPr>
            <w:tcW w:w="3256" w:type="dxa"/>
            <w:tcMar>
              <w:top w:w="0" w:type="dxa"/>
              <w:left w:w="105" w:type="dxa"/>
              <w:bottom w:w="0" w:type="dxa"/>
              <w:right w:w="105" w:type="dxa"/>
            </w:tcMar>
            <w:hideMark/>
          </w:tcPr>
          <w:p w:rsidR="006D34F7" w:rsidRDefault="006D34F7" w:rsidP="006D34F7">
            <w:pPr>
              <w:spacing w:line="360" w:lineRule="auto"/>
              <w:jc w:val="both"/>
              <w:divId w:val="1962806402"/>
            </w:pPr>
            <w:r>
              <w:t>Desired Level:</w:t>
            </w:r>
          </w:p>
        </w:tc>
        <w:tc>
          <w:tcPr>
            <w:tcW w:w="6237" w:type="dxa"/>
            <w:tcMar>
              <w:top w:w="0" w:type="dxa"/>
              <w:left w:w="105" w:type="dxa"/>
              <w:bottom w:w="0" w:type="dxa"/>
              <w:right w:w="105" w:type="dxa"/>
            </w:tcMar>
            <w:hideMark/>
          </w:tcPr>
          <w:p w:rsidR="006D34F7" w:rsidRDefault="006D34F7" w:rsidP="006D34F7">
            <w:pPr>
              <w:spacing w:line="360" w:lineRule="auto"/>
              <w:jc w:val="both"/>
              <w:divId w:val="1623799617"/>
            </w:pPr>
            <w:r>
              <w:t>All the data displayed to the users are correct.</w:t>
            </w:r>
          </w:p>
        </w:tc>
      </w:tr>
      <w:tr w:rsidR="006D34F7" w:rsidRPr="00973C6F" w:rsidTr="006D34F7">
        <w:tc>
          <w:tcPr>
            <w:tcW w:w="3256" w:type="dxa"/>
            <w:tcMar>
              <w:top w:w="0" w:type="dxa"/>
              <w:left w:w="105" w:type="dxa"/>
              <w:bottom w:w="0" w:type="dxa"/>
              <w:right w:w="105" w:type="dxa"/>
            </w:tcMar>
            <w:hideMark/>
          </w:tcPr>
          <w:p w:rsidR="006D34F7" w:rsidRDefault="006D34F7" w:rsidP="006D34F7">
            <w:pPr>
              <w:spacing w:line="360" w:lineRule="auto"/>
              <w:jc w:val="both"/>
              <w:divId w:val="1279336747"/>
            </w:pPr>
            <w:r>
              <w:t>Acceptable Level:</w:t>
            </w:r>
          </w:p>
        </w:tc>
        <w:tc>
          <w:tcPr>
            <w:tcW w:w="6237" w:type="dxa"/>
            <w:tcMar>
              <w:top w:w="0" w:type="dxa"/>
              <w:left w:w="105" w:type="dxa"/>
              <w:bottom w:w="0" w:type="dxa"/>
              <w:right w:w="105" w:type="dxa"/>
            </w:tcMar>
            <w:hideMark/>
          </w:tcPr>
          <w:p w:rsidR="006D34F7" w:rsidRDefault="006D34F7" w:rsidP="006D34F7">
            <w:pPr>
              <w:spacing w:line="360" w:lineRule="auto"/>
              <w:jc w:val="both"/>
              <w:divId w:val="209660220"/>
            </w:pPr>
            <w:r>
              <w:rPr>
                <w:sz w:val="27"/>
                <w:szCs w:val="27"/>
              </w:rPr>
              <w:t>All data is accepted by the end user and correct according to their knowledge.</w:t>
            </w:r>
          </w:p>
        </w:tc>
      </w:tr>
      <w:tr w:rsidR="006D34F7" w:rsidRPr="00973C6F" w:rsidTr="006D34F7">
        <w:tc>
          <w:tcPr>
            <w:tcW w:w="3256" w:type="dxa"/>
            <w:tcMar>
              <w:top w:w="0" w:type="dxa"/>
              <w:left w:w="105" w:type="dxa"/>
              <w:bottom w:w="0" w:type="dxa"/>
              <w:right w:w="105" w:type="dxa"/>
            </w:tcMar>
            <w:hideMark/>
          </w:tcPr>
          <w:p w:rsidR="006D34F7" w:rsidRDefault="006D34F7" w:rsidP="006D34F7">
            <w:pPr>
              <w:spacing w:line="360" w:lineRule="auto"/>
              <w:jc w:val="both"/>
              <w:divId w:val="1999655241"/>
            </w:pPr>
            <w:r>
              <w:t>Measurability:</w:t>
            </w:r>
          </w:p>
        </w:tc>
        <w:tc>
          <w:tcPr>
            <w:tcW w:w="6237" w:type="dxa"/>
            <w:tcMar>
              <w:top w:w="0" w:type="dxa"/>
              <w:left w:w="105" w:type="dxa"/>
              <w:bottom w:w="0" w:type="dxa"/>
              <w:right w:w="105" w:type="dxa"/>
            </w:tcMar>
            <w:hideMark/>
          </w:tcPr>
          <w:p w:rsidR="006D34F7" w:rsidRDefault="006D34F7" w:rsidP="006D34F7">
            <w:pPr>
              <w:spacing w:line="360" w:lineRule="auto"/>
              <w:jc w:val="both"/>
              <w:divId w:val="1935673044"/>
            </w:pPr>
            <w:r>
              <w:t>User feedback on the reachability of the candidates.</w:t>
            </w:r>
          </w:p>
        </w:tc>
      </w:tr>
      <w:tr w:rsidR="006D34F7" w:rsidRPr="00973C6F" w:rsidTr="006D34F7">
        <w:tc>
          <w:tcPr>
            <w:tcW w:w="3256" w:type="dxa"/>
            <w:tcMar>
              <w:top w:w="0" w:type="dxa"/>
              <w:left w:w="105" w:type="dxa"/>
              <w:bottom w:w="0" w:type="dxa"/>
              <w:right w:w="105" w:type="dxa"/>
            </w:tcMar>
            <w:hideMark/>
          </w:tcPr>
          <w:p w:rsidR="006D34F7" w:rsidRDefault="006D34F7" w:rsidP="006D34F7">
            <w:pPr>
              <w:spacing w:line="360" w:lineRule="auto"/>
              <w:jc w:val="both"/>
              <w:divId w:val="56831112"/>
            </w:pPr>
            <w:r>
              <w:t>Achievability:</w:t>
            </w:r>
          </w:p>
        </w:tc>
        <w:tc>
          <w:tcPr>
            <w:tcW w:w="6237" w:type="dxa"/>
            <w:tcMar>
              <w:top w:w="0" w:type="dxa"/>
              <w:left w:w="105" w:type="dxa"/>
              <w:bottom w:w="0" w:type="dxa"/>
              <w:right w:w="105" w:type="dxa"/>
            </w:tcMar>
            <w:hideMark/>
          </w:tcPr>
          <w:p w:rsidR="006D34F7" w:rsidRDefault="006D34F7" w:rsidP="006D34F7">
            <w:pPr>
              <w:spacing w:line="360" w:lineRule="auto"/>
              <w:jc w:val="both"/>
            </w:pPr>
            <w:r>
              <w:t>Perform validations on all levels of data input.</w:t>
            </w:r>
          </w:p>
        </w:tc>
      </w:tr>
      <w:tr w:rsidR="006D34F7" w:rsidRPr="00973C6F" w:rsidTr="006D34F7">
        <w:tc>
          <w:tcPr>
            <w:tcW w:w="3256" w:type="dxa"/>
            <w:tcMar>
              <w:top w:w="0" w:type="dxa"/>
              <w:left w:w="105" w:type="dxa"/>
              <w:bottom w:w="0" w:type="dxa"/>
              <w:right w:w="105" w:type="dxa"/>
            </w:tcMar>
            <w:hideMark/>
          </w:tcPr>
          <w:p w:rsidR="006D34F7" w:rsidRDefault="006D34F7" w:rsidP="006D34F7">
            <w:pPr>
              <w:spacing w:line="360" w:lineRule="auto"/>
              <w:jc w:val="both"/>
              <w:divId w:val="1918703529"/>
            </w:pPr>
            <w:r>
              <w:t>Relevance:</w:t>
            </w:r>
          </w:p>
        </w:tc>
        <w:tc>
          <w:tcPr>
            <w:tcW w:w="6237" w:type="dxa"/>
            <w:tcMar>
              <w:top w:w="0" w:type="dxa"/>
              <w:left w:w="105" w:type="dxa"/>
              <w:bottom w:w="0" w:type="dxa"/>
              <w:right w:w="105" w:type="dxa"/>
            </w:tcMar>
            <w:hideMark/>
          </w:tcPr>
          <w:p w:rsidR="006D34F7" w:rsidRDefault="006D34F7" w:rsidP="006D34F7">
            <w:pPr>
              <w:spacing w:line="360" w:lineRule="auto"/>
              <w:jc w:val="both"/>
              <w:divId w:val="813105512"/>
            </w:pPr>
            <w:r>
              <w:t>FR-* (all functional requirements)</w:t>
            </w:r>
          </w:p>
        </w:tc>
      </w:tr>
    </w:tbl>
    <w:p w:rsidR="00F46727" w:rsidRPr="00391078" w:rsidRDefault="00F46727" w:rsidP="00F46727">
      <w:pPr>
        <w:pStyle w:val="Caption"/>
      </w:pPr>
      <w:bookmarkStart w:id="79" w:name="_Toc482208578"/>
      <w:bookmarkEnd w:id="75"/>
      <w:bookmarkEnd w:id="76"/>
      <w:r>
        <w:t xml:space="preserve">Table </w:t>
      </w:r>
      <w:fldSimple w:instr=" SEQ Table \* ARABIC ">
        <w:r w:rsidR="007C7ACD">
          <w:rPr>
            <w:noProof/>
          </w:rPr>
          <w:t>10</w:t>
        </w:r>
      </w:fldSimple>
      <w:r>
        <w:t xml:space="preserve">: </w:t>
      </w:r>
      <w:r w:rsidR="007C7ACD">
        <w:t>Availability</w:t>
      </w:r>
      <w:bookmarkEnd w:id="79"/>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6237"/>
      </w:tblGrid>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943682976"/>
            </w:pPr>
            <w:bookmarkStart w:id="80" w:name="OLE_LINK22"/>
            <w:bookmarkStart w:id="81" w:name="OLE_LINK23"/>
            <w:r>
              <w:t>Level of Service Requirement:</w:t>
            </w:r>
          </w:p>
        </w:tc>
        <w:tc>
          <w:tcPr>
            <w:tcW w:w="6237" w:type="dxa"/>
            <w:tcMar>
              <w:top w:w="0" w:type="dxa"/>
              <w:left w:w="105" w:type="dxa"/>
              <w:bottom w:w="0" w:type="dxa"/>
              <w:right w:w="105" w:type="dxa"/>
            </w:tcMar>
            <w:hideMark/>
          </w:tcPr>
          <w:p w:rsidR="007C7ACD" w:rsidRDefault="007C7ACD" w:rsidP="009F0E99">
            <w:pPr>
              <w:spacing w:line="360" w:lineRule="auto"/>
              <w:divId w:val="847909147"/>
            </w:pPr>
            <w:bookmarkStart w:id="82" w:name="OLE_LINK45"/>
            <w:bookmarkStart w:id="83" w:name="OLE_LINK46"/>
            <w:bookmarkStart w:id="84" w:name="OLE_LINK47"/>
            <w:bookmarkStart w:id="85" w:name="OLE_LINK48"/>
            <w:r>
              <w:t>Availability</w:t>
            </w:r>
            <w:bookmarkEnd w:id="82"/>
            <w:bookmarkEnd w:id="83"/>
            <w:bookmarkEnd w:id="84"/>
            <w:bookmarkEnd w:id="85"/>
          </w:p>
        </w:tc>
      </w:tr>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885415986"/>
            </w:pPr>
            <w:r>
              <w:t>Description:</w:t>
            </w:r>
          </w:p>
        </w:tc>
        <w:tc>
          <w:tcPr>
            <w:tcW w:w="6237" w:type="dxa"/>
            <w:tcMar>
              <w:top w:w="0" w:type="dxa"/>
              <w:left w:w="105" w:type="dxa"/>
              <w:bottom w:w="0" w:type="dxa"/>
              <w:right w:w="105" w:type="dxa"/>
            </w:tcMar>
            <w:hideMark/>
          </w:tcPr>
          <w:p w:rsidR="007C7ACD" w:rsidRDefault="007C7ACD" w:rsidP="009F0E99">
            <w:pPr>
              <w:spacing w:line="360" w:lineRule="auto"/>
              <w:divId w:val="1914192428"/>
            </w:pPr>
            <w:r>
              <w:t>Application will be always up and running</w:t>
            </w:r>
          </w:p>
        </w:tc>
      </w:tr>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974094026"/>
            </w:pPr>
            <w:r>
              <w:t>Priority:</w:t>
            </w:r>
          </w:p>
        </w:tc>
        <w:tc>
          <w:tcPr>
            <w:tcW w:w="6237" w:type="dxa"/>
            <w:tcMar>
              <w:top w:w="0" w:type="dxa"/>
              <w:left w:w="105" w:type="dxa"/>
              <w:bottom w:w="0" w:type="dxa"/>
              <w:right w:w="105" w:type="dxa"/>
            </w:tcMar>
            <w:hideMark/>
          </w:tcPr>
          <w:p w:rsidR="007C7ACD" w:rsidRDefault="007C7ACD" w:rsidP="009F0E99">
            <w:pPr>
              <w:spacing w:line="360" w:lineRule="auto"/>
              <w:divId w:val="1173495393"/>
            </w:pPr>
            <w:r>
              <w:t>M (Must Have)</w:t>
            </w:r>
          </w:p>
        </w:tc>
      </w:tr>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282467116"/>
            </w:pPr>
            <w:r>
              <w:t>Desired Level:</w:t>
            </w:r>
          </w:p>
        </w:tc>
        <w:tc>
          <w:tcPr>
            <w:tcW w:w="6237" w:type="dxa"/>
            <w:tcMar>
              <w:top w:w="0" w:type="dxa"/>
              <w:left w:w="105" w:type="dxa"/>
              <w:bottom w:w="0" w:type="dxa"/>
              <w:right w:w="105" w:type="dxa"/>
            </w:tcMar>
            <w:hideMark/>
          </w:tcPr>
          <w:p w:rsidR="007C7ACD" w:rsidRDefault="007C7ACD" w:rsidP="009F0E99">
            <w:pPr>
              <w:spacing w:line="360" w:lineRule="auto"/>
              <w:divId w:val="2086950218"/>
            </w:pPr>
            <w:r>
              <w:t>The application works all the time, 24 x 7</w:t>
            </w:r>
          </w:p>
        </w:tc>
      </w:tr>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675155623"/>
            </w:pPr>
            <w:r>
              <w:t>Acceptable Level:</w:t>
            </w:r>
          </w:p>
        </w:tc>
        <w:tc>
          <w:tcPr>
            <w:tcW w:w="6237" w:type="dxa"/>
            <w:tcMar>
              <w:top w:w="0" w:type="dxa"/>
              <w:left w:w="105" w:type="dxa"/>
              <w:bottom w:w="0" w:type="dxa"/>
              <w:right w:w="105" w:type="dxa"/>
            </w:tcMar>
            <w:hideMark/>
          </w:tcPr>
          <w:p w:rsidR="007C7ACD" w:rsidRDefault="007C7ACD" w:rsidP="009F0E99">
            <w:pPr>
              <w:spacing w:line="360" w:lineRule="auto"/>
              <w:divId w:val="658195429"/>
            </w:pPr>
            <w:r>
              <w:t>Search capability is always available to the recruiters</w:t>
            </w:r>
          </w:p>
        </w:tc>
      </w:tr>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1006446549"/>
            </w:pPr>
            <w:r>
              <w:t>Measurability:</w:t>
            </w:r>
          </w:p>
        </w:tc>
        <w:tc>
          <w:tcPr>
            <w:tcW w:w="6237" w:type="dxa"/>
            <w:tcMar>
              <w:top w:w="0" w:type="dxa"/>
              <w:left w:w="105" w:type="dxa"/>
              <w:bottom w:w="0" w:type="dxa"/>
              <w:right w:w="105" w:type="dxa"/>
            </w:tcMar>
            <w:hideMark/>
          </w:tcPr>
          <w:p w:rsidR="007C7ACD" w:rsidRDefault="007C7ACD" w:rsidP="009F0E99">
            <w:pPr>
              <w:spacing w:line="360" w:lineRule="auto"/>
              <w:divId w:val="637801997"/>
            </w:pPr>
            <w:r>
              <w:t>Number of user complaints regarding downtime</w:t>
            </w:r>
          </w:p>
        </w:tc>
      </w:tr>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256594670"/>
            </w:pPr>
            <w:r>
              <w:t>Achievability:</w:t>
            </w:r>
          </w:p>
        </w:tc>
        <w:tc>
          <w:tcPr>
            <w:tcW w:w="6237" w:type="dxa"/>
            <w:tcMar>
              <w:top w:w="0" w:type="dxa"/>
              <w:left w:w="105" w:type="dxa"/>
              <w:bottom w:w="0" w:type="dxa"/>
              <w:right w:w="105" w:type="dxa"/>
            </w:tcMar>
            <w:hideMark/>
          </w:tcPr>
          <w:p w:rsidR="007C7ACD" w:rsidRDefault="007C7ACD" w:rsidP="009F0E99">
            <w:pPr>
              <w:spacing w:line="360" w:lineRule="auto"/>
              <w:divId w:val="194390629"/>
            </w:pPr>
            <w:r>
              <w:t>Periodic health checks on the system and a team to tend to downtime scenarios</w:t>
            </w:r>
          </w:p>
        </w:tc>
      </w:tr>
      <w:tr w:rsidR="007C7ACD" w:rsidRPr="00973C6F" w:rsidTr="009F0E99">
        <w:tc>
          <w:tcPr>
            <w:tcW w:w="3256" w:type="dxa"/>
            <w:tcMar>
              <w:top w:w="0" w:type="dxa"/>
              <w:left w:w="105" w:type="dxa"/>
              <w:bottom w:w="0" w:type="dxa"/>
              <w:right w:w="105" w:type="dxa"/>
            </w:tcMar>
            <w:hideMark/>
          </w:tcPr>
          <w:p w:rsidR="007C7ACD" w:rsidRDefault="007C7ACD" w:rsidP="009F0E99">
            <w:pPr>
              <w:spacing w:line="360" w:lineRule="auto"/>
              <w:divId w:val="1985498416"/>
            </w:pPr>
            <w:r>
              <w:t>Relevance:</w:t>
            </w:r>
          </w:p>
        </w:tc>
        <w:tc>
          <w:tcPr>
            <w:tcW w:w="6237" w:type="dxa"/>
            <w:tcMar>
              <w:top w:w="0" w:type="dxa"/>
              <w:left w:w="105" w:type="dxa"/>
              <w:bottom w:w="0" w:type="dxa"/>
              <w:right w:w="105" w:type="dxa"/>
            </w:tcMar>
            <w:hideMark/>
          </w:tcPr>
          <w:p w:rsidR="007C7ACD" w:rsidRDefault="007C7ACD" w:rsidP="009F0E99">
            <w:pPr>
              <w:spacing w:line="360" w:lineRule="auto"/>
              <w:divId w:val="1153109945"/>
            </w:pPr>
            <w:r>
              <w:t>FR-* (all functional requirements)</w:t>
            </w:r>
          </w:p>
        </w:tc>
      </w:tr>
    </w:tbl>
    <w:p w:rsidR="006A3C84" w:rsidRDefault="006A3C84" w:rsidP="007D0796">
      <w:pPr>
        <w:pStyle w:val="Heading2"/>
        <w:spacing w:line="360" w:lineRule="auto"/>
      </w:pPr>
      <w:bookmarkStart w:id="86" w:name="_Toc482208554"/>
      <w:bookmarkEnd w:id="80"/>
      <w:bookmarkEnd w:id="81"/>
      <w:r>
        <w:lastRenderedPageBreak/>
        <w:t>2.</w:t>
      </w:r>
      <w:r w:rsidR="00097724">
        <w:t>3</w:t>
      </w:r>
      <w:r>
        <w:t xml:space="preserve">. </w:t>
      </w:r>
      <w:r w:rsidR="009A6DD9">
        <w:t xml:space="preserve">Platform </w:t>
      </w:r>
      <w:r>
        <w:t>Requirements</w:t>
      </w:r>
      <w:bookmarkEnd w:id="54"/>
      <w:bookmarkEnd w:id="86"/>
    </w:p>
    <w:p w:rsidR="0030285A" w:rsidRDefault="00214640" w:rsidP="007D0796">
      <w:pPr>
        <w:spacing w:line="360" w:lineRule="auto"/>
      </w:pPr>
      <w:r>
        <w:t xml:space="preserve">This section lists and describes the hardware, operating systems, browsers, </w:t>
      </w:r>
      <w:r w:rsidR="0030285A">
        <w:t>and web server on</w:t>
      </w:r>
      <w:r>
        <w:t xml:space="preserve"> which the system is required to run</w:t>
      </w:r>
      <w:r w:rsidR="0030285A">
        <w:t>.</w:t>
      </w:r>
    </w:p>
    <w:p w:rsidR="0030285A" w:rsidRPr="00373DE2" w:rsidRDefault="0030285A" w:rsidP="007D0796">
      <w:pPr>
        <w:pStyle w:val="Caption"/>
      </w:pPr>
      <w:bookmarkStart w:id="87" w:name="_Toc482208579"/>
      <w:r w:rsidRPr="00373DE2">
        <w:t xml:space="preserve">Table </w:t>
      </w:r>
      <w:fldSimple w:instr=" SEQ Table \* ARABIC ">
        <w:r w:rsidR="002D606B">
          <w:rPr>
            <w:noProof/>
          </w:rPr>
          <w:t>11</w:t>
        </w:r>
      </w:fldSimple>
      <w:r w:rsidRPr="00373DE2">
        <w:t xml:space="preserve">: Minimum hardware requirements for </w:t>
      </w:r>
      <w:r w:rsidR="00AB7C3E" w:rsidRPr="00373DE2">
        <w:t>RecruitMe</w:t>
      </w:r>
      <w:r w:rsidRPr="00373DE2">
        <w:t xml:space="preserve"> system handling up to and exceeding hundreds </w:t>
      </w:r>
      <w:r w:rsidR="002B2B2C" w:rsidRPr="00373DE2">
        <w:t>of clients</w:t>
      </w:r>
      <w:bookmarkEnd w:id="87"/>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5812"/>
      </w:tblGrid>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Compu</w:t>
            </w:r>
            <w:r w:rsidR="003561A7">
              <w:rPr>
                <w:lang w:bidi="ar-SA"/>
              </w:rPr>
              <w:t xml:space="preserve">ter </w:t>
            </w:r>
            <w:r w:rsidRPr="0030285A">
              <w:rPr>
                <w:lang w:bidi="ar-SA"/>
              </w:rPr>
              <w:t>Hardware Requirement:</w:t>
            </w:r>
          </w:p>
        </w:tc>
        <w:tc>
          <w:tcPr>
            <w:tcW w:w="5812" w:type="dxa"/>
            <w:tcMar>
              <w:top w:w="0" w:type="dxa"/>
              <w:left w:w="105" w:type="dxa"/>
              <w:bottom w:w="0" w:type="dxa"/>
              <w:right w:w="105" w:type="dxa"/>
            </w:tcMar>
            <w:hideMark/>
          </w:tcPr>
          <w:p w:rsidR="0030285A" w:rsidRPr="0030285A" w:rsidRDefault="00E34C19" w:rsidP="007D0796">
            <w:pPr>
              <w:spacing w:line="360" w:lineRule="auto"/>
              <w:jc w:val="both"/>
              <w:rPr>
                <w:lang w:bidi="ar-SA"/>
              </w:rPr>
            </w:pPr>
            <w:r>
              <w:rPr>
                <w:lang w:bidi="ar-SA"/>
              </w:rPr>
              <w:t xml:space="preserve">Any machine running Windows 10 </w:t>
            </w:r>
            <w:r w:rsidR="0030285A" w:rsidRPr="0030285A">
              <w:rPr>
                <w:lang w:bidi="ar-SA"/>
              </w:rPr>
              <w:t>or better as the System’s Platform</w:t>
            </w:r>
          </w:p>
        </w:tc>
      </w:tr>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Description:</w:t>
            </w:r>
          </w:p>
        </w:tc>
        <w:tc>
          <w:tcPr>
            <w:tcW w:w="5812" w:type="dxa"/>
            <w:tcMar>
              <w:top w:w="0" w:type="dxa"/>
              <w:left w:w="105" w:type="dxa"/>
              <w:bottom w:w="0" w:type="dxa"/>
              <w:right w:w="105" w:type="dxa"/>
            </w:tcMar>
            <w:hideMark/>
          </w:tcPr>
          <w:p w:rsidR="0030285A" w:rsidRPr="00F266DF" w:rsidRDefault="0030285A" w:rsidP="007D0796">
            <w:pPr>
              <w:spacing w:line="360" w:lineRule="auto"/>
            </w:pPr>
            <w:r w:rsidRPr="00F266DF">
              <w:t>1 GHz processor or better, 256 MB of memory or more, 40 GB hard drive or larger.</w:t>
            </w:r>
          </w:p>
        </w:tc>
      </w:tr>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Priority:</w:t>
            </w:r>
          </w:p>
        </w:tc>
        <w:tc>
          <w:tcPr>
            <w:tcW w:w="5812"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S (Should have)</w:t>
            </w:r>
          </w:p>
        </w:tc>
      </w:tr>
    </w:tbl>
    <w:p w:rsidR="0030285A" w:rsidRPr="00CC34CA" w:rsidRDefault="0030285A" w:rsidP="007D0796">
      <w:pPr>
        <w:pStyle w:val="Caption"/>
      </w:pPr>
      <w:bookmarkStart w:id="88" w:name="_Toc482208580"/>
      <w:r w:rsidRPr="00473FD6">
        <w:t xml:space="preserve">Table </w:t>
      </w:r>
      <w:fldSimple w:instr=" SEQ Table \* ARABIC ">
        <w:r w:rsidR="002D606B">
          <w:rPr>
            <w:noProof/>
          </w:rPr>
          <w:t>12</w:t>
        </w:r>
      </w:fldSimple>
      <w:r w:rsidRPr="00473FD6">
        <w:t xml:space="preserve">: </w:t>
      </w:r>
      <w:r w:rsidRPr="0030285A">
        <w:t xml:space="preserve">Minimum hardware requirements for </w:t>
      </w:r>
      <w:r w:rsidR="00CC34CA" w:rsidRPr="00373DE2">
        <w:t xml:space="preserve">RecruitMe </w:t>
      </w:r>
      <w:r w:rsidRPr="0030285A">
        <w:t xml:space="preserve">system handling up to and exceeding 10,000 </w:t>
      </w:r>
      <w:r w:rsidR="00CC34CA" w:rsidRPr="00373DE2">
        <w:t>clients</w:t>
      </w:r>
      <w:bookmarkEnd w:id="8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5812"/>
      </w:tblGrid>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Computer Hardware Requirement:</w:t>
            </w:r>
          </w:p>
        </w:tc>
        <w:tc>
          <w:tcPr>
            <w:tcW w:w="5812" w:type="dxa"/>
            <w:tcMar>
              <w:top w:w="0" w:type="dxa"/>
              <w:left w:w="105" w:type="dxa"/>
              <w:bottom w:w="0" w:type="dxa"/>
              <w:right w:w="105" w:type="dxa"/>
            </w:tcMar>
            <w:hideMark/>
          </w:tcPr>
          <w:p w:rsidR="0030285A" w:rsidRPr="0030285A" w:rsidRDefault="008D0AEF" w:rsidP="007D0796">
            <w:pPr>
              <w:spacing w:line="360" w:lineRule="auto"/>
              <w:jc w:val="both"/>
              <w:rPr>
                <w:lang w:bidi="ar-SA"/>
              </w:rPr>
            </w:pPr>
            <w:r>
              <w:rPr>
                <w:lang w:bidi="ar-SA"/>
              </w:rPr>
              <w:t xml:space="preserve">Any machine running Windows 10 </w:t>
            </w:r>
            <w:r w:rsidRPr="0030285A">
              <w:rPr>
                <w:lang w:bidi="ar-SA"/>
              </w:rPr>
              <w:t>or better as the System’s Platform</w:t>
            </w:r>
          </w:p>
        </w:tc>
      </w:tr>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Description:</w:t>
            </w:r>
          </w:p>
        </w:tc>
        <w:tc>
          <w:tcPr>
            <w:tcW w:w="5812" w:type="dxa"/>
            <w:tcMar>
              <w:top w:w="0" w:type="dxa"/>
              <w:left w:w="105" w:type="dxa"/>
              <w:bottom w:w="0" w:type="dxa"/>
              <w:right w:w="105" w:type="dxa"/>
            </w:tcMar>
            <w:hideMark/>
          </w:tcPr>
          <w:p w:rsidR="0030285A" w:rsidRPr="00F266DF" w:rsidRDefault="0030285A" w:rsidP="007D0796">
            <w:pPr>
              <w:spacing w:line="360" w:lineRule="auto"/>
            </w:pPr>
            <w:r w:rsidRPr="00F266DF">
              <w:t>1.5+ GHz, 2 GB of memory, and 150+ GB of disk space with RAID and appropriate backup facilities.</w:t>
            </w:r>
          </w:p>
        </w:tc>
      </w:tr>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Priority:</w:t>
            </w:r>
          </w:p>
        </w:tc>
        <w:tc>
          <w:tcPr>
            <w:tcW w:w="5812"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S (Should have)</w:t>
            </w:r>
          </w:p>
        </w:tc>
      </w:tr>
    </w:tbl>
    <w:p w:rsidR="0030285A" w:rsidRPr="0030285A" w:rsidRDefault="00473FD6" w:rsidP="007D0796">
      <w:pPr>
        <w:pStyle w:val="Caption"/>
        <w:rPr>
          <w:sz w:val="27"/>
          <w:szCs w:val="27"/>
        </w:rPr>
      </w:pPr>
      <w:bookmarkStart w:id="89" w:name="_Toc482208581"/>
      <w:r w:rsidRPr="00473FD6">
        <w:t xml:space="preserve">Table </w:t>
      </w:r>
      <w:fldSimple w:instr=" SEQ Table \* ARABIC ">
        <w:r w:rsidR="00717554">
          <w:rPr>
            <w:noProof/>
          </w:rPr>
          <w:t>13</w:t>
        </w:r>
      </w:fldSimple>
      <w:r w:rsidRPr="00473FD6">
        <w:t xml:space="preserve">: </w:t>
      </w:r>
      <w:r w:rsidRPr="0030285A">
        <w:t xml:space="preserve">Minimum hardware requirements for </w:t>
      </w:r>
      <w:r w:rsidR="00C42047" w:rsidRPr="00373DE2">
        <w:t xml:space="preserve">RecruitMe </w:t>
      </w:r>
      <w:r w:rsidRPr="0030285A">
        <w:t xml:space="preserve">system handling up to and exceeding 250,000 </w:t>
      </w:r>
      <w:r w:rsidR="00C42047" w:rsidRPr="00373DE2">
        <w:t>clients</w:t>
      </w:r>
      <w:bookmarkEnd w:id="89"/>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5812"/>
      </w:tblGrid>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Computer Hardware Requirement:</w:t>
            </w:r>
          </w:p>
        </w:tc>
        <w:tc>
          <w:tcPr>
            <w:tcW w:w="5812" w:type="dxa"/>
            <w:tcMar>
              <w:top w:w="0" w:type="dxa"/>
              <w:left w:w="105" w:type="dxa"/>
              <w:bottom w:w="0" w:type="dxa"/>
              <w:right w:w="105" w:type="dxa"/>
            </w:tcMar>
            <w:hideMark/>
          </w:tcPr>
          <w:p w:rsidR="0030285A" w:rsidRPr="0030285A" w:rsidRDefault="00A9161E" w:rsidP="007D0796">
            <w:pPr>
              <w:spacing w:line="360" w:lineRule="auto"/>
              <w:jc w:val="both"/>
              <w:rPr>
                <w:lang w:bidi="ar-SA"/>
              </w:rPr>
            </w:pPr>
            <w:r>
              <w:rPr>
                <w:lang w:bidi="ar-SA"/>
              </w:rPr>
              <w:t xml:space="preserve">Any machine running Windows 10 </w:t>
            </w:r>
            <w:r w:rsidRPr="0030285A">
              <w:rPr>
                <w:lang w:bidi="ar-SA"/>
              </w:rPr>
              <w:t>or better as the System’s Platform</w:t>
            </w:r>
          </w:p>
        </w:tc>
      </w:tr>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Description:</w:t>
            </w:r>
          </w:p>
        </w:tc>
        <w:tc>
          <w:tcPr>
            <w:tcW w:w="5812" w:type="dxa"/>
            <w:tcMar>
              <w:top w:w="0" w:type="dxa"/>
              <w:left w:w="105" w:type="dxa"/>
              <w:bottom w:w="0" w:type="dxa"/>
              <w:right w:w="105" w:type="dxa"/>
            </w:tcMar>
            <w:hideMark/>
          </w:tcPr>
          <w:p w:rsidR="0030285A" w:rsidRPr="00F266DF" w:rsidRDefault="0030285A" w:rsidP="007D0796">
            <w:pPr>
              <w:spacing w:line="360" w:lineRule="auto"/>
            </w:pPr>
            <w:r w:rsidRPr="00F266DF">
              <w:t>two 2.26 GHz quad processors, 16 GB of memory, 500 GB of disk space with RAID and appropriate backup facilities.</w:t>
            </w:r>
          </w:p>
        </w:tc>
      </w:tr>
      <w:tr w:rsidR="00473FD6" w:rsidRPr="0030285A" w:rsidTr="00BB26F0">
        <w:tc>
          <w:tcPr>
            <w:tcW w:w="3681"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Priority:</w:t>
            </w:r>
          </w:p>
        </w:tc>
        <w:tc>
          <w:tcPr>
            <w:tcW w:w="5812"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S (Should have)</w:t>
            </w:r>
          </w:p>
        </w:tc>
      </w:tr>
    </w:tbl>
    <w:p w:rsidR="0030285A" w:rsidRPr="0030285A" w:rsidRDefault="00473FD6" w:rsidP="007D0796">
      <w:pPr>
        <w:pStyle w:val="Caption"/>
        <w:rPr>
          <w:sz w:val="27"/>
          <w:szCs w:val="27"/>
        </w:rPr>
      </w:pPr>
      <w:bookmarkStart w:id="90" w:name="_Toc482208582"/>
      <w:r w:rsidRPr="00473FD6">
        <w:lastRenderedPageBreak/>
        <w:t xml:space="preserve">Table </w:t>
      </w:r>
      <w:fldSimple w:instr=" SEQ Table \* ARABIC ">
        <w:r w:rsidR="00717554">
          <w:rPr>
            <w:noProof/>
          </w:rPr>
          <w:t>14</w:t>
        </w:r>
      </w:fldSimple>
      <w:r w:rsidRPr="00473FD6">
        <w:t xml:space="preserve">: </w:t>
      </w:r>
      <w:r w:rsidRPr="0030285A">
        <w:t>Apache Tomcat as Web Server</w:t>
      </w:r>
      <w:bookmarkEnd w:id="90"/>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946"/>
      </w:tblGrid>
      <w:tr w:rsidR="00473FD6" w:rsidRPr="0030285A" w:rsidTr="00BB26F0">
        <w:tc>
          <w:tcPr>
            <w:tcW w:w="2547"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Process Requirement:</w:t>
            </w:r>
          </w:p>
        </w:tc>
        <w:tc>
          <w:tcPr>
            <w:tcW w:w="6946"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 xml:space="preserve"> Apache Tomcat as Web Server</w:t>
            </w:r>
          </w:p>
        </w:tc>
      </w:tr>
      <w:tr w:rsidR="00473FD6" w:rsidRPr="0030285A" w:rsidTr="00BB26F0">
        <w:tc>
          <w:tcPr>
            <w:tcW w:w="2547"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Description:</w:t>
            </w:r>
          </w:p>
        </w:tc>
        <w:tc>
          <w:tcPr>
            <w:tcW w:w="6946"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The system must be deployed on an Apache Tomcat w</w:t>
            </w:r>
            <w:r w:rsidR="00DC5483">
              <w:rPr>
                <w:lang w:bidi="ar-SA"/>
              </w:rPr>
              <w:t>eb server (must be version 2.4.23</w:t>
            </w:r>
            <w:r w:rsidRPr="0030285A">
              <w:rPr>
                <w:lang w:bidi="ar-SA"/>
              </w:rPr>
              <w:t>)</w:t>
            </w:r>
          </w:p>
        </w:tc>
      </w:tr>
      <w:tr w:rsidR="00473FD6" w:rsidRPr="0030285A" w:rsidTr="00BB26F0">
        <w:tc>
          <w:tcPr>
            <w:tcW w:w="2547"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Priority:</w:t>
            </w:r>
          </w:p>
        </w:tc>
        <w:tc>
          <w:tcPr>
            <w:tcW w:w="6946"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M (Must have)</w:t>
            </w:r>
          </w:p>
        </w:tc>
      </w:tr>
    </w:tbl>
    <w:p w:rsidR="0030285A" w:rsidRPr="0030285A" w:rsidRDefault="00473FD6" w:rsidP="007D0796">
      <w:pPr>
        <w:pStyle w:val="Caption"/>
        <w:rPr>
          <w:sz w:val="27"/>
          <w:szCs w:val="27"/>
        </w:rPr>
      </w:pPr>
      <w:bookmarkStart w:id="91" w:name="_Toc482208583"/>
      <w:r w:rsidRPr="00473FD6">
        <w:t xml:space="preserve">Table </w:t>
      </w:r>
      <w:fldSimple w:instr=" SEQ Table \* ARABIC ">
        <w:r w:rsidR="00717554">
          <w:rPr>
            <w:noProof/>
          </w:rPr>
          <w:t>15</w:t>
        </w:r>
      </w:fldSimple>
      <w:r w:rsidRPr="00473FD6">
        <w:t xml:space="preserve">: </w:t>
      </w:r>
      <w:r w:rsidR="00A201C1">
        <w:t>Chrome</w:t>
      </w:r>
      <w:r w:rsidRPr="0030285A">
        <w:t xml:space="preserve"> as the Web Browser</w:t>
      </w:r>
      <w:bookmarkEnd w:id="91"/>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521"/>
      </w:tblGrid>
      <w:tr w:rsidR="00473FD6" w:rsidRPr="0030285A" w:rsidTr="00BB26F0">
        <w:tc>
          <w:tcPr>
            <w:tcW w:w="2972" w:type="dxa"/>
            <w:tcMar>
              <w:top w:w="105" w:type="dxa"/>
              <w:left w:w="105" w:type="dxa"/>
              <w:bottom w:w="105" w:type="dxa"/>
              <w:right w:w="105" w:type="dxa"/>
            </w:tcMar>
            <w:hideMark/>
          </w:tcPr>
          <w:p w:rsidR="0030285A" w:rsidRPr="0030285A" w:rsidRDefault="0030285A" w:rsidP="007D0796">
            <w:pPr>
              <w:spacing w:line="360" w:lineRule="auto"/>
              <w:rPr>
                <w:lang w:bidi="ar-SA"/>
              </w:rPr>
            </w:pPr>
            <w:r w:rsidRPr="0030285A">
              <w:rPr>
                <w:lang w:bidi="ar-SA"/>
              </w:rPr>
              <w:t>Web Browser Requirement:</w:t>
            </w:r>
          </w:p>
        </w:tc>
        <w:tc>
          <w:tcPr>
            <w:tcW w:w="6521" w:type="dxa"/>
            <w:tcMar>
              <w:top w:w="0" w:type="dxa"/>
              <w:left w:w="105" w:type="dxa"/>
              <w:bottom w:w="0" w:type="dxa"/>
              <w:right w:w="105" w:type="dxa"/>
            </w:tcMar>
            <w:hideMark/>
          </w:tcPr>
          <w:p w:rsidR="0030285A" w:rsidRPr="0030285A" w:rsidRDefault="00A201C1" w:rsidP="007D0796">
            <w:pPr>
              <w:spacing w:line="360" w:lineRule="auto"/>
              <w:jc w:val="both"/>
              <w:rPr>
                <w:lang w:bidi="ar-SA"/>
              </w:rPr>
            </w:pPr>
            <w:r>
              <w:t>Chrome</w:t>
            </w:r>
            <w:r w:rsidRPr="0030285A">
              <w:t xml:space="preserve"> </w:t>
            </w:r>
            <w:r w:rsidR="0030285A" w:rsidRPr="0030285A">
              <w:rPr>
                <w:lang w:bidi="ar-SA"/>
              </w:rPr>
              <w:t>as the Web Browser</w:t>
            </w:r>
          </w:p>
        </w:tc>
      </w:tr>
      <w:tr w:rsidR="00473FD6" w:rsidRPr="0030285A" w:rsidTr="00BB26F0">
        <w:tc>
          <w:tcPr>
            <w:tcW w:w="2972"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Description:</w:t>
            </w:r>
          </w:p>
        </w:tc>
        <w:tc>
          <w:tcPr>
            <w:tcW w:w="6521"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 xml:space="preserve">The system must use </w:t>
            </w:r>
            <w:r w:rsidR="00A201C1">
              <w:t>Chrome</w:t>
            </w:r>
            <w:r w:rsidR="00A201C1" w:rsidRPr="0030285A">
              <w:t xml:space="preserve"> </w:t>
            </w:r>
            <w:r w:rsidRPr="0030285A">
              <w:rPr>
                <w:lang w:bidi="ar-SA"/>
              </w:rPr>
              <w:t xml:space="preserve">as its web browser in order to be compatible with the </w:t>
            </w:r>
            <w:r w:rsidR="003E4479" w:rsidRPr="00373DE2">
              <w:t xml:space="preserve">RecruitMe </w:t>
            </w:r>
            <w:r w:rsidRPr="0030285A">
              <w:rPr>
                <w:lang w:bidi="ar-SA"/>
              </w:rPr>
              <w:t>system and render the pages correctly. (Latest stable version)</w:t>
            </w:r>
          </w:p>
        </w:tc>
      </w:tr>
      <w:tr w:rsidR="00473FD6" w:rsidRPr="0030285A" w:rsidTr="00BB26F0">
        <w:tc>
          <w:tcPr>
            <w:tcW w:w="2972" w:type="dxa"/>
            <w:tcMar>
              <w:top w:w="0" w:type="dxa"/>
              <w:left w:w="105" w:type="dxa"/>
              <w:bottom w:w="0" w:type="dxa"/>
              <w:right w:w="105" w:type="dxa"/>
            </w:tcMar>
            <w:hideMark/>
          </w:tcPr>
          <w:p w:rsidR="0030285A" w:rsidRPr="0030285A" w:rsidRDefault="0030285A" w:rsidP="007D0796">
            <w:pPr>
              <w:spacing w:line="360" w:lineRule="auto"/>
              <w:rPr>
                <w:lang w:bidi="ar-SA"/>
              </w:rPr>
            </w:pPr>
            <w:r w:rsidRPr="0030285A">
              <w:rPr>
                <w:lang w:bidi="ar-SA"/>
              </w:rPr>
              <w:t>Priority:</w:t>
            </w:r>
          </w:p>
        </w:tc>
        <w:tc>
          <w:tcPr>
            <w:tcW w:w="6521" w:type="dxa"/>
            <w:tcMar>
              <w:top w:w="0" w:type="dxa"/>
              <w:left w:w="105" w:type="dxa"/>
              <w:bottom w:w="0" w:type="dxa"/>
              <w:right w:w="105" w:type="dxa"/>
            </w:tcMar>
            <w:hideMark/>
          </w:tcPr>
          <w:p w:rsidR="0030285A" w:rsidRPr="0030285A" w:rsidRDefault="0030285A" w:rsidP="007D0796">
            <w:pPr>
              <w:spacing w:line="360" w:lineRule="auto"/>
              <w:jc w:val="both"/>
              <w:rPr>
                <w:lang w:bidi="ar-SA"/>
              </w:rPr>
            </w:pPr>
            <w:r w:rsidRPr="0030285A">
              <w:rPr>
                <w:lang w:bidi="ar-SA"/>
              </w:rPr>
              <w:t>M (Must have)</w:t>
            </w:r>
          </w:p>
        </w:tc>
      </w:tr>
    </w:tbl>
    <w:p w:rsidR="0030285A" w:rsidRDefault="0030285A" w:rsidP="007D0796">
      <w:pPr>
        <w:spacing w:line="360" w:lineRule="auto"/>
      </w:pPr>
    </w:p>
    <w:p w:rsidR="00A4321D" w:rsidRDefault="006A3C84" w:rsidP="007D0796">
      <w:pPr>
        <w:pStyle w:val="Heading2"/>
        <w:spacing w:line="360" w:lineRule="auto"/>
      </w:pPr>
      <w:bookmarkStart w:id="92" w:name="_Toc482208555"/>
      <w:r>
        <w:t>2.</w:t>
      </w:r>
      <w:r w:rsidR="00097724">
        <w:t>4</w:t>
      </w:r>
      <w:r w:rsidR="00A4321D" w:rsidRPr="005C2090">
        <w:t xml:space="preserve">. </w:t>
      </w:r>
      <w:r w:rsidR="001A6CE0" w:rsidRPr="005C2090">
        <w:t xml:space="preserve">Programming </w:t>
      </w:r>
      <w:r w:rsidR="00A4321D" w:rsidRPr="005C2090">
        <w:t>Language Requirements</w:t>
      </w:r>
      <w:bookmarkEnd w:id="55"/>
      <w:bookmarkEnd w:id="92"/>
    </w:p>
    <w:p w:rsidR="00F266DF" w:rsidRPr="00F266DF" w:rsidRDefault="00F266DF" w:rsidP="007D0796">
      <w:pPr>
        <w:pStyle w:val="Caption"/>
        <w:rPr>
          <w:sz w:val="27"/>
          <w:szCs w:val="27"/>
        </w:rPr>
      </w:pPr>
      <w:bookmarkStart w:id="93" w:name="_Toc482208584"/>
      <w:r>
        <w:t xml:space="preserve">Table </w:t>
      </w:r>
      <w:fldSimple w:instr=" SEQ Table \* ARABIC ">
        <w:r w:rsidR="00717554">
          <w:rPr>
            <w:noProof/>
          </w:rPr>
          <w:t>16</w:t>
        </w:r>
      </w:fldSimple>
      <w:r>
        <w:t xml:space="preserve">: </w:t>
      </w:r>
      <w:r w:rsidR="001A5B38">
        <w:t>Java</w:t>
      </w:r>
      <w:r w:rsidRPr="00F266DF">
        <w:t xml:space="preserve"> as the main programming language</w:t>
      </w:r>
      <w:bookmarkEnd w:id="93"/>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529"/>
      </w:tblGrid>
      <w:tr w:rsidR="008E5A2C" w:rsidRPr="00F266DF" w:rsidTr="00BB26F0">
        <w:tc>
          <w:tcPr>
            <w:tcW w:w="3964"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Programming Language Requirement:</w:t>
            </w:r>
          </w:p>
        </w:tc>
        <w:tc>
          <w:tcPr>
            <w:tcW w:w="5529"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Java as the main programming language</w:t>
            </w:r>
          </w:p>
        </w:tc>
      </w:tr>
      <w:tr w:rsidR="008E5A2C" w:rsidRPr="00F266DF" w:rsidTr="00BB26F0">
        <w:tc>
          <w:tcPr>
            <w:tcW w:w="3964"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Description:</w:t>
            </w:r>
          </w:p>
        </w:tc>
        <w:tc>
          <w:tcPr>
            <w:tcW w:w="5529" w:type="dxa"/>
            <w:tcMar>
              <w:top w:w="0" w:type="dxa"/>
              <w:left w:w="105" w:type="dxa"/>
              <w:bottom w:w="0" w:type="dxa"/>
              <w:right w:w="105" w:type="dxa"/>
            </w:tcMar>
            <w:hideMark/>
          </w:tcPr>
          <w:p w:rsidR="00F266DF" w:rsidRPr="00F266DF" w:rsidRDefault="00207375" w:rsidP="007D0796">
            <w:pPr>
              <w:spacing w:line="360" w:lineRule="auto"/>
              <w:jc w:val="both"/>
              <w:rPr>
                <w:lang w:bidi="ar-SA"/>
              </w:rPr>
            </w:pPr>
            <w:r w:rsidRPr="00373DE2">
              <w:t xml:space="preserve">RecruitMe </w:t>
            </w:r>
            <w:r w:rsidR="00F266DF" w:rsidRPr="00F266DF">
              <w:rPr>
                <w:lang w:bidi="ar-SA"/>
              </w:rPr>
              <w:t>is developed using Java, so if we want to extend it, then the programming language must be Java.</w:t>
            </w:r>
            <w:r w:rsidR="008E5A2C">
              <w:rPr>
                <w:lang w:bidi="ar-SA"/>
              </w:rPr>
              <w:t xml:space="preserve"> (Latest stable version of Java </w:t>
            </w:r>
            <w:r w:rsidR="00326DEE">
              <w:t xml:space="preserve">Version </w:t>
            </w:r>
            <w:r w:rsidR="00326DEE" w:rsidRPr="00FC00E8">
              <w:t>8.0_121</w:t>
            </w:r>
            <w:r w:rsidR="00326DEE">
              <w:t xml:space="preserve"> </w:t>
            </w:r>
            <w:r w:rsidR="008E5A2C">
              <w:rPr>
                <w:lang w:bidi="ar-SA"/>
              </w:rPr>
              <w:t>JDK will be used)</w:t>
            </w:r>
          </w:p>
        </w:tc>
      </w:tr>
      <w:tr w:rsidR="008E5A2C" w:rsidRPr="00F266DF" w:rsidTr="00BB26F0">
        <w:tc>
          <w:tcPr>
            <w:tcW w:w="3964"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Priority:</w:t>
            </w:r>
          </w:p>
        </w:tc>
        <w:tc>
          <w:tcPr>
            <w:tcW w:w="5529"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M (Must have)</w:t>
            </w:r>
          </w:p>
        </w:tc>
      </w:tr>
    </w:tbl>
    <w:p w:rsidR="00F266DF" w:rsidRPr="00F266DF" w:rsidRDefault="00F266DF" w:rsidP="007D0796">
      <w:pPr>
        <w:pStyle w:val="Caption"/>
        <w:rPr>
          <w:sz w:val="27"/>
          <w:szCs w:val="27"/>
        </w:rPr>
      </w:pPr>
      <w:bookmarkStart w:id="94" w:name="_Toc482208585"/>
      <w:r>
        <w:t xml:space="preserve">Table </w:t>
      </w:r>
      <w:fldSimple w:instr=" SEQ Table \* ARABIC ">
        <w:r w:rsidR="00717554">
          <w:rPr>
            <w:noProof/>
          </w:rPr>
          <w:t>17</w:t>
        </w:r>
      </w:fldSimple>
      <w:r>
        <w:t xml:space="preserve">: </w:t>
      </w:r>
      <w:r w:rsidRPr="00F266DF">
        <w:t>SQL as the Query Language</w:t>
      </w:r>
      <w:bookmarkEnd w:id="94"/>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529"/>
      </w:tblGrid>
      <w:tr w:rsidR="00F266DF" w:rsidRPr="00F266DF" w:rsidTr="00BB26F0">
        <w:tc>
          <w:tcPr>
            <w:tcW w:w="3964"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Programming Language Requirement:</w:t>
            </w:r>
          </w:p>
        </w:tc>
        <w:tc>
          <w:tcPr>
            <w:tcW w:w="5529"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SQL as the Query Language</w:t>
            </w:r>
          </w:p>
        </w:tc>
      </w:tr>
      <w:tr w:rsidR="00F266DF" w:rsidRPr="00F266DF" w:rsidTr="00BB26F0">
        <w:tc>
          <w:tcPr>
            <w:tcW w:w="3964"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Description:</w:t>
            </w:r>
          </w:p>
        </w:tc>
        <w:tc>
          <w:tcPr>
            <w:tcW w:w="5529"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The system must use SQL as its query language in order to be compatible with the underlying MySQL database. (</w:t>
            </w:r>
            <w:r w:rsidR="007966BA">
              <w:rPr>
                <w:lang w:bidi="ar-SA"/>
              </w:rPr>
              <w:t>Latest Version</w:t>
            </w:r>
            <w:r w:rsidRPr="00F266DF">
              <w:rPr>
                <w:lang w:bidi="ar-SA"/>
              </w:rPr>
              <w:t>)</w:t>
            </w:r>
          </w:p>
        </w:tc>
      </w:tr>
      <w:tr w:rsidR="00F266DF" w:rsidRPr="00F266DF" w:rsidTr="00BB26F0">
        <w:tc>
          <w:tcPr>
            <w:tcW w:w="3964"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Priority:</w:t>
            </w:r>
          </w:p>
        </w:tc>
        <w:tc>
          <w:tcPr>
            <w:tcW w:w="5529" w:type="dxa"/>
            <w:tcMar>
              <w:top w:w="0" w:type="dxa"/>
              <w:left w:w="105" w:type="dxa"/>
              <w:bottom w:w="0" w:type="dxa"/>
              <w:right w:w="105" w:type="dxa"/>
            </w:tcMar>
            <w:hideMark/>
          </w:tcPr>
          <w:p w:rsidR="00F266DF" w:rsidRPr="00F266DF" w:rsidRDefault="00F266DF" w:rsidP="007D0796">
            <w:pPr>
              <w:spacing w:line="360" w:lineRule="auto"/>
              <w:jc w:val="both"/>
              <w:rPr>
                <w:lang w:bidi="ar-SA"/>
              </w:rPr>
            </w:pPr>
            <w:r w:rsidRPr="00F266DF">
              <w:rPr>
                <w:lang w:bidi="ar-SA"/>
              </w:rPr>
              <w:t>M (Must have)</w:t>
            </w:r>
          </w:p>
        </w:tc>
      </w:tr>
    </w:tbl>
    <w:p w:rsidR="00F266DF" w:rsidRPr="00F266DF" w:rsidRDefault="00F266DF" w:rsidP="007D0796">
      <w:pPr>
        <w:spacing w:line="360" w:lineRule="auto"/>
      </w:pPr>
    </w:p>
    <w:p w:rsidR="00A4321D" w:rsidRDefault="00387402" w:rsidP="007D0796">
      <w:pPr>
        <w:pStyle w:val="Heading2"/>
        <w:spacing w:line="360" w:lineRule="auto"/>
      </w:pPr>
      <w:bookmarkStart w:id="95" w:name="_Toc207695900"/>
      <w:bookmarkStart w:id="96" w:name="_Toc482208556"/>
      <w:r>
        <w:lastRenderedPageBreak/>
        <w:t>2.</w:t>
      </w:r>
      <w:r w:rsidR="00097724">
        <w:t>5</w:t>
      </w:r>
      <w:r w:rsidR="00FC2111">
        <w:t xml:space="preserve">. </w:t>
      </w:r>
      <w:r w:rsidR="00A4321D">
        <w:t>Software Requirements</w:t>
      </w:r>
      <w:bookmarkEnd w:id="95"/>
      <w:bookmarkEnd w:id="96"/>
    </w:p>
    <w:p w:rsidR="00A8749C" w:rsidRPr="00A8749C" w:rsidRDefault="00A8749C" w:rsidP="007D0796">
      <w:pPr>
        <w:spacing w:line="360" w:lineRule="auto"/>
        <w:jc w:val="both"/>
      </w:pPr>
      <w:r>
        <w:t>The followings are the software requirements which must be installed on the deployment machine to operate it correctly.</w:t>
      </w:r>
    </w:p>
    <w:p w:rsidR="00316883" w:rsidRDefault="00316883" w:rsidP="007D0796">
      <w:pPr>
        <w:pStyle w:val="Caption"/>
        <w:rPr>
          <w:sz w:val="27"/>
          <w:szCs w:val="27"/>
        </w:rPr>
      </w:pPr>
      <w:bookmarkStart w:id="97" w:name="_Toc482208586"/>
      <w:r>
        <w:t xml:space="preserve">Table </w:t>
      </w:r>
      <w:fldSimple w:instr=" SEQ Table \* ARABIC ">
        <w:r w:rsidR="00717554">
          <w:rPr>
            <w:noProof/>
          </w:rPr>
          <w:t>18</w:t>
        </w:r>
      </w:fldSimple>
      <w:r>
        <w:t>: MySQL as the D</w:t>
      </w:r>
      <w:r w:rsidR="00201578">
        <w:t>atabase Management System</w:t>
      </w:r>
      <w:bookmarkEnd w:id="97"/>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5954"/>
      </w:tblGrid>
      <w:tr w:rsidR="001A5589" w:rsidRPr="00316883" w:rsidTr="0027696D">
        <w:tc>
          <w:tcPr>
            <w:tcW w:w="3539"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Computer Software Requirement:</w:t>
            </w:r>
          </w:p>
        </w:tc>
        <w:tc>
          <w:tcPr>
            <w:tcW w:w="5954" w:type="dxa"/>
            <w:tcMar>
              <w:top w:w="0" w:type="dxa"/>
              <w:left w:w="105" w:type="dxa"/>
              <w:bottom w:w="0" w:type="dxa"/>
              <w:right w:w="105" w:type="dxa"/>
            </w:tcMar>
            <w:hideMark/>
          </w:tcPr>
          <w:p w:rsidR="00316883" w:rsidRPr="00316883" w:rsidRDefault="007013E3" w:rsidP="007D0796">
            <w:pPr>
              <w:pStyle w:val="NormalWeb"/>
              <w:spacing w:before="0" w:beforeAutospacing="0" w:after="0" w:afterAutospacing="0" w:line="360" w:lineRule="auto"/>
              <w:jc w:val="both"/>
            </w:pPr>
            <w:r>
              <w:t xml:space="preserve"> MySQL as the Database Management System</w:t>
            </w:r>
            <w:r w:rsidR="001C1948">
              <w:t>(DBMS)</w:t>
            </w:r>
          </w:p>
        </w:tc>
      </w:tr>
      <w:tr w:rsidR="001A5589" w:rsidRPr="00316883" w:rsidTr="0027696D">
        <w:tc>
          <w:tcPr>
            <w:tcW w:w="3539"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Description:</w:t>
            </w:r>
          </w:p>
        </w:tc>
        <w:tc>
          <w:tcPr>
            <w:tcW w:w="5954"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 xml:space="preserve">MySQL shall be used as the system’s </w:t>
            </w:r>
            <w:r w:rsidR="0025442F">
              <w:t>DBMS</w:t>
            </w:r>
            <w:r w:rsidRPr="00316883">
              <w:t xml:space="preserve">. The </w:t>
            </w:r>
            <w:r w:rsidR="00346747">
              <w:t xml:space="preserve">latest stable release of MySQL </w:t>
            </w:r>
            <w:r w:rsidR="00346747" w:rsidRPr="006947C7">
              <w:t>5.7</w:t>
            </w:r>
            <w:r w:rsidRPr="00316883">
              <w:t xml:space="preserve"> should be used to ensure compatibility with </w:t>
            </w:r>
            <w:r w:rsidR="001A5589">
              <w:t>RecruitMe</w:t>
            </w:r>
            <w:r w:rsidRPr="00316883">
              <w:t>.</w:t>
            </w:r>
          </w:p>
        </w:tc>
      </w:tr>
      <w:tr w:rsidR="001A5589" w:rsidRPr="00316883" w:rsidTr="0027696D">
        <w:tc>
          <w:tcPr>
            <w:tcW w:w="3539"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Priority:</w:t>
            </w:r>
          </w:p>
        </w:tc>
        <w:tc>
          <w:tcPr>
            <w:tcW w:w="5954"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M (Must have)</w:t>
            </w:r>
          </w:p>
        </w:tc>
      </w:tr>
    </w:tbl>
    <w:p w:rsidR="00316883" w:rsidRPr="00316883" w:rsidRDefault="00316883" w:rsidP="007D0796">
      <w:pPr>
        <w:pStyle w:val="Caption"/>
      </w:pPr>
      <w:bookmarkStart w:id="98" w:name="_Toc482208587"/>
      <w:r>
        <w:t xml:space="preserve">Table </w:t>
      </w:r>
      <w:fldSimple w:instr=" SEQ Table \* ARABIC ">
        <w:r w:rsidR="00391078">
          <w:rPr>
            <w:noProof/>
          </w:rPr>
          <w:t>19</w:t>
        </w:r>
      </w:fldSimple>
      <w:r>
        <w:t>: Hibernate as the object relational mapping library</w:t>
      </w:r>
      <w:bookmarkEnd w:id="9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5954"/>
      </w:tblGrid>
      <w:tr w:rsidR="00316883" w:rsidRPr="00316883" w:rsidTr="0027696D">
        <w:tc>
          <w:tcPr>
            <w:tcW w:w="3539"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pPr>
            <w:r w:rsidRPr="00316883">
              <w:t>Computer Software Requirement:</w:t>
            </w:r>
          </w:p>
        </w:tc>
        <w:tc>
          <w:tcPr>
            <w:tcW w:w="5954"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Hibernate as the object relational mapping library.</w:t>
            </w:r>
          </w:p>
        </w:tc>
      </w:tr>
      <w:tr w:rsidR="00316883" w:rsidRPr="00316883" w:rsidTr="0027696D">
        <w:tc>
          <w:tcPr>
            <w:tcW w:w="3539"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Description:</w:t>
            </w:r>
          </w:p>
        </w:tc>
        <w:tc>
          <w:tcPr>
            <w:tcW w:w="5954" w:type="dxa"/>
            <w:tcMar>
              <w:top w:w="0" w:type="dxa"/>
              <w:left w:w="105" w:type="dxa"/>
              <w:bottom w:w="0" w:type="dxa"/>
              <w:right w:w="105" w:type="dxa"/>
            </w:tcMar>
            <w:hideMark/>
          </w:tcPr>
          <w:p w:rsidR="00316883" w:rsidRPr="00316883" w:rsidRDefault="00A4124F" w:rsidP="007D0796">
            <w:pPr>
              <w:pStyle w:val="NormalWeb"/>
              <w:spacing w:line="360" w:lineRule="auto"/>
              <w:jc w:val="both"/>
            </w:pPr>
            <w:r>
              <w:t>RecruitMe</w:t>
            </w:r>
            <w:r w:rsidR="00744734">
              <w:t xml:space="preserve"> </w:t>
            </w:r>
            <w:r w:rsidR="00316883" w:rsidRPr="00316883">
              <w:t>uses Hibernate to handle the mapping between the underlying database</w:t>
            </w:r>
            <w:r w:rsidR="009C6F7B">
              <w:t xml:space="preserve"> and the </w:t>
            </w:r>
            <w:r w:rsidR="00790448">
              <w:t>objects</w:t>
            </w:r>
            <w:r w:rsidR="00316883" w:rsidRPr="00316883">
              <w:t xml:space="preserve">. </w:t>
            </w:r>
            <w:r>
              <w:t>RecruitMe</w:t>
            </w:r>
            <w:r w:rsidRPr="00316883">
              <w:t xml:space="preserve"> </w:t>
            </w:r>
            <w:r w:rsidR="005D2D3A">
              <w:t>uses Hibernate 4.3.1</w:t>
            </w:r>
            <w:r w:rsidR="00316883" w:rsidRPr="00316883">
              <w:t>, but this version dependency is handled by Maven so should be relatively transparent to developers.</w:t>
            </w:r>
          </w:p>
        </w:tc>
      </w:tr>
      <w:tr w:rsidR="00316883" w:rsidRPr="00316883" w:rsidTr="0027696D">
        <w:tc>
          <w:tcPr>
            <w:tcW w:w="3539"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Priority:</w:t>
            </w:r>
          </w:p>
        </w:tc>
        <w:tc>
          <w:tcPr>
            <w:tcW w:w="5954" w:type="dxa"/>
            <w:tcMar>
              <w:top w:w="0" w:type="dxa"/>
              <w:left w:w="105" w:type="dxa"/>
              <w:bottom w:w="0" w:type="dxa"/>
              <w:right w:w="105" w:type="dxa"/>
            </w:tcMar>
            <w:hideMark/>
          </w:tcPr>
          <w:p w:rsidR="00316883" w:rsidRPr="00316883" w:rsidRDefault="00316883" w:rsidP="007D0796">
            <w:pPr>
              <w:pStyle w:val="NormalWeb"/>
              <w:spacing w:before="0" w:beforeAutospacing="0" w:after="0" w:afterAutospacing="0" w:line="360" w:lineRule="auto"/>
              <w:jc w:val="both"/>
            </w:pPr>
            <w:r w:rsidRPr="00316883">
              <w:t>M (Must have)</w:t>
            </w:r>
          </w:p>
        </w:tc>
      </w:tr>
    </w:tbl>
    <w:p w:rsidR="005F2932" w:rsidRPr="007C284A" w:rsidRDefault="007756C4" w:rsidP="007D0796">
      <w:pPr>
        <w:pStyle w:val="Heading1"/>
        <w:spacing w:line="360" w:lineRule="auto"/>
      </w:pPr>
      <w:r>
        <w:br w:type="page"/>
      </w:r>
      <w:bookmarkStart w:id="99" w:name="_Toc482208557"/>
      <w:r w:rsidR="00A4321D" w:rsidRPr="007C284A">
        <w:lastRenderedPageBreak/>
        <w:t xml:space="preserve">3. </w:t>
      </w:r>
      <w:r w:rsidR="005F2932" w:rsidRPr="007C284A">
        <w:t>Interface Requirements</w:t>
      </w:r>
      <w:bookmarkEnd w:id="56"/>
      <w:bookmarkEnd w:id="99"/>
    </w:p>
    <w:p w:rsidR="005F2932" w:rsidRDefault="00F5570F" w:rsidP="007D0796">
      <w:pPr>
        <w:pStyle w:val="Heading2"/>
        <w:spacing w:line="360" w:lineRule="auto"/>
      </w:pPr>
      <w:bookmarkStart w:id="100" w:name="_Toc207695892"/>
      <w:bookmarkStart w:id="101" w:name="_Toc482208558"/>
      <w:r w:rsidRPr="005E3B3F">
        <w:t xml:space="preserve">3.1 </w:t>
      </w:r>
      <w:r w:rsidR="005F2932" w:rsidRPr="005E3B3F">
        <w:t>User Interface Standards Requirements</w:t>
      </w:r>
      <w:bookmarkEnd w:id="100"/>
      <w:bookmarkEnd w:id="101"/>
    </w:p>
    <w:p w:rsidR="0012175F" w:rsidRPr="00CE289C" w:rsidRDefault="0012175F" w:rsidP="007D0796">
      <w:pPr>
        <w:pStyle w:val="Caption"/>
        <w:rPr>
          <w:sz w:val="27"/>
          <w:szCs w:val="27"/>
        </w:rPr>
      </w:pPr>
      <w:bookmarkStart w:id="102" w:name="_Toc482208588"/>
      <w:r>
        <w:t xml:space="preserve">Table </w:t>
      </w:r>
      <w:fldSimple w:instr=" SEQ Table \* ARABIC ">
        <w:r w:rsidR="00391078">
          <w:rPr>
            <w:noProof/>
          </w:rPr>
          <w:t>20</w:t>
        </w:r>
      </w:fldSimple>
      <w:r>
        <w:t>: Transitional Compliance</w:t>
      </w:r>
      <w:bookmarkEnd w:id="102"/>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6237"/>
      </w:tblGrid>
      <w:tr w:rsidR="0012175F" w:rsidRPr="00CE289C" w:rsidTr="00B726B8">
        <w:tc>
          <w:tcPr>
            <w:tcW w:w="3256" w:type="dxa"/>
            <w:tcMar>
              <w:top w:w="0" w:type="dxa"/>
              <w:left w:w="105" w:type="dxa"/>
              <w:bottom w:w="0" w:type="dxa"/>
              <w:right w:w="105" w:type="dxa"/>
            </w:tcMar>
            <w:hideMark/>
          </w:tcPr>
          <w:p w:rsidR="0012175F" w:rsidRPr="00CE289C" w:rsidRDefault="0012175F" w:rsidP="007D0796">
            <w:pPr>
              <w:spacing w:line="360" w:lineRule="auto"/>
              <w:rPr>
                <w:lang w:bidi="ar-SA"/>
              </w:rPr>
            </w:pPr>
            <w:r>
              <w:rPr>
                <w:lang w:bidi="ar-SA"/>
              </w:rPr>
              <w:t xml:space="preserve">System </w:t>
            </w:r>
            <w:r w:rsidRPr="00CE289C">
              <w:rPr>
                <w:lang w:bidi="ar-SA"/>
              </w:rPr>
              <w:t>Interface Requirement:</w:t>
            </w:r>
          </w:p>
        </w:tc>
        <w:tc>
          <w:tcPr>
            <w:tcW w:w="6237" w:type="dxa"/>
            <w:tcMar>
              <w:top w:w="0" w:type="dxa"/>
              <w:left w:w="105" w:type="dxa"/>
              <w:bottom w:w="0" w:type="dxa"/>
              <w:right w:w="105" w:type="dxa"/>
            </w:tcMar>
            <w:hideMark/>
          </w:tcPr>
          <w:p w:rsidR="0012175F" w:rsidRPr="00CE289C" w:rsidRDefault="0012175F" w:rsidP="007D0796">
            <w:pPr>
              <w:spacing w:line="360" w:lineRule="auto"/>
              <w:jc w:val="both"/>
              <w:rPr>
                <w:lang w:bidi="ar-SA"/>
              </w:rPr>
            </w:pPr>
            <w:r w:rsidRPr="00CE289C">
              <w:rPr>
                <w:lang w:bidi="ar-SA"/>
              </w:rPr>
              <w:t>Transitional Compliance</w:t>
            </w:r>
          </w:p>
        </w:tc>
      </w:tr>
      <w:tr w:rsidR="0012175F" w:rsidRPr="00CE289C" w:rsidTr="00B726B8">
        <w:tc>
          <w:tcPr>
            <w:tcW w:w="3256" w:type="dxa"/>
            <w:tcMar>
              <w:top w:w="0" w:type="dxa"/>
              <w:left w:w="105" w:type="dxa"/>
              <w:bottom w:w="0" w:type="dxa"/>
              <w:right w:w="105" w:type="dxa"/>
            </w:tcMar>
            <w:hideMark/>
          </w:tcPr>
          <w:p w:rsidR="0012175F" w:rsidRPr="00CE289C" w:rsidRDefault="0012175F" w:rsidP="007D0796">
            <w:pPr>
              <w:spacing w:line="360" w:lineRule="auto"/>
              <w:rPr>
                <w:lang w:bidi="ar-SA"/>
              </w:rPr>
            </w:pPr>
            <w:r w:rsidRPr="00CE289C">
              <w:rPr>
                <w:lang w:bidi="ar-SA"/>
              </w:rPr>
              <w:t>Description:</w:t>
            </w:r>
          </w:p>
        </w:tc>
        <w:tc>
          <w:tcPr>
            <w:tcW w:w="6237" w:type="dxa"/>
            <w:tcMar>
              <w:top w:w="0" w:type="dxa"/>
              <w:left w:w="105" w:type="dxa"/>
              <w:bottom w:w="0" w:type="dxa"/>
              <w:right w:w="105" w:type="dxa"/>
            </w:tcMar>
            <w:hideMark/>
          </w:tcPr>
          <w:p w:rsidR="0012175F" w:rsidRPr="00CE289C" w:rsidRDefault="0012175F" w:rsidP="007D0796">
            <w:pPr>
              <w:spacing w:line="360" w:lineRule="auto"/>
              <w:jc w:val="both"/>
              <w:rPr>
                <w:lang w:bidi="ar-SA"/>
              </w:rPr>
            </w:pPr>
            <w:r w:rsidRPr="008954D5">
              <w:rPr>
                <w:lang w:bidi="ar-SA"/>
              </w:rPr>
              <w:t xml:space="preserve">The user interface for the </w:t>
            </w:r>
            <w:r>
              <w:rPr>
                <w:lang w:bidi="ar-SA"/>
              </w:rPr>
              <w:t xml:space="preserve">RecruitMe </w:t>
            </w:r>
            <w:r w:rsidRPr="008954D5">
              <w:rPr>
                <w:lang w:bidi="ar-SA"/>
              </w:rPr>
              <w:t>software shall be compatible to any browser such as Google Chrome, Fire Fox or any web browser by which user can access to the system.</w:t>
            </w:r>
          </w:p>
        </w:tc>
      </w:tr>
      <w:tr w:rsidR="0012175F" w:rsidRPr="00CE289C" w:rsidTr="00B726B8">
        <w:tc>
          <w:tcPr>
            <w:tcW w:w="3256" w:type="dxa"/>
            <w:tcMar>
              <w:top w:w="0" w:type="dxa"/>
              <w:left w:w="105" w:type="dxa"/>
              <w:bottom w:w="0" w:type="dxa"/>
              <w:right w:w="105" w:type="dxa"/>
            </w:tcMar>
            <w:hideMark/>
          </w:tcPr>
          <w:p w:rsidR="0012175F" w:rsidRPr="00CE289C" w:rsidRDefault="0012175F" w:rsidP="007D0796">
            <w:pPr>
              <w:spacing w:line="360" w:lineRule="auto"/>
              <w:rPr>
                <w:lang w:bidi="ar-SA"/>
              </w:rPr>
            </w:pPr>
            <w:r w:rsidRPr="00CE289C">
              <w:rPr>
                <w:lang w:bidi="ar-SA"/>
              </w:rPr>
              <w:t>Priority:</w:t>
            </w:r>
          </w:p>
        </w:tc>
        <w:tc>
          <w:tcPr>
            <w:tcW w:w="6237" w:type="dxa"/>
            <w:tcMar>
              <w:top w:w="0" w:type="dxa"/>
              <w:left w:w="105" w:type="dxa"/>
              <w:bottom w:w="0" w:type="dxa"/>
              <w:right w:w="105" w:type="dxa"/>
            </w:tcMar>
            <w:hideMark/>
          </w:tcPr>
          <w:p w:rsidR="0012175F" w:rsidRPr="00CE289C" w:rsidRDefault="0012175F" w:rsidP="007D0796">
            <w:pPr>
              <w:spacing w:line="360" w:lineRule="auto"/>
              <w:jc w:val="both"/>
              <w:rPr>
                <w:lang w:bidi="ar-SA"/>
              </w:rPr>
            </w:pPr>
            <w:r w:rsidRPr="00CE289C">
              <w:rPr>
                <w:lang w:bidi="ar-SA"/>
              </w:rPr>
              <w:t>W (Want to have)</w:t>
            </w:r>
          </w:p>
        </w:tc>
      </w:tr>
    </w:tbl>
    <w:p w:rsidR="005F2932" w:rsidRDefault="00456EE5" w:rsidP="007D0796">
      <w:pPr>
        <w:pStyle w:val="Heading2"/>
        <w:spacing w:line="360" w:lineRule="auto"/>
      </w:pPr>
      <w:bookmarkStart w:id="103" w:name="_Toc207695893"/>
      <w:bookmarkStart w:id="104" w:name="_Toc482208559"/>
      <w:r>
        <w:t xml:space="preserve">3.2 </w:t>
      </w:r>
      <w:r w:rsidR="005F2932">
        <w:t>Hardware Interface</w:t>
      </w:r>
      <w:r w:rsidR="005F2932">
        <w:fldChar w:fldCharType="begin"/>
      </w:r>
      <w:r w:rsidR="005F2932">
        <w:instrText xml:space="preserve"> XE "Hardware Interface" </w:instrText>
      </w:r>
      <w:r w:rsidR="005F2932">
        <w:fldChar w:fldCharType="end"/>
      </w:r>
      <w:r w:rsidR="005F2932">
        <w:t xml:space="preserve"> Requirements</w:t>
      </w:r>
      <w:bookmarkEnd w:id="103"/>
      <w:bookmarkEnd w:id="104"/>
    </w:p>
    <w:p w:rsidR="005B2112" w:rsidRPr="005B2112" w:rsidRDefault="005B2112" w:rsidP="007D0796">
      <w:pPr>
        <w:pStyle w:val="Caption"/>
      </w:pPr>
      <w:bookmarkStart w:id="105" w:name="_Toc482208589"/>
      <w:r>
        <w:t xml:space="preserve">Table </w:t>
      </w:r>
      <w:fldSimple w:instr=" SEQ Table \* ARABIC ">
        <w:r w:rsidR="00391078">
          <w:rPr>
            <w:noProof/>
          </w:rPr>
          <w:t>21</w:t>
        </w:r>
      </w:fldSimple>
      <w:r w:rsidR="00FF3456">
        <w:t>:</w:t>
      </w:r>
      <w:r>
        <w:t>Power</w:t>
      </w:r>
      <w:bookmarkEnd w:id="105"/>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5954"/>
      </w:tblGrid>
      <w:tr w:rsidR="00FF3456" w:rsidRPr="005B2112" w:rsidTr="00B726B8">
        <w:tc>
          <w:tcPr>
            <w:tcW w:w="3539" w:type="dxa"/>
            <w:tcMar>
              <w:top w:w="105" w:type="dxa"/>
              <w:left w:w="105" w:type="dxa"/>
              <w:bottom w:w="105" w:type="dxa"/>
              <w:right w:w="105" w:type="dxa"/>
            </w:tcMar>
            <w:hideMark/>
          </w:tcPr>
          <w:p w:rsidR="00FF3456" w:rsidRPr="005B2112" w:rsidRDefault="00FF3456" w:rsidP="007D0796">
            <w:pPr>
              <w:spacing w:line="360" w:lineRule="auto"/>
              <w:rPr>
                <w:lang w:bidi="ar-SA"/>
              </w:rPr>
            </w:pPr>
            <w:r w:rsidRPr="005B2112">
              <w:rPr>
                <w:lang w:bidi="ar-SA"/>
              </w:rPr>
              <w:t>Hardware Interface Requirement:</w:t>
            </w:r>
          </w:p>
        </w:tc>
        <w:tc>
          <w:tcPr>
            <w:tcW w:w="5954" w:type="dxa"/>
            <w:tcMar>
              <w:top w:w="0" w:type="dxa"/>
              <w:left w:w="105" w:type="dxa"/>
              <w:bottom w:w="0" w:type="dxa"/>
              <w:right w:w="105" w:type="dxa"/>
            </w:tcMar>
            <w:hideMark/>
          </w:tcPr>
          <w:p w:rsidR="00FF3456" w:rsidRPr="005B2112" w:rsidRDefault="00FF3456" w:rsidP="007D0796">
            <w:pPr>
              <w:spacing w:line="360" w:lineRule="auto"/>
              <w:jc w:val="both"/>
              <w:rPr>
                <w:lang w:bidi="ar-SA"/>
              </w:rPr>
            </w:pPr>
            <w:r w:rsidRPr="005B2112">
              <w:rPr>
                <w:lang w:bidi="ar-SA"/>
              </w:rPr>
              <w:t>Power</w:t>
            </w:r>
          </w:p>
        </w:tc>
      </w:tr>
      <w:tr w:rsidR="00FF3456" w:rsidRPr="005B2112" w:rsidTr="00B726B8">
        <w:tc>
          <w:tcPr>
            <w:tcW w:w="3539" w:type="dxa"/>
            <w:tcMar>
              <w:top w:w="0" w:type="dxa"/>
              <w:left w:w="105" w:type="dxa"/>
              <w:bottom w:w="0" w:type="dxa"/>
              <w:right w:w="105" w:type="dxa"/>
            </w:tcMar>
            <w:hideMark/>
          </w:tcPr>
          <w:p w:rsidR="00FF3456" w:rsidRPr="005B2112" w:rsidRDefault="00FF3456" w:rsidP="007D0796">
            <w:pPr>
              <w:spacing w:line="360" w:lineRule="auto"/>
              <w:rPr>
                <w:lang w:bidi="ar-SA"/>
              </w:rPr>
            </w:pPr>
            <w:r w:rsidRPr="005B2112">
              <w:rPr>
                <w:lang w:bidi="ar-SA"/>
              </w:rPr>
              <w:t>Description:</w:t>
            </w:r>
          </w:p>
        </w:tc>
        <w:tc>
          <w:tcPr>
            <w:tcW w:w="5954" w:type="dxa"/>
            <w:tcMar>
              <w:top w:w="0" w:type="dxa"/>
              <w:left w:w="105" w:type="dxa"/>
              <w:bottom w:w="0" w:type="dxa"/>
              <w:right w:w="105" w:type="dxa"/>
            </w:tcMar>
            <w:hideMark/>
          </w:tcPr>
          <w:p w:rsidR="00FF3456" w:rsidRPr="005B2112" w:rsidRDefault="00FF3456" w:rsidP="007D0796">
            <w:pPr>
              <w:spacing w:line="360" w:lineRule="auto"/>
              <w:jc w:val="both"/>
              <w:rPr>
                <w:lang w:bidi="ar-SA"/>
              </w:rPr>
            </w:pPr>
            <w:r>
              <w:rPr>
                <w:lang w:bidi="ar-SA"/>
              </w:rPr>
              <w:t>The computer should be able to be plugged into a powe</w:t>
            </w:r>
            <w:r w:rsidR="00840815">
              <w:rPr>
                <w:lang w:bidi="ar-SA"/>
              </w:rPr>
              <w:t>r source.</w:t>
            </w:r>
          </w:p>
        </w:tc>
      </w:tr>
      <w:tr w:rsidR="00FF3456" w:rsidRPr="005B2112" w:rsidTr="00B726B8">
        <w:tc>
          <w:tcPr>
            <w:tcW w:w="3539" w:type="dxa"/>
            <w:tcMar>
              <w:top w:w="0" w:type="dxa"/>
              <w:left w:w="105" w:type="dxa"/>
              <w:bottom w:w="0" w:type="dxa"/>
              <w:right w:w="105" w:type="dxa"/>
            </w:tcMar>
            <w:hideMark/>
          </w:tcPr>
          <w:p w:rsidR="00FF3456" w:rsidRPr="005B2112" w:rsidRDefault="00FF3456" w:rsidP="007D0796">
            <w:pPr>
              <w:spacing w:line="360" w:lineRule="auto"/>
              <w:rPr>
                <w:lang w:bidi="ar-SA"/>
              </w:rPr>
            </w:pPr>
            <w:r w:rsidRPr="005B2112">
              <w:rPr>
                <w:lang w:bidi="ar-SA"/>
              </w:rPr>
              <w:t>Priority:</w:t>
            </w:r>
          </w:p>
        </w:tc>
        <w:tc>
          <w:tcPr>
            <w:tcW w:w="5954" w:type="dxa"/>
            <w:tcMar>
              <w:top w:w="0" w:type="dxa"/>
              <w:left w:w="105" w:type="dxa"/>
              <w:bottom w:w="0" w:type="dxa"/>
              <w:right w:w="105" w:type="dxa"/>
            </w:tcMar>
            <w:hideMark/>
          </w:tcPr>
          <w:p w:rsidR="00FF3456" w:rsidRPr="005B2112" w:rsidRDefault="00FF3456" w:rsidP="007D0796">
            <w:pPr>
              <w:spacing w:line="360" w:lineRule="auto"/>
              <w:jc w:val="both"/>
              <w:rPr>
                <w:lang w:bidi="ar-SA"/>
              </w:rPr>
            </w:pPr>
            <w:r w:rsidRPr="005B2112">
              <w:rPr>
                <w:lang w:bidi="ar-SA"/>
              </w:rPr>
              <w:t>M (Must Have)</w:t>
            </w:r>
          </w:p>
        </w:tc>
      </w:tr>
    </w:tbl>
    <w:p w:rsidR="005B2112" w:rsidRPr="005B2112" w:rsidRDefault="005B2112" w:rsidP="007D0796">
      <w:pPr>
        <w:pStyle w:val="Caption"/>
        <w:rPr>
          <w:sz w:val="27"/>
          <w:szCs w:val="27"/>
        </w:rPr>
      </w:pPr>
      <w:bookmarkStart w:id="106" w:name="_Toc482208590"/>
      <w:r>
        <w:t xml:space="preserve">Table </w:t>
      </w:r>
      <w:fldSimple w:instr=" SEQ Table \* ARABIC ">
        <w:r w:rsidR="00391078">
          <w:rPr>
            <w:noProof/>
          </w:rPr>
          <w:t>22</w:t>
        </w:r>
      </w:fldSimple>
      <w:r w:rsidR="00AA4AFC">
        <w:t>:</w:t>
      </w:r>
      <w:r>
        <w:t>Internet Connectivity</w:t>
      </w:r>
      <w:bookmarkEnd w:id="106"/>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5954"/>
      </w:tblGrid>
      <w:tr w:rsidR="005B2112" w:rsidRPr="005B2112" w:rsidTr="00B726B8">
        <w:tc>
          <w:tcPr>
            <w:tcW w:w="3539" w:type="dxa"/>
            <w:tcMar>
              <w:top w:w="105" w:type="dxa"/>
              <w:left w:w="105" w:type="dxa"/>
              <w:bottom w:w="105" w:type="dxa"/>
              <w:right w:w="105" w:type="dxa"/>
            </w:tcMar>
            <w:hideMark/>
          </w:tcPr>
          <w:p w:rsidR="005B2112" w:rsidRPr="005B2112" w:rsidRDefault="005B2112" w:rsidP="007D0796">
            <w:pPr>
              <w:spacing w:line="360" w:lineRule="auto"/>
              <w:jc w:val="both"/>
              <w:rPr>
                <w:lang w:bidi="ar-SA"/>
              </w:rPr>
            </w:pPr>
            <w:r w:rsidRPr="005B2112">
              <w:rPr>
                <w:lang w:bidi="ar-SA"/>
              </w:rPr>
              <w:t>Hardware Interface Requirement:</w:t>
            </w:r>
          </w:p>
        </w:tc>
        <w:tc>
          <w:tcPr>
            <w:tcW w:w="5954" w:type="dxa"/>
            <w:tcMar>
              <w:top w:w="0" w:type="dxa"/>
              <w:left w:w="105" w:type="dxa"/>
              <w:bottom w:w="0" w:type="dxa"/>
              <w:right w:w="105" w:type="dxa"/>
            </w:tcMar>
            <w:hideMark/>
          </w:tcPr>
          <w:p w:rsidR="005B2112" w:rsidRPr="005B2112" w:rsidRDefault="005B2112" w:rsidP="007D0796">
            <w:pPr>
              <w:spacing w:line="360" w:lineRule="auto"/>
              <w:jc w:val="both"/>
              <w:rPr>
                <w:lang w:bidi="ar-SA"/>
              </w:rPr>
            </w:pPr>
            <w:r w:rsidRPr="005B2112">
              <w:rPr>
                <w:lang w:bidi="ar-SA"/>
              </w:rPr>
              <w:t>Internet Connectivity</w:t>
            </w:r>
          </w:p>
        </w:tc>
      </w:tr>
      <w:tr w:rsidR="005B2112" w:rsidRPr="005B2112" w:rsidTr="00B726B8">
        <w:tc>
          <w:tcPr>
            <w:tcW w:w="3539" w:type="dxa"/>
            <w:tcMar>
              <w:top w:w="0" w:type="dxa"/>
              <w:left w:w="105" w:type="dxa"/>
              <w:bottom w:w="0" w:type="dxa"/>
              <w:right w:w="105" w:type="dxa"/>
            </w:tcMar>
            <w:hideMark/>
          </w:tcPr>
          <w:p w:rsidR="005B2112" w:rsidRPr="005B2112" w:rsidRDefault="005B2112" w:rsidP="007D0796">
            <w:pPr>
              <w:spacing w:line="360" w:lineRule="auto"/>
              <w:jc w:val="both"/>
              <w:rPr>
                <w:lang w:bidi="ar-SA"/>
              </w:rPr>
            </w:pPr>
            <w:r w:rsidRPr="005B2112">
              <w:rPr>
                <w:lang w:bidi="ar-SA"/>
              </w:rPr>
              <w:t>Description:</w:t>
            </w:r>
          </w:p>
        </w:tc>
        <w:tc>
          <w:tcPr>
            <w:tcW w:w="5954" w:type="dxa"/>
            <w:tcMar>
              <w:top w:w="0" w:type="dxa"/>
              <w:left w:w="105" w:type="dxa"/>
              <w:bottom w:w="0" w:type="dxa"/>
              <w:right w:w="105" w:type="dxa"/>
            </w:tcMar>
            <w:hideMark/>
          </w:tcPr>
          <w:p w:rsidR="005B2112" w:rsidRPr="005B2112" w:rsidRDefault="005771DD" w:rsidP="007D0796">
            <w:pPr>
              <w:spacing w:line="360" w:lineRule="auto"/>
              <w:jc w:val="both"/>
              <w:rPr>
                <w:lang w:bidi="ar-SA"/>
              </w:rPr>
            </w:pPr>
            <w:r>
              <w:t>All the hardware will require to connect to the internet since the application must run over the internet which will be the hardware interface for the RecruitMe system. As for an example Modem – LAN, Ethernet Cross-Cable.</w:t>
            </w:r>
          </w:p>
        </w:tc>
      </w:tr>
      <w:tr w:rsidR="005B2112" w:rsidRPr="005B2112" w:rsidTr="00B726B8">
        <w:tc>
          <w:tcPr>
            <w:tcW w:w="3539" w:type="dxa"/>
            <w:tcMar>
              <w:top w:w="0" w:type="dxa"/>
              <w:left w:w="105" w:type="dxa"/>
              <w:bottom w:w="0" w:type="dxa"/>
              <w:right w:w="105" w:type="dxa"/>
            </w:tcMar>
            <w:hideMark/>
          </w:tcPr>
          <w:p w:rsidR="005B2112" w:rsidRPr="005B2112" w:rsidRDefault="005B2112" w:rsidP="007D0796">
            <w:pPr>
              <w:spacing w:line="360" w:lineRule="auto"/>
              <w:jc w:val="both"/>
              <w:rPr>
                <w:lang w:bidi="ar-SA"/>
              </w:rPr>
            </w:pPr>
            <w:r w:rsidRPr="005B2112">
              <w:rPr>
                <w:lang w:bidi="ar-SA"/>
              </w:rPr>
              <w:t>Priority:</w:t>
            </w:r>
          </w:p>
        </w:tc>
        <w:tc>
          <w:tcPr>
            <w:tcW w:w="5954" w:type="dxa"/>
            <w:tcMar>
              <w:top w:w="0" w:type="dxa"/>
              <w:left w:w="105" w:type="dxa"/>
              <w:bottom w:w="0" w:type="dxa"/>
              <w:right w:w="105" w:type="dxa"/>
            </w:tcMar>
            <w:hideMark/>
          </w:tcPr>
          <w:p w:rsidR="005B2112" w:rsidRPr="005B2112" w:rsidRDefault="005B2112" w:rsidP="007D0796">
            <w:pPr>
              <w:spacing w:line="360" w:lineRule="auto"/>
              <w:jc w:val="both"/>
              <w:rPr>
                <w:lang w:bidi="ar-SA"/>
              </w:rPr>
            </w:pPr>
            <w:r w:rsidRPr="005B2112">
              <w:rPr>
                <w:lang w:bidi="ar-SA"/>
              </w:rPr>
              <w:t>M (Must have)</w:t>
            </w:r>
          </w:p>
        </w:tc>
      </w:tr>
    </w:tbl>
    <w:p w:rsidR="005F2932" w:rsidRDefault="00FB313E" w:rsidP="007D0796">
      <w:pPr>
        <w:pStyle w:val="Heading2"/>
        <w:spacing w:line="360" w:lineRule="auto"/>
      </w:pPr>
      <w:bookmarkStart w:id="107" w:name="_Toc207695895"/>
      <w:bookmarkStart w:id="108" w:name="_Toc482208560"/>
      <w:r>
        <w:lastRenderedPageBreak/>
        <w:t xml:space="preserve">3.3 </w:t>
      </w:r>
      <w:r w:rsidR="005F2932">
        <w:t>Software Interface Requirements</w:t>
      </w:r>
      <w:bookmarkEnd w:id="107"/>
      <w:bookmarkEnd w:id="108"/>
      <w:r w:rsidR="006B4637">
        <w:t xml:space="preserve"> </w:t>
      </w:r>
    </w:p>
    <w:p w:rsidR="00B90A89" w:rsidRPr="00DE07D0" w:rsidRDefault="00B90A89" w:rsidP="007D0796">
      <w:pPr>
        <w:pStyle w:val="Caption"/>
        <w:rPr>
          <w:sz w:val="27"/>
          <w:szCs w:val="27"/>
        </w:rPr>
      </w:pPr>
      <w:bookmarkStart w:id="109" w:name="_Toc207695896"/>
      <w:bookmarkStart w:id="110" w:name="_Toc482208591"/>
      <w:r>
        <w:t xml:space="preserve">Table </w:t>
      </w:r>
      <w:fldSimple w:instr=" SEQ Table \* ARABIC ">
        <w:r w:rsidR="00391078">
          <w:rPr>
            <w:noProof/>
          </w:rPr>
          <w:t>23</w:t>
        </w:r>
      </w:fldSimple>
      <w:r>
        <w:t xml:space="preserve">: </w:t>
      </w:r>
      <w:r w:rsidR="006C23A6">
        <w:t>WAMP Server, MySQL and</w:t>
      </w:r>
      <w:r w:rsidR="00C358CD">
        <w:t xml:space="preserve"> </w:t>
      </w:r>
      <w:r w:rsidR="006C23A6">
        <w:t>JDBC</w:t>
      </w:r>
      <w:bookmarkEnd w:id="11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7"/>
        <w:gridCol w:w="5984"/>
      </w:tblGrid>
      <w:tr w:rsidR="00B90A89" w:rsidRPr="00DE07D0" w:rsidTr="00B726B8">
        <w:tc>
          <w:tcPr>
            <w:tcW w:w="3367" w:type="dxa"/>
            <w:tcMar>
              <w:top w:w="0" w:type="dxa"/>
              <w:left w:w="105" w:type="dxa"/>
              <w:bottom w:w="0" w:type="dxa"/>
              <w:right w:w="105" w:type="dxa"/>
            </w:tcMar>
            <w:hideMark/>
          </w:tcPr>
          <w:p w:rsidR="00B90A89" w:rsidRPr="00DE07D0" w:rsidRDefault="00B90A89" w:rsidP="007D0796">
            <w:pPr>
              <w:spacing w:line="360" w:lineRule="auto"/>
              <w:jc w:val="both"/>
              <w:rPr>
                <w:lang w:bidi="ar-SA"/>
              </w:rPr>
            </w:pPr>
            <w:r>
              <w:rPr>
                <w:lang w:bidi="ar-SA"/>
              </w:rPr>
              <w:t>Software Interface Requirement:</w:t>
            </w:r>
          </w:p>
        </w:tc>
        <w:tc>
          <w:tcPr>
            <w:tcW w:w="5984" w:type="dxa"/>
            <w:tcMar>
              <w:top w:w="0" w:type="dxa"/>
              <w:left w:w="105" w:type="dxa"/>
              <w:bottom w:w="0" w:type="dxa"/>
              <w:right w:w="105" w:type="dxa"/>
            </w:tcMar>
            <w:hideMark/>
          </w:tcPr>
          <w:p w:rsidR="00B90A89" w:rsidRPr="006C23A6" w:rsidRDefault="00321496" w:rsidP="006C23A6">
            <w:pPr>
              <w:spacing w:line="360" w:lineRule="auto"/>
              <w:jc w:val="both"/>
            </w:pPr>
            <w:r>
              <w:t>WAMP Server, MySQL and JDBC</w:t>
            </w:r>
          </w:p>
        </w:tc>
      </w:tr>
      <w:tr w:rsidR="00B90A89" w:rsidRPr="00DE07D0" w:rsidTr="00B726B8">
        <w:tc>
          <w:tcPr>
            <w:tcW w:w="3367" w:type="dxa"/>
            <w:tcMar>
              <w:top w:w="0" w:type="dxa"/>
              <w:left w:w="105" w:type="dxa"/>
              <w:bottom w:w="0" w:type="dxa"/>
              <w:right w:w="105" w:type="dxa"/>
            </w:tcMar>
            <w:hideMark/>
          </w:tcPr>
          <w:p w:rsidR="00B90A89" w:rsidRPr="00DE07D0" w:rsidRDefault="00B90A89" w:rsidP="007D0796">
            <w:pPr>
              <w:spacing w:line="360" w:lineRule="auto"/>
              <w:jc w:val="both"/>
              <w:rPr>
                <w:lang w:bidi="ar-SA"/>
              </w:rPr>
            </w:pPr>
            <w:r w:rsidRPr="00DE07D0">
              <w:rPr>
                <w:lang w:bidi="ar-SA"/>
              </w:rPr>
              <w:t>Description:</w:t>
            </w:r>
          </w:p>
        </w:tc>
        <w:tc>
          <w:tcPr>
            <w:tcW w:w="5984" w:type="dxa"/>
            <w:tcMar>
              <w:top w:w="0" w:type="dxa"/>
              <w:left w:w="105" w:type="dxa"/>
              <w:bottom w:w="0" w:type="dxa"/>
              <w:right w:w="105" w:type="dxa"/>
            </w:tcMar>
            <w:hideMark/>
          </w:tcPr>
          <w:p w:rsidR="00B90A89" w:rsidRPr="00DE07D0" w:rsidRDefault="00321496" w:rsidP="007D0796">
            <w:pPr>
              <w:spacing w:line="360" w:lineRule="auto"/>
              <w:jc w:val="both"/>
              <w:rPr>
                <w:lang w:bidi="ar-SA"/>
              </w:rPr>
            </w:pPr>
            <w:r>
              <w:t>The web application will be running inside a tomcat server, which will communicate with the WAMP server's MySQL database using JDBC. Thus, JDBC will be the software interface that will handle all database calls. Thus, Connector/J needs to be present for the application to work.</w:t>
            </w:r>
          </w:p>
        </w:tc>
      </w:tr>
      <w:tr w:rsidR="00B90A89" w:rsidRPr="00DE07D0" w:rsidTr="00B726B8">
        <w:tc>
          <w:tcPr>
            <w:tcW w:w="3367" w:type="dxa"/>
            <w:tcMar>
              <w:top w:w="0" w:type="dxa"/>
              <w:left w:w="105" w:type="dxa"/>
              <w:bottom w:w="0" w:type="dxa"/>
              <w:right w:w="105" w:type="dxa"/>
            </w:tcMar>
            <w:hideMark/>
          </w:tcPr>
          <w:p w:rsidR="00B90A89" w:rsidRPr="00DE07D0" w:rsidRDefault="00B90A89" w:rsidP="007D0796">
            <w:pPr>
              <w:spacing w:line="360" w:lineRule="auto"/>
              <w:jc w:val="both"/>
              <w:rPr>
                <w:lang w:bidi="ar-SA"/>
              </w:rPr>
            </w:pPr>
            <w:r w:rsidRPr="00DE07D0">
              <w:rPr>
                <w:lang w:bidi="ar-SA"/>
              </w:rPr>
              <w:t>Priority:</w:t>
            </w:r>
          </w:p>
        </w:tc>
        <w:tc>
          <w:tcPr>
            <w:tcW w:w="5984" w:type="dxa"/>
            <w:tcMar>
              <w:top w:w="0" w:type="dxa"/>
              <w:left w:w="105" w:type="dxa"/>
              <w:bottom w:w="0" w:type="dxa"/>
              <w:right w:w="105" w:type="dxa"/>
            </w:tcMar>
            <w:hideMark/>
          </w:tcPr>
          <w:p w:rsidR="00B90A89" w:rsidRPr="00DE07D0" w:rsidRDefault="00B90A89" w:rsidP="007D0796">
            <w:pPr>
              <w:spacing w:line="360" w:lineRule="auto"/>
              <w:jc w:val="both"/>
              <w:rPr>
                <w:lang w:bidi="ar-SA"/>
              </w:rPr>
            </w:pPr>
            <w:r>
              <w:rPr>
                <w:lang w:bidi="ar-SA"/>
              </w:rPr>
              <w:t>M</w:t>
            </w:r>
            <w:r w:rsidRPr="00DE07D0">
              <w:rPr>
                <w:lang w:bidi="ar-SA"/>
              </w:rPr>
              <w:t xml:space="preserve"> (</w:t>
            </w:r>
            <w:r>
              <w:rPr>
                <w:lang w:bidi="ar-SA"/>
              </w:rPr>
              <w:t>Must</w:t>
            </w:r>
            <w:r w:rsidRPr="00DE07D0">
              <w:rPr>
                <w:lang w:bidi="ar-SA"/>
              </w:rPr>
              <w:t xml:space="preserve"> have)</w:t>
            </w:r>
          </w:p>
        </w:tc>
      </w:tr>
    </w:tbl>
    <w:p w:rsidR="00177F79" w:rsidRDefault="00177F79" w:rsidP="007D0796">
      <w:pPr>
        <w:pStyle w:val="NormalWeb"/>
        <w:spacing w:before="0" w:beforeAutospacing="0" w:after="0" w:afterAutospacing="0" w:line="360" w:lineRule="auto"/>
        <w:jc w:val="both"/>
        <w:rPr>
          <w:color w:val="000000"/>
        </w:rPr>
      </w:pPr>
    </w:p>
    <w:p w:rsidR="005F2932" w:rsidRDefault="00150879" w:rsidP="007D0796">
      <w:pPr>
        <w:pStyle w:val="Heading1"/>
        <w:spacing w:line="360" w:lineRule="auto"/>
      </w:pPr>
      <w:r>
        <w:br w:type="page"/>
      </w:r>
      <w:bookmarkStart w:id="111" w:name="_Toc482208561"/>
      <w:r w:rsidR="00FF477A" w:rsidRPr="003A2C00">
        <w:lastRenderedPageBreak/>
        <w:t xml:space="preserve">4. </w:t>
      </w:r>
      <w:r w:rsidR="00F44252" w:rsidRPr="003A2C00">
        <w:t>Process</w:t>
      </w:r>
      <w:r w:rsidR="005F2932" w:rsidRPr="003A2C00">
        <w:t xml:space="preserve"> Requirements</w:t>
      </w:r>
      <w:bookmarkEnd w:id="109"/>
      <w:bookmarkEnd w:id="111"/>
    </w:p>
    <w:p w:rsidR="00EF74AE" w:rsidRDefault="000B459D" w:rsidP="00BF21D5">
      <w:pPr>
        <w:spacing w:line="360" w:lineRule="auto"/>
        <w:jc w:val="both"/>
        <w:rPr>
          <w:lang w:bidi="ar-SA"/>
        </w:rPr>
      </w:pPr>
      <w:r>
        <w:rPr>
          <w:lang w:bidi="ar-SA"/>
        </w:rPr>
        <w:t>This section covers requirements affecting to the execution of the software development project.</w:t>
      </w:r>
      <w:bookmarkStart w:id="112" w:name="_Toc207695897"/>
    </w:p>
    <w:p w:rsidR="00EF74AE" w:rsidRDefault="00EF74AE" w:rsidP="007D0796">
      <w:pPr>
        <w:pStyle w:val="Heading2"/>
        <w:spacing w:line="360" w:lineRule="auto"/>
      </w:pPr>
      <w:bookmarkStart w:id="113" w:name="_Toc482208562"/>
      <w:r>
        <w:t>4.</w:t>
      </w:r>
      <w:r w:rsidR="005727BA">
        <w:t>1</w:t>
      </w:r>
      <w:r>
        <w:t>. Budget and Schedule Requirements</w:t>
      </w:r>
      <w:bookmarkEnd w:id="113"/>
    </w:p>
    <w:p w:rsidR="008344A7" w:rsidRPr="008344A7" w:rsidRDefault="008344A7" w:rsidP="007D0796">
      <w:pPr>
        <w:pStyle w:val="Caption"/>
        <w:rPr>
          <w:sz w:val="27"/>
          <w:szCs w:val="27"/>
        </w:rPr>
      </w:pPr>
      <w:bookmarkStart w:id="114" w:name="_Toc482208592"/>
      <w:r>
        <w:t xml:space="preserve">Table </w:t>
      </w:r>
      <w:fldSimple w:instr=" SEQ Table \* ARABIC ">
        <w:r w:rsidR="00391078">
          <w:rPr>
            <w:noProof/>
          </w:rPr>
          <w:t>24</w:t>
        </w:r>
      </w:fldSimple>
      <w:r>
        <w:t xml:space="preserve">: </w:t>
      </w:r>
      <w:r w:rsidR="00FD41FE">
        <w:t>Schedule of 05</w:t>
      </w:r>
      <w:r w:rsidRPr="008344A7">
        <w:t xml:space="preserve"> Weeks</w:t>
      </w:r>
      <w:r w:rsidR="00FD41FE">
        <w:rPr>
          <w:sz w:val="27"/>
          <w:szCs w:val="27"/>
        </w:rPr>
        <w:t xml:space="preserve"> for the System</w:t>
      </w:r>
      <w:bookmarkEnd w:id="11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946"/>
      </w:tblGrid>
      <w:tr w:rsidR="008344A7" w:rsidRPr="008344A7" w:rsidTr="003D511B">
        <w:tc>
          <w:tcPr>
            <w:tcW w:w="2405"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Process Requirement:</w:t>
            </w:r>
          </w:p>
        </w:tc>
        <w:tc>
          <w:tcPr>
            <w:tcW w:w="6946" w:type="dxa"/>
            <w:tcMar>
              <w:top w:w="105" w:type="dxa"/>
              <w:left w:w="105" w:type="dxa"/>
              <w:bottom w:w="105" w:type="dxa"/>
              <w:right w:w="105" w:type="dxa"/>
            </w:tcMar>
            <w:hideMark/>
          </w:tcPr>
          <w:p w:rsidR="008344A7" w:rsidRPr="008344A7" w:rsidRDefault="00183801" w:rsidP="007D0796">
            <w:pPr>
              <w:spacing w:line="360" w:lineRule="auto"/>
              <w:jc w:val="both"/>
              <w:rPr>
                <w:lang w:bidi="ar-SA"/>
              </w:rPr>
            </w:pPr>
            <w:r>
              <w:rPr>
                <w:lang w:bidi="ar-SA"/>
              </w:rPr>
              <w:t>Schedule of 05</w:t>
            </w:r>
            <w:r w:rsidR="008344A7" w:rsidRPr="008344A7">
              <w:rPr>
                <w:lang w:bidi="ar-SA"/>
              </w:rPr>
              <w:t xml:space="preserve"> weeks</w:t>
            </w:r>
          </w:p>
        </w:tc>
      </w:tr>
      <w:tr w:rsidR="008344A7" w:rsidRPr="008344A7" w:rsidTr="003D511B">
        <w:tc>
          <w:tcPr>
            <w:tcW w:w="2405"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Description:</w:t>
            </w:r>
          </w:p>
        </w:tc>
        <w:tc>
          <w:tcPr>
            <w:tcW w:w="6946" w:type="dxa"/>
            <w:tcMar>
              <w:top w:w="105" w:type="dxa"/>
              <w:left w:w="105" w:type="dxa"/>
              <w:bottom w:w="105" w:type="dxa"/>
              <w:right w:w="105" w:type="dxa"/>
            </w:tcMar>
            <w:hideMark/>
          </w:tcPr>
          <w:p w:rsidR="008344A7" w:rsidRPr="008344A7" w:rsidRDefault="009D03D9" w:rsidP="007D0796">
            <w:pPr>
              <w:spacing w:line="360" w:lineRule="auto"/>
              <w:jc w:val="both"/>
              <w:rPr>
                <w:lang w:bidi="ar-SA"/>
              </w:rPr>
            </w:pPr>
            <w:r>
              <w:rPr>
                <w:lang w:bidi="ar-SA"/>
              </w:rPr>
              <w:t xml:space="preserve">05 working weeks has been scheduled </w:t>
            </w:r>
            <w:r w:rsidR="00D95493">
              <w:rPr>
                <w:lang w:bidi="ar-SA"/>
              </w:rPr>
              <w:t xml:space="preserve">for the project and it can be taken roughly as 03 weeks in the semester. </w:t>
            </w:r>
          </w:p>
        </w:tc>
      </w:tr>
      <w:tr w:rsidR="008344A7" w:rsidRPr="008344A7" w:rsidTr="003D511B">
        <w:tc>
          <w:tcPr>
            <w:tcW w:w="2405"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Priority:</w:t>
            </w:r>
          </w:p>
        </w:tc>
        <w:tc>
          <w:tcPr>
            <w:tcW w:w="6946"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M(Must have)</w:t>
            </w:r>
          </w:p>
        </w:tc>
      </w:tr>
    </w:tbl>
    <w:p w:rsidR="008344A7" w:rsidRPr="008344A7" w:rsidRDefault="008344A7" w:rsidP="007D0796">
      <w:pPr>
        <w:pStyle w:val="Caption"/>
        <w:rPr>
          <w:sz w:val="27"/>
          <w:szCs w:val="27"/>
        </w:rPr>
      </w:pPr>
      <w:bookmarkStart w:id="115" w:name="_Toc482208593"/>
      <w:r>
        <w:t xml:space="preserve">Table </w:t>
      </w:r>
      <w:fldSimple w:instr=" SEQ Table \* ARABIC ">
        <w:r w:rsidR="00391078">
          <w:rPr>
            <w:noProof/>
          </w:rPr>
          <w:t>25</w:t>
        </w:r>
      </w:fldSimple>
      <w:r>
        <w:t xml:space="preserve">: </w:t>
      </w:r>
      <w:r w:rsidRPr="008344A7">
        <w:t>No Monetary Budget</w:t>
      </w:r>
      <w:bookmarkEnd w:id="1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7088"/>
      </w:tblGrid>
      <w:tr w:rsidR="008344A7" w:rsidRPr="008344A7" w:rsidTr="00C55764">
        <w:tc>
          <w:tcPr>
            <w:tcW w:w="2263"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Project Requirement:</w:t>
            </w:r>
          </w:p>
        </w:tc>
        <w:tc>
          <w:tcPr>
            <w:tcW w:w="7088"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No monetary budget</w:t>
            </w:r>
          </w:p>
        </w:tc>
      </w:tr>
      <w:tr w:rsidR="008344A7" w:rsidRPr="008344A7" w:rsidTr="00C55764">
        <w:tc>
          <w:tcPr>
            <w:tcW w:w="2263"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Description:</w:t>
            </w:r>
          </w:p>
        </w:tc>
        <w:tc>
          <w:tcPr>
            <w:tcW w:w="7088" w:type="dxa"/>
            <w:tcMar>
              <w:top w:w="105" w:type="dxa"/>
              <w:left w:w="105" w:type="dxa"/>
              <w:bottom w:w="105" w:type="dxa"/>
              <w:right w:w="105" w:type="dxa"/>
            </w:tcMar>
            <w:hideMark/>
          </w:tcPr>
          <w:p w:rsidR="008344A7" w:rsidRPr="008344A7" w:rsidRDefault="001201D9" w:rsidP="007D0796">
            <w:pPr>
              <w:spacing w:line="360" w:lineRule="auto"/>
              <w:jc w:val="both"/>
              <w:rPr>
                <w:lang w:bidi="ar-SA"/>
              </w:rPr>
            </w:pPr>
            <w:r>
              <w:rPr>
                <w:lang w:bidi="ar-SA"/>
              </w:rPr>
              <w:t xml:space="preserve">There is not having </w:t>
            </w:r>
            <w:r w:rsidR="008344A7" w:rsidRPr="008344A7">
              <w:rPr>
                <w:lang w:bidi="ar-SA"/>
              </w:rPr>
              <w:t xml:space="preserve">a monetary budget for </w:t>
            </w:r>
            <w:r>
              <w:rPr>
                <w:lang w:bidi="ar-SA"/>
              </w:rPr>
              <w:t xml:space="preserve">the system </w:t>
            </w:r>
            <w:r w:rsidR="008344A7" w:rsidRPr="008344A7">
              <w:rPr>
                <w:lang w:bidi="ar-SA"/>
              </w:rPr>
              <w:t>development.</w:t>
            </w:r>
          </w:p>
        </w:tc>
      </w:tr>
      <w:tr w:rsidR="008344A7" w:rsidRPr="008344A7" w:rsidTr="00C55764">
        <w:tc>
          <w:tcPr>
            <w:tcW w:w="2263"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Priority:</w:t>
            </w:r>
          </w:p>
        </w:tc>
        <w:tc>
          <w:tcPr>
            <w:tcW w:w="7088"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lang w:bidi="ar-SA"/>
              </w:rPr>
              <w:t>M (Must have)</w:t>
            </w:r>
          </w:p>
        </w:tc>
      </w:tr>
    </w:tbl>
    <w:p w:rsidR="00820F42" w:rsidRDefault="00820F42" w:rsidP="007D0796">
      <w:pPr>
        <w:pStyle w:val="Heading2"/>
        <w:spacing w:line="360" w:lineRule="auto"/>
      </w:pPr>
      <w:bookmarkStart w:id="116" w:name="_Toc207695904"/>
      <w:bookmarkStart w:id="117" w:name="_Toc482208563"/>
      <w:r>
        <w:t>4.2. Documentation Requirements</w:t>
      </w:r>
      <w:bookmarkEnd w:id="116"/>
      <w:bookmarkEnd w:id="117"/>
    </w:p>
    <w:p w:rsidR="008344A7" w:rsidRPr="008344A7" w:rsidRDefault="008344A7" w:rsidP="007D0796">
      <w:pPr>
        <w:pStyle w:val="Caption"/>
        <w:rPr>
          <w:sz w:val="27"/>
          <w:szCs w:val="27"/>
        </w:rPr>
      </w:pPr>
      <w:bookmarkStart w:id="118" w:name="_Toc482208594"/>
      <w:r>
        <w:t xml:space="preserve">Table </w:t>
      </w:r>
      <w:fldSimple w:instr=" SEQ Table \* ARABIC ">
        <w:r w:rsidR="00391078">
          <w:rPr>
            <w:noProof/>
          </w:rPr>
          <w:t>26</w:t>
        </w:r>
      </w:fldSimple>
      <w:r>
        <w:t xml:space="preserve">: </w:t>
      </w:r>
      <w:r w:rsidR="00B350E8">
        <w:t>Documentations for the RecruitMe System</w:t>
      </w:r>
      <w:r w:rsidR="00AE7F23">
        <w:t xml:space="preserve"> Development</w:t>
      </w:r>
      <w:bookmarkEnd w:id="11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7088"/>
      </w:tblGrid>
      <w:tr w:rsidR="008344A7" w:rsidRPr="008344A7" w:rsidTr="00C55764">
        <w:tc>
          <w:tcPr>
            <w:tcW w:w="2263"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color w:val="000000"/>
                <w:lang w:bidi="ar-SA"/>
              </w:rPr>
              <w:t>Project Requirement:</w:t>
            </w:r>
          </w:p>
        </w:tc>
        <w:tc>
          <w:tcPr>
            <w:tcW w:w="7088" w:type="dxa"/>
            <w:tcMar>
              <w:top w:w="105" w:type="dxa"/>
              <w:left w:w="105" w:type="dxa"/>
              <w:bottom w:w="105" w:type="dxa"/>
              <w:right w:w="105" w:type="dxa"/>
            </w:tcMar>
            <w:hideMark/>
          </w:tcPr>
          <w:p w:rsidR="008344A7" w:rsidRPr="008344A7" w:rsidRDefault="00A64538" w:rsidP="00C55764">
            <w:pPr>
              <w:spacing w:line="360" w:lineRule="auto"/>
              <w:ind w:left="-101"/>
              <w:jc w:val="both"/>
              <w:rPr>
                <w:lang w:bidi="ar-SA"/>
              </w:rPr>
            </w:pPr>
            <w:r>
              <w:t xml:space="preserve"> </w:t>
            </w:r>
            <w:r w:rsidR="00C14D97">
              <w:t>Documentations for the RecruitMe System Development</w:t>
            </w:r>
          </w:p>
        </w:tc>
      </w:tr>
      <w:tr w:rsidR="008344A7" w:rsidRPr="008344A7" w:rsidTr="00C55764">
        <w:tc>
          <w:tcPr>
            <w:tcW w:w="2263"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color w:val="000000"/>
                <w:lang w:bidi="ar-SA"/>
              </w:rPr>
              <w:t>Description:</w:t>
            </w:r>
          </w:p>
        </w:tc>
        <w:tc>
          <w:tcPr>
            <w:tcW w:w="7088" w:type="dxa"/>
            <w:tcMar>
              <w:top w:w="105" w:type="dxa"/>
              <w:left w:w="105" w:type="dxa"/>
              <w:bottom w:w="105" w:type="dxa"/>
              <w:right w:w="105" w:type="dxa"/>
            </w:tcMar>
            <w:hideMark/>
          </w:tcPr>
          <w:p w:rsidR="008344A7" w:rsidRPr="008344A7" w:rsidRDefault="0001169F" w:rsidP="00751358">
            <w:pPr>
              <w:spacing w:line="360" w:lineRule="auto"/>
              <w:jc w:val="both"/>
              <w:rPr>
                <w:lang w:bidi="ar-SA"/>
              </w:rPr>
            </w:pPr>
            <w:r>
              <w:rPr>
                <w:color w:val="000000"/>
                <w:lang w:bidi="ar-SA"/>
              </w:rPr>
              <w:t xml:space="preserve">Individual Report, Design Document, Software Quality Assurance Plan Document, Software Quality Assurance Requirement Document, Software Quality Assurance Functional and </w:t>
            </w:r>
            <w:r w:rsidR="00F4222D">
              <w:rPr>
                <w:color w:val="000000"/>
                <w:lang w:bidi="ar-SA"/>
              </w:rPr>
              <w:t>Non-Functional</w:t>
            </w:r>
            <w:r>
              <w:rPr>
                <w:color w:val="000000"/>
                <w:lang w:bidi="ar-SA"/>
              </w:rPr>
              <w:t xml:space="preserve"> Requirements Document and Software Quality Assurance Test Plan Document</w:t>
            </w:r>
            <w:r w:rsidR="00646B26">
              <w:rPr>
                <w:color w:val="000000"/>
                <w:lang w:bidi="ar-SA"/>
              </w:rPr>
              <w:t xml:space="preserve">, Software Quality Assurance Design Document and the </w:t>
            </w:r>
            <w:r w:rsidR="00646B26">
              <w:rPr>
                <w:color w:val="000000"/>
                <w:lang w:bidi="ar-SA"/>
              </w:rPr>
              <w:lastRenderedPageBreak/>
              <w:t>Project Plan</w:t>
            </w:r>
            <w:r>
              <w:rPr>
                <w:color w:val="000000"/>
                <w:lang w:bidi="ar-SA"/>
              </w:rPr>
              <w:t xml:space="preserve"> will be created along with the RecruitMe System Development Design Schedule.</w:t>
            </w:r>
            <w:r w:rsidR="00F4222D">
              <w:rPr>
                <w:color w:val="000000"/>
                <w:lang w:bidi="ar-SA"/>
              </w:rPr>
              <w:t xml:space="preserve"> </w:t>
            </w:r>
          </w:p>
        </w:tc>
      </w:tr>
      <w:tr w:rsidR="008344A7" w:rsidRPr="008344A7" w:rsidTr="00C55764">
        <w:tc>
          <w:tcPr>
            <w:tcW w:w="2263"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color w:val="000000"/>
                <w:lang w:bidi="ar-SA"/>
              </w:rPr>
              <w:lastRenderedPageBreak/>
              <w:t>Priority:</w:t>
            </w:r>
          </w:p>
        </w:tc>
        <w:tc>
          <w:tcPr>
            <w:tcW w:w="7088" w:type="dxa"/>
            <w:tcMar>
              <w:top w:w="105" w:type="dxa"/>
              <w:left w:w="105" w:type="dxa"/>
              <w:bottom w:w="105" w:type="dxa"/>
              <w:right w:w="105" w:type="dxa"/>
            </w:tcMar>
            <w:hideMark/>
          </w:tcPr>
          <w:p w:rsidR="008344A7" w:rsidRPr="008344A7" w:rsidRDefault="008344A7" w:rsidP="007D0796">
            <w:pPr>
              <w:spacing w:line="360" w:lineRule="auto"/>
              <w:jc w:val="both"/>
              <w:rPr>
                <w:lang w:bidi="ar-SA"/>
              </w:rPr>
            </w:pPr>
            <w:r w:rsidRPr="008344A7">
              <w:rPr>
                <w:color w:val="000000"/>
                <w:lang w:bidi="ar-SA"/>
              </w:rPr>
              <w:t>M(Must have)</w:t>
            </w:r>
          </w:p>
        </w:tc>
      </w:tr>
    </w:tbl>
    <w:p w:rsidR="00E22FAE" w:rsidRDefault="003D3FE9" w:rsidP="007D0796">
      <w:pPr>
        <w:pStyle w:val="Heading2"/>
        <w:spacing w:line="360" w:lineRule="auto"/>
      </w:pPr>
      <w:bookmarkStart w:id="119" w:name="_Toc482208564"/>
      <w:r>
        <w:t>4.</w:t>
      </w:r>
      <w:r w:rsidR="007B0C80">
        <w:t>3</w:t>
      </w:r>
      <w:r w:rsidR="00F44252">
        <w:t>.</w:t>
      </w:r>
      <w:r>
        <w:t xml:space="preserve"> </w:t>
      </w:r>
      <w:r w:rsidR="005F2932">
        <w:t>Tools Requirements</w:t>
      </w:r>
      <w:bookmarkEnd w:id="112"/>
      <w:bookmarkEnd w:id="119"/>
      <w:r w:rsidR="0002241C">
        <w:t xml:space="preserve"> </w:t>
      </w:r>
    </w:p>
    <w:p w:rsidR="00CD353D" w:rsidRPr="00CD353D" w:rsidRDefault="00CD353D" w:rsidP="00DB2A77">
      <w:pPr>
        <w:spacing w:line="360" w:lineRule="auto"/>
        <w:jc w:val="both"/>
      </w:pPr>
      <w:r>
        <w:t>This section describes the tools that are required to be used in the RecruitMe project execution.</w:t>
      </w:r>
    </w:p>
    <w:p w:rsidR="008344A7" w:rsidRPr="008344A7" w:rsidRDefault="008344A7" w:rsidP="007D0796">
      <w:pPr>
        <w:pStyle w:val="Caption"/>
        <w:rPr>
          <w:sz w:val="27"/>
          <w:szCs w:val="27"/>
        </w:rPr>
      </w:pPr>
      <w:bookmarkStart w:id="120" w:name="_Toc482208595"/>
      <w:r>
        <w:t xml:space="preserve">Table </w:t>
      </w:r>
      <w:fldSimple w:instr=" SEQ Table \* ARABIC ">
        <w:r w:rsidR="00391078">
          <w:rPr>
            <w:noProof/>
          </w:rPr>
          <w:t>27</w:t>
        </w:r>
      </w:fldSimple>
      <w:r>
        <w:t xml:space="preserve">: </w:t>
      </w:r>
      <w:r w:rsidR="00873E51">
        <w:t>NetBeans</w:t>
      </w:r>
      <w:r w:rsidRPr="008344A7">
        <w:t xml:space="preserve"> as the Interface Development Environment</w:t>
      </w:r>
      <w:bookmarkEnd w:id="12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946"/>
      </w:tblGrid>
      <w:tr w:rsidR="007E2F27" w:rsidRPr="008344A7" w:rsidTr="002B46F3">
        <w:tc>
          <w:tcPr>
            <w:tcW w:w="2405" w:type="dxa"/>
            <w:tcMar>
              <w:top w:w="0" w:type="dxa"/>
              <w:left w:w="105" w:type="dxa"/>
              <w:bottom w:w="0" w:type="dxa"/>
              <w:right w:w="105" w:type="dxa"/>
            </w:tcMar>
            <w:hideMark/>
          </w:tcPr>
          <w:p w:rsidR="008344A7" w:rsidRPr="008344A7" w:rsidRDefault="008344A7" w:rsidP="007D0796">
            <w:pPr>
              <w:spacing w:line="360" w:lineRule="auto"/>
              <w:jc w:val="both"/>
              <w:rPr>
                <w:lang w:bidi="ar-SA"/>
              </w:rPr>
            </w:pPr>
            <w:r w:rsidRPr="008344A7">
              <w:rPr>
                <w:lang w:bidi="ar-SA"/>
              </w:rPr>
              <w:t>Process Requirement:</w:t>
            </w:r>
          </w:p>
        </w:tc>
        <w:tc>
          <w:tcPr>
            <w:tcW w:w="6946" w:type="dxa"/>
            <w:tcMar>
              <w:top w:w="0" w:type="dxa"/>
              <w:left w:w="105" w:type="dxa"/>
              <w:bottom w:w="0" w:type="dxa"/>
              <w:right w:w="105" w:type="dxa"/>
            </w:tcMar>
            <w:hideMark/>
          </w:tcPr>
          <w:p w:rsidR="008344A7" w:rsidRPr="008344A7" w:rsidRDefault="00873E51" w:rsidP="00873E51">
            <w:pPr>
              <w:spacing w:line="360" w:lineRule="auto"/>
              <w:rPr>
                <w:lang w:bidi="ar-SA"/>
              </w:rPr>
            </w:pPr>
            <w:r>
              <w:t>NetBeans</w:t>
            </w:r>
            <w:r w:rsidRPr="008344A7">
              <w:t xml:space="preserve"> </w:t>
            </w:r>
            <w:r w:rsidR="008344A7" w:rsidRPr="008344A7">
              <w:rPr>
                <w:lang w:bidi="ar-SA"/>
              </w:rPr>
              <w:t>as the Integrated Development Environment (IDE)</w:t>
            </w:r>
          </w:p>
        </w:tc>
      </w:tr>
      <w:tr w:rsidR="007E2F27" w:rsidRPr="008344A7" w:rsidTr="002B46F3">
        <w:tc>
          <w:tcPr>
            <w:tcW w:w="2405" w:type="dxa"/>
            <w:tcMar>
              <w:top w:w="0" w:type="dxa"/>
              <w:left w:w="105" w:type="dxa"/>
              <w:bottom w:w="0" w:type="dxa"/>
              <w:right w:w="105" w:type="dxa"/>
            </w:tcMar>
            <w:hideMark/>
          </w:tcPr>
          <w:p w:rsidR="008344A7" w:rsidRPr="008344A7" w:rsidRDefault="008344A7" w:rsidP="007D0796">
            <w:pPr>
              <w:spacing w:line="360" w:lineRule="auto"/>
              <w:jc w:val="both"/>
              <w:rPr>
                <w:lang w:bidi="ar-SA"/>
              </w:rPr>
            </w:pPr>
            <w:r w:rsidRPr="008344A7">
              <w:rPr>
                <w:lang w:bidi="ar-SA"/>
              </w:rPr>
              <w:t>Description:</w:t>
            </w:r>
          </w:p>
        </w:tc>
        <w:tc>
          <w:tcPr>
            <w:tcW w:w="6946" w:type="dxa"/>
            <w:tcMar>
              <w:top w:w="0" w:type="dxa"/>
              <w:left w:w="105" w:type="dxa"/>
              <w:bottom w:w="0" w:type="dxa"/>
              <w:right w:w="105" w:type="dxa"/>
            </w:tcMar>
            <w:hideMark/>
          </w:tcPr>
          <w:p w:rsidR="008344A7" w:rsidRDefault="006912B1" w:rsidP="007D0796">
            <w:pPr>
              <w:spacing w:line="360" w:lineRule="auto"/>
              <w:jc w:val="both"/>
              <w:rPr>
                <w:lang w:bidi="ar-SA"/>
              </w:rPr>
            </w:pPr>
            <w:r>
              <w:rPr>
                <w:lang w:bidi="ar-SA"/>
              </w:rPr>
              <w:t xml:space="preserve">All the development for the RecruitMe System will be done using </w:t>
            </w:r>
            <w:r>
              <w:t xml:space="preserve">NetBeans and </w:t>
            </w:r>
            <w:r w:rsidR="006F7A6B">
              <w:t>which</w:t>
            </w:r>
            <w:r>
              <w:t xml:space="preserve"> related add-ons. </w:t>
            </w:r>
            <w:r w:rsidR="00EC15A0">
              <w:rPr>
                <w:lang w:bidi="ar-SA"/>
              </w:rPr>
              <w:t xml:space="preserve">Development Environment of the RecruitMe requires a large collection of </w:t>
            </w:r>
            <w:r w:rsidR="00F969A9">
              <w:t>NetBeans plug-ins</w:t>
            </w:r>
            <w:r w:rsidR="0052270C">
              <w:t>.</w:t>
            </w:r>
          </w:p>
          <w:p w:rsidR="00E808C1" w:rsidRPr="008344A7" w:rsidRDefault="00E808C1" w:rsidP="00E808C1">
            <w:pPr>
              <w:pStyle w:val="NoSpacing"/>
              <w:rPr>
                <w:lang w:bidi="ar-SA"/>
              </w:rPr>
            </w:pPr>
            <w:bookmarkStart w:id="121" w:name="_GoBack"/>
            <w:bookmarkEnd w:id="121"/>
          </w:p>
        </w:tc>
      </w:tr>
      <w:tr w:rsidR="007E2F27" w:rsidRPr="008344A7" w:rsidTr="002B46F3">
        <w:tc>
          <w:tcPr>
            <w:tcW w:w="2405" w:type="dxa"/>
            <w:tcMar>
              <w:top w:w="0" w:type="dxa"/>
              <w:left w:w="105" w:type="dxa"/>
              <w:bottom w:w="0" w:type="dxa"/>
              <w:right w:w="105" w:type="dxa"/>
            </w:tcMar>
            <w:hideMark/>
          </w:tcPr>
          <w:p w:rsidR="008344A7" w:rsidRPr="008344A7" w:rsidRDefault="008344A7" w:rsidP="007D0796">
            <w:pPr>
              <w:spacing w:line="360" w:lineRule="auto"/>
              <w:jc w:val="both"/>
              <w:rPr>
                <w:lang w:bidi="ar-SA"/>
              </w:rPr>
            </w:pPr>
            <w:r w:rsidRPr="008344A7">
              <w:rPr>
                <w:lang w:bidi="ar-SA"/>
              </w:rPr>
              <w:t>Priority:</w:t>
            </w:r>
          </w:p>
        </w:tc>
        <w:tc>
          <w:tcPr>
            <w:tcW w:w="6946" w:type="dxa"/>
            <w:tcMar>
              <w:top w:w="0" w:type="dxa"/>
              <w:left w:w="105" w:type="dxa"/>
              <w:bottom w:w="0" w:type="dxa"/>
              <w:right w:w="105" w:type="dxa"/>
            </w:tcMar>
            <w:hideMark/>
          </w:tcPr>
          <w:p w:rsidR="008344A7" w:rsidRPr="008344A7" w:rsidRDefault="008344A7" w:rsidP="007D0796">
            <w:pPr>
              <w:spacing w:line="360" w:lineRule="auto"/>
              <w:jc w:val="both"/>
              <w:rPr>
                <w:lang w:bidi="ar-SA"/>
              </w:rPr>
            </w:pPr>
            <w:r w:rsidRPr="008344A7">
              <w:rPr>
                <w:lang w:bidi="ar-SA"/>
              </w:rPr>
              <w:t>M (Must have)</w:t>
            </w:r>
          </w:p>
        </w:tc>
      </w:tr>
    </w:tbl>
    <w:p w:rsidR="005F2932" w:rsidRDefault="000D0825" w:rsidP="007D0796">
      <w:pPr>
        <w:pStyle w:val="Heading2"/>
        <w:spacing w:line="360" w:lineRule="auto"/>
      </w:pPr>
      <w:bookmarkStart w:id="122" w:name="_Toc207695902"/>
      <w:bookmarkStart w:id="123" w:name="_Toc482208565"/>
      <w:r>
        <w:t>4.</w:t>
      </w:r>
      <w:r w:rsidR="007B0C80">
        <w:t>4</w:t>
      </w:r>
      <w:r>
        <w:t xml:space="preserve">. </w:t>
      </w:r>
      <w:r w:rsidR="005F2932">
        <w:t>Deployment</w:t>
      </w:r>
      <w:r w:rsidR="007B0C80">
        <w:t>/Transition</w:t>
      </w:r>
      <w:r w:rsidR="005F2932">
        <w:t xml:space="preserve"> Requirements</w:t>
      </w:r>
      <w:bookmarkEnd w:id="122"/>
      <w:bookmarkEnd w:id="123"/>
      <w:r w:rsidR="0002241C">
        <w:t xml:space="preserve"> </w:t>
      </w:r>
    </w:p>
    <w:p w:rsidR="005F2932" w:rsidRDefault="00CE4A68" w:rsidP="00E21E32">
      <w:r>
        <w:t>This section</w:t>
      </w:r>
      <w:r w:rsidR="00882094">
        <w:t xml:space="preserve"> is</w:t>
      </w:r>
      <w:r>
        <w:t xml:space="preserve"> </w:t>
      </w:r>
      <w:r w:rsidR="00882094">
        <w:t>not Applicable.</w:t>
      </w:r>
    </w:p>
    <w:p w:rsidR="005F2932" w:rsidRDefault="00185E34" w:rsidP="007D0796">
      <w:pPr>
        <w:pStyle w:val="Heading2"/>
        <w:spacing w:line="360" w:lineRule="auto"/>
      </w:pPr>
      <w:bookmarkStart w:id="124" w:name="_Toc207695906"/>
      <w:bookmarkStart w:id="125" w:name="_Toc112322407"/>
      <w:bookmarkStart w:id="126" w:name="_Toc115881655"/>
      <w:bookmarkStart w:id="127" w:name="_Toc482208566"/>
      <w:r>
        <w:t>4.</w:t>
      </w:r>
      <w:r w:rsidR="008F54C3">
        <w:t>5</w:t>
      </w:r>
      <w:r>
        <w:t xml:space="preserve">. </w:t>
      </w:r>
      <w:r w:rsidR="005F2932">
        <w:t>Miscellaneous</w:t>
      </w:r>
      <w:r w:rsidR="00174AFC">
        <w:t>/Additional</w:t>
      </w:r>
      <w:r w:rsidR="005F2932">
        <w:t xml:space="preserve"> Requirements</w:t>
      </w:r>
      <w:bookmarkEnd w:id="124"/>
      <w:bookmarkEnd w:id="127"/>
    </w:p>
    <w:p w:rsidR="006077E5" w:rsidRDefault="006077E5" w:rsidP="007D0796">
      <w:pPr>
        <w:pStyle w:val="Caption"/>
        <w:rPr>
          <w:sz w:val="27"/>
          <w:szCs w:val="27"/>
        </w:rPr>
      </w:pPr>
      <w:bookmarkStart w:id="128" w:name="_Toc207695907"/>
      <w:bookmarkStart w:id="129" w:name="_Toc482208596"/>
      <w:bookmarkEnd w:id="125"/>
      <w:bookmarkEnd w:id="126"/>
      <w:r>
        <w:t xml:space="preserve">Table </w:t>
      </w:r>
      <w:fldSimple w:instr=" SEQ Table \* ARABIC ">
        <w:r w:rsidR="00391078">
          <w:rPr>
            <w:noProof/>
          </w:rPr>
          <w:t>28</w:t>
        </w:r>
      </w:fldSimple>
      <w:r>
        <w:t xml:space="preserve">: Collaboration with </w:t>
      </w:r>
      <w:r w:rsidR="001606F1">
        <w:t>Parallel</w:t>
      </w:r>
      <w:r>
        <w:t xml:space="preserve"> Teams</w:t>
      </w:r>
      <w:bookmarkEnd w:id="129"/>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5387"/>
      </w:tblGrid>
      <w:tr w:rsidR="00712419" w:rsidRPr="00712419" w:rsidTr="001E6288">
        <w:tc>
          <w:tcPr>
            <w:tcW w:w="4106" w:type="dxa"/>
            <w:tcMar>
              <w:top w:w="0" w:type="dxa"/>
              <w:left w:w="105" w:type="dxa"/>
              <w:bottom w:w="0" w:type="dxa"/>
              <w:right w:w="105" w:type="dxa"/>
            </w:tcMar>
            <w:hideMark/>
          </w:tcPr>
          <w:p w:rsidR="006077E5" w:rsidRPr="00712419" w:rsidRDefault="006077E5" w:rsidP="007D0796">
            <w:pPr>
              <w:pStyle w:val="NormalWeb"/>
              <w:spacing w:before="0" w:beforeAutospacing="0" w:after="0" w:afterAutospacing="0" w:line="360" w:lineRule="auto"/>
              <w:jc w:val="both"/>
            </w:pPr>
            <w:r w:rsidRPr="00712419">
              <w:t>Miscellaneous/Additional Requirement:</w:t>
            </w:r>
          </w:p>
        </w:tc>
        <w:tc>
          <w:tcPr>
            <w:tcW w:w="5387" w:type="dxa"/>
            <w:tcMar>
              <w:top w:w="0" w:type="dxa"/>
              <w:left w:w="105" w:type="dxa"/>
              <w:bottom w:w="0" w:type="dxa"/>
              <w:right w:w="105" w:type="dxa"/>
            </w:tcMar>
            <w:hideMark/>
          </w:tcPr>
          <w:p w:rsidR="006077E5" w:rsidRPr="00712419" w:rsidRDefault="006077E5" w:rsidP="007D0796">
            <w:pPr>
              <w:pStyle w:val="NormalWeb"/>
              <w:spacing w:before="0" w:beforeAutospacing="0" w:after="0" w:afterAutospacing="0" w:line="360" w:lineRule="auto"/>
              <w:jc w:val="both"/>
            </w:pPr>
            <w:r w:rsidRPr="00712419">
              <w:t xml:space="preserve">Collaboration with </w:t>
            </w:r>
            <w:r w:rsidR="00E04A78">
              <w:t xml:space="preserve">Parallel </w:t>
            </w:r>
            <w:r w:rsidRPr="00712419">
              <w:t>Teams</w:t>
            </w:r>
          </w:p>
        </w:tc>
      </w:tr>
      <w:tr w:rsidR="00712419" w:rsidRPr="00712419" w:rsidTr="001E6288">
        <w:tc>
          <w:tcPr>
            <w:tcW w:w="4106" w:type="dxa"/>
            <w:tcMar>
              <w:top w:w="0" w:type="dxa"/>
              <w:left w:w="105" w:type="dxa"/>
              <w:bottom w:w="0" w:type="dxa"/>
              <w:right w:w="105" w:type="dxa"/>
            </w:tcMar>
            <w:hideMark/>
          </w:tcPr>
          <w:p w:rsidR="006077E5" w:rsidRPr="00712419" w:rsidRDefault="006077E5" w:rsidP="007D0796">
            <w:pPr>
              <w:pStyle w:val="NormalWeb"/>
              <w:spacing w:before="0" w:beforeAutospacing="0" w:after="0" w:afterAutospacing="0" w:line="360" w:lineRule="auto"/>
              <w:jc w:val="both"/>
            </w:pPr>
            <w:r w:rsidRPr="00712419">
              <w:t>Description:</w:t>
            </w:r>
          </w:p>
        </w:tc>
        <w:tc>
          <w:tcPr>
            <w:tcW w:w="5387" w:type="dxa"/>
            <w:tcMar>
              <w:top w:w="0" w:type="dxa"/>
              <w:left w:w="105" w:type="dxa"/>
              <w:bottom w:w="0" w:type="dxa"/>
              <w:right w:w="105" w:type="dxa"/>
            </w:tcMar>
            <w:hideMark/>
          </w:tcPr>
          <w:p w:rsidR="006077E5" w:rsidRPr="00712419" w:rsidRDefault="006077E5" w:rsidP="007D0796">
            <w:pPr>
              <w:pStyle w:val="NormalWeb"/>
              <w:spacing w:before="0" w:beforeAutospacing="0" w:after="0" w:afterAutospacing="0" w:line="360" w:lineRule="auto"/>
              <w:jc w:val="both"/>
            </w:pPr>
            <w:r w:rsidRPr="00712419">
              <w:t>The team mu</w:t>
            </w:r>
            <w:r w:rsidR="00BA7E57">
              <w:t>st collaborate with parallel</w:t>
            </w:r>
            <w:r w:rsidRPr="00712419">
              <w:t xml:space="preserve"> senior design teams to verify and validate documentation.</w:t>
            </w:r>
          </w:p>
        </w:tc>
      </w:tr>
      <w:tr w:rsidR="00712419" w:rsidRPr="00712419" w:rsidTr="001E6288">
        <w:tc>
          <w:tcPr>
            <w:tcW w:w="4106" w:type="dxa"/>
            <w:tcMar>
              <w:top w:w="0" w:type="dxa"/>
              <w:left w:w="105" w:type="dxa"/>
              <w:bottom w:w="0" w:type="dxa"/>
              <w:right w:w="105" w:type="dxa"/>
            </w:tcMar>
            <w:hideMark/>
          </w:tcPr>
          <w:p w:rsidR="006077E5" w:rsidRPr="00712419" w:rsidRDefault="006077E5" w:rsidP="007D0796">
            <w:pPr>
              <w:pStyle w:val="NormalWeb"/>
              <w:spacing w:before="0" w:beforeAutospacing="0" w:after="0" w:afterAutospacing="0" w:line="360" w:lineRule="auto"/>
              <w:jc w:val="both"/>
            </w:pPr>
            <w:r w:rsidRPr="00712419">
              <w:t>Priority:</w:t>
            </w:r>
          </w:p>
        </w:tc>
        <w:tc>
          <w:tcPr>
            <w:tcW w:w="5387" w:type="dxa"/>
            <w:tcMar>
              <w:top w:w="0" w:type="dxa"/>
              <w:left w:w="105" w:type="dxa"/>
              <w:bottom w:w="0" w:type="dxa"/>
              <w:right w:w="105" w:type="dxa"/>
            </w:tcMar>
            <w:hideMark/>
          </w:tcPr>
          <w:p w:rsidR="006077E5" w:rsidRPr="00712419" w:rsidRDefault="006077E5" w:rsidP="007D0796">
            <w:pPr>
              <w:pStyle w:val="NormalWeb"/>
              <w:spacing w:before="0" w:beforeAutospacing="0" w:after="0" w:afterAutospacing="0" w:line="360" w:lineRule="auto"/>
              <w:jc w:val="both"/>
            </w:pPr>
            <w:r w:rsidRPr="00712419">
              <w:t>M (Must have)</w:t>
            </w:r>
          </w:p>
        </w:tc>
      </w:tr>
    </w:tbl>
    <w:p w:rsidR="0071295B" w:rsidRDefault="0071295B" w:rsidP="0071295B">
      <w:pPr>
        <w:pStyle w:val="Caption"/>
      </w:pPr>
      <w:bookmarkStart w:id="130" w:name="_Toc482208597"/>
      <w:r>
        <w:t xml:space="preserve">Table </w:t>
      </w:r>
      <w:fldSimple w:instr=" SEQ Table \* ARABIC ">
        <w:r w:rsidR="00391078">
          <w:rPr>
            <w:noProof/>
          </w:rPr>
          <w:t>29</w:t>
        </w:r>
      </w:fldSimple>
      <w:r>
        <w:t xml:space="preserve">: </w:t>
      </w:r>
      <w:r w:rsidR="00C9125E">
        <w:t>Guidance of the lecturer Panel</w:t>
      </w:r>
      <w:bookmarkEnd w:id="130"/>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5387"/>
      </w:tblGrid>
      <w:tr w:rsidR="0071295B" w:rsidRPr="00712419" w:rsidTr="00E36BB2">
        <w:tc>
          <w:tcPr>
            <w:tcW w:w="4106" w:type="dxa"/>
            <w:tcMar>
              <w:top w:w="0" w:type="dxa"/>
              <w:left w:w="105" w:type="dxa"/>
              <w:bottom w:w="0" w:type="dxa"/>
              <w:right w:w="105" w:type="dxa"/>
            </w:tcMar>
            <w:hideMark/>
          </w:tcPr>
          <w:p w:rsidR="0071295B" w:rsidRPr="00712419" w:rsidRDefault="0071295B" w:rsidP="00E36BB2">
            <w:pPr>
              <w:pStyle w:val="NormalWeb"/>
              <w:spacing w:before="0" w:beforeAutospacing="0" w:after="0" w:afterAutospacing="0" w:line="360" w:lineRule="auto"/>
              <w:jc w:val="both"/>
            </w:pPr>
            <w:r w:rsidRPr="00712419">
              <w:t>Miscellaneous/Additional Requirement:</w:t>
            </w:r>
          </w:p>
        </w:tc>
        <w:tc>
          <w:tcPr>
            <w:tcW w:w="5387" w:type="dxa"/>
            <w:tcMar>
              <w:top w:w="0" w:type="dxa"/>
              <w:left w:w="105" w:type="dxa"/>
              <w:bottom w:w="0" w:type="dxa"/>
              <w:right w:w="105" w:type="dxa"/>
            </w:tcMar>
            <w:hideMark/>
          </w:tcPr>
          <w:p w:rsidR="0071295B" w:rsidRPr="00712419" w:rsidRDefault="00B741BB" w:rsidP="00E36BB2">
            <w:pPr>
              <w:pStyle w:val="NormalWeb"/>
              <w:spacing w:before="0" w:beforeAutospacing="0" w:after="0" w:afterAutospacing="0" w:line="360" w:lineRule="auto"/>
              <w:jc w:val="both"/>
            </w:pPr>
            <w:r>
              <w:t>Guidance of the lecturer Panel</w:t>
            </w:r>
          </w:p>
        </w:tc>
      </w:tr>
      <w:tr w:rsidR="0071295B" w:rsidRPr="00712419" w:rsidTr="00E36BB2">
        <w:tc>
          <w:tcPr>
            <w:tcW w:w="4106" w:type="dxa"/>
            <w:tcMar>
              <w:top w:w="0" w:type="dxa"/>
              <w:left w:w="105" w:type="dxa"/>
              <w:bottom w:w="0" w:type="dxa"/>
              <w:right w:w="105" w:type="dxa"/>
            </w:tcMar>
            <w:hideMark/>
          </w:tcPr>
          <w:p w:rsidR="0071295B" w:rsidRPr="00712419" w:rsidRDefault="0071295B" w:rsidP="00E36BB2">
            <w:pPr>
              <w:pStyle w:val="NormalWeb"/>
              <w:spacing w:before="0" w:beforeAutospacing="0" w:after="0" w:afterAutospacing="0" w:line="360" w:lineRule="auto"/>
              <w:jc w:val="both"/>
            </w:pPr>
            <w:r w:rsidRPr="00712419">
              <w:t>Description:</w:t>
            </w:r>
          </w:p>
        </w:tc>
        <w:tc>
          <w:tcPr>
            <w:tcW w:w="5387" w:type="dxa"/>
            <w:tcMar>
              <w:top w:w="0" w:type="dxa"/>
              <w:left w:w="105" w:type="dxa"/>
              <w:bottom w:w="0" w:type="dxa"/>
              <w:right w:w="105" w:type="dxa"/>
            </w:tcMar>
            <w:hideMark/>
          </w:tcPr>
          <w:p w:rsidR="0071295B" w:rsidRPr="00712419" w:rsidRDefault="003D7219" w:rsidP="00E36BB2">
            <w:pPr>
              <w:pStyle w:val="NormalWeb"/>
              <w:spacing w:before="0" w:beforeAutospacing="0" w:after="0" w:afterAutospacing="0" w:line="360" w:lineRule="auto"/>
              <w:jc w:val="both"/>
            </w:pPr>
            <w:r w:rsidRPr="003D7219">
              <w:t>Under the guidance of the lecture panel, team can be collaborated to implement the system.</w:t>
            </w:r>
          </w:p>
        </w:tc>
      </w:tr>
      <w:tr w:rsidR="0071295B" w:rsidRPr="00712419" w:rsidTr="00E36BB2">
        <w:tc>
          <w:tcPr>
            <w:tcW w:w="4106" w:type="dxa"/>
            <w:tcMar>
              <w:top w:w="0" w:type="dxa"/>
              <w:left w:w="105" w:type="dxa"/>
              <w:bottom w:w="0" w:type="dxa"/>
              <w:right w:w="105" w:type="dxa"/>
            </w:tcMar>
            <w:hideMark/>
          </w:tcPr>
          <w:p w:rsidR="0071295B" w:rsidRPr="00712419" w:rsidRDefault="0071295B" w:rsidP="00E36BB2">
            <w:pPr>
              <w:pStyle w:val="NormalWeb"/>
              <w:spacing w:before="0" w:beforeAutospacing="0" w:after="0" w:afterAutospacing="0" w:line="360" w:lineRule="auto"/>
              <w:jc w:val="both"/>
            </w:pPr>
            <w:r w:rsidRPr="00712419">
              <w:lastRenderedPageBreak/>
              <w:t>Priority:</w:t>
            </w:r>
          </w:p>
        </w:tc>
        <w:tc>
          <w:tcPr>
            <w:tcW w:w="5387" w:type="dxa"/>
            <w:tcMar>
              <w:top w:w="0" w:type="dxa"/>
              <w:left w:w="105" w:type="dxa"/>
              <w:bottom w:w="0" w:type="dxa"/>
              <w:right w:w="105" w:type="dxa"/>
            </w:tcMar>
            <w:hideMark/>
          </w:tcPr>
          <w:p w:rsidR="0071295B" w:rsidRPr="00712419" w:rsidRDefault="0071295B" w:rsidP="00E36BB2">
            <w:pPr>
              <w:pStyle w:val="NormalWeb"/>
              <w:spacing w:before="0" w:beforeAutospacing="0" w:after="0" w:afterAutospacing="0" w:line="360" w:lineRule="auto"/>
              <w:jc w:val="both"/>
            </w:pPr>
            <w:r w:rsidRPr="00712419">
              <w:t>M (Must have)</w:t>
            </w:r>
          </w:p>
        </w:tc>
      </w:tr>
    </w:tbl>
    <w:p w:rsidR="005F2932" w:rsidRDefault="00F060DD" w:rsidP="002459E5">
      <w:pPr>
        <w:pStyle w:val="Heading1"/>
        <w:tabs>
          <w:tab w:val="left" w:pos="6885"/>
        </w:tabs>
        <w:spacing w:line="360" w:lineRule="auto"/>
      </w:pPr>
      <w:bookmarkStart w:id="131" w:name="_Toc482208567"/>
      <w:r>
        <w:t>5</w:t>
      </w:r>
      <w:r w:rsidR="0047645A">
        <w:t xml:space="preserve">. </w:t>
      </w:r>
      <w:r w:rsidR="005F2932">
        <w:t>Evolutionary Requirements</w:t>
      </w:r>
      <w:bookmarkEnd w:id="128"/>
      <w:bookmarkEnd w:id="131"/>
      <w:r w:rsidR="002459E5">
        <w:tab/>
      </w:r>
    </w:p>
    <w:p w:rsidR="002459E5" w:rsidRPr="002459E5" w:rsidRDefault="00C51802" w:rsidP="006C373F">
      <w:pPr>
        <w:spacing w:line="360" w:lineRule="auto"/>
        <w:jc w:val="both"/>
        <w:rPr>
          <w:lang w:bidi="ar-SA"/>
        </w:rPr>
      </w:pPr>
      <w:r>
        <w:rPr>
          <w:lang w:bidi="ar-SA"/>
        </w:rPr>
        <w:t xml:space="preserve">This section describes the requirements which are from the outside </w:t>
      </w:r>
      <w:r w:rsidR="00A7552B">
        <w:rPr>
          <w:lang w:bidi="ar-SA"/>
        </w:rPr>
        <w:t>the initial scope of the project. But, which the requirements which are related and would be nice to implement if time conflicts.</w:t>
      </w:r>
    </w:p>
    <w:p w:rsidR="00DE07D0" w:rsidRPr="00DE07D0" w:rsidRDefault="00DE07D0" w:rsidP="007D0796">
      <w:pPr>
        <w:pStyle w:val="Caption"/>
        <w:rPr>
          <w:sz w:val="27"/>
          <w:szCs w:val="27"/>
        </w:rPr>
      </w:pPr>
      <w:bookmarkStart w:id="132" w:name="_Toc206989647"/>
      <w:bookmarkStart w:id="133" w:name="_Toc206989975"/>
      <w:bookmarkStart w:id="134" w:name="_Toc206989648"/>
      <w:bookmarkStart w:id="135" w:name="_Toc206989976"/>
      <w:bookmarkStart w:id="136" w:name="_Toc206989649"/>
      <w:bookmarkStart w:id="137" w:name="_Toc206989977"/>
      <w:bookmarkStart w:id="138" w:name="_Toc206989651"/>
      <w:bookmarkStart w:id="139" w:name="_Toc206989979"/>
      <w:bookmarkStart w:id="140" w:name="_Toc206989652"/>
      <w:bookmarkStart w:id="141" w:name="_Toc206989980"/>
      <w:bookmarkStart w:id="142" w:name="_Ref310523157"/>
      <w:bookmarkStart w:id="143" w:name="_Toc482208598"/>
      <w:bookmarkEnd w:id="132"/>
      <w:bookmarkEnd w:id="133"/>
      <w:bookmarkEnd w:id="134"/>
      <w:bookmarkEnd w:id="135"/>
      <w:bookmarkEnd w:id="136"/>
      <w:bookmarkEnd w:id="137"/>
      <w:bookmarkEnd w:id="138"/>
      <w:bookmarkEnd w:id="139"/>
      <w:bookmarkEnd w:id="140"/>
      <w:bookmarkEnd w:id="141"/>
      <w:r>
        <w:t xml:space="preserve">Table </w:t>
      </w:r>
      <w:fldSimple w:instr=" SEQ Table \* ARABIC ">
        <w:r w:rsidR="00391078">
          <w:rPr>
            <w:noProof/>
          </w:rPr>
          <w:t>30</w:t>
        </w:r>
      </w:fldSimple>
      <w:bookmarkEnd w:id="142"/>
      <w:r>
        <w:t>: Secure</w:t>
      </w:r>
      <w:r w:rsidR="00C47ACB">
        <w:t xml:space="preserve"> the RecruitMe</w:t>
      </w:r>
      <w:r>
        <w:t xml:space="preserve"> System</w:t>
      </w:r>
      <w:r w:rsidRPr="00DE07D0">
        <w:t xml:space="preserve"> Backup</w:t>
      </w:r>
      <w:bookmarkEnd w:id="143"/>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529"/>
      </w:tblGrid>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1262764973"/>
            </w:pPr>
            <w:r>
              <w:rPr>
                <w:color w:val="010101"/>
              </w:rPr>
              <w:t>Evolutionary Functional Requirement:</w:t>
            </w:r>
          </w:p>
        </w:tc>
        <w:tc>
          <w:tcPr>
            <w:tcW w:w="5529" w:type="dxa"/>
            <w:tcMar>
              <w:top w:w="0" w:type="dxa"/>
              <w:left w:w="105" w:type="dxa"/>
              <w:bottom w:w="0" w:type="dxa"/>
              <w:right w:w="105" w:type="dxa"/>
            </w:tcMar>
            <w:hideMark/>
          </w:tcPr>
          <w:p w:rsidR="00E36BB2" w:rsidRDefault="00E36BB2" w:rsidP="00E066D1">
            <w:pPr>
              <w:spacing w:line="360" w:lineRule="auto"/>
              <w:divId w:val="351342371"/>
            </w:pPr>
            <w:r>
              <w:rPr>
                <w:color w:val="010101"/>
              </w:rPr>
              <w:t>Secure System Backup of RecruitMe</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1145850737"/>
            </w:pPr>
            <w:r>
              <w:rPr>
                <w:color w:val="010101"/>
              </w:rPr>
              <w:t>Description:</w:t>
            </w:r>
          </w:p>
        </w:tc>
        <w:tc>
          <w:tcPr>
            <w:tcW w:w="5529" w:type="dxa"/>
            <w:tcMar>
              <w:top w:w="0" w:type="dxa"/>
              <w:left w:w="105" w:type="dxa"/>
              <w:bottom w:w="0" w:type="dxa"/>
              <w:right w:w="105" w:type="dxa"/>
            </w:tcMar>
            <w:hideMark/>
          </w:tcPr>
          <w:p w:rsidR="00E36BB2" w:rsidRDefault="00E36BB2" w:rsidP="008E26B2">
            <w:pPr>
              <w:spacing w:line="360" w:lineRule="auto"/>
              <w:divId w:val="1600138471"/>
            </w:pPr>
            <w:r>
              <w:rPr>
                <w:color w:val="010101"/>
              </w:rPr>
              <w:t>All data and preferences associated with the system should be able to be backed up including the data of the recruiters and the job seekers.</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1894853752"/>
            </w:pPr>
            <w:r>
              <w:rPr>
                <w:color w:val="010101"/>
              </w:rPr>
              <w:t>Priority:</w:t>
            </w:r>
          </w:p>
        </w:tc>
        <w:tc>
          <w:tcPr>
            <w:tcW w:w="5529" w:type="dxa"/>
            <w:tcMar>
              <w:top w:w="0" w:type="dxa"/>
              <w:left w:w="105" w:type="dxa"/>
              <w:bottom w:w="0" w:type="dxa"/>
              <w:right w:w="105" w:type="dxa"/>
            </w:tcMar>
            <w:hideMark/>
          </w:tcPr>
          <w:p w:rsidR="00E36BB2" w:rsidRDefault="00E36BB2" w:rsidP="008E26B2">
            <w:pPr>
              <w:spacing w:line="360" w:lineRule="auto"/>
              <w:divId w:val="2146774790"/>
            </w:pPr>
            <w:r>
              <w:rPr>
                <w:color w:val="010101"/>
              </w:rPr>
              <w:t>S (Should have)</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446438150"/>
            </w:pPr>
            <w:r>
              <w:rPr>
                <w:color w:val="010101"/>
              </w:rPr>
              <w:t>Input(s):</w:t>
            </w:r>
          </w:p>
        </w:tc>
        <w:tc>
          <w:tcPr>
            <w:tcW w:w="5529" w:type="dxa"/>
            <w:tcMar>
              <w:top w:w="0" w:type="dxa"/>
              <w:left w:w="105" w:type="dxa"/>
              <w:bottom w:w="0" w:type="dxa"/>
              <w:right w:w="105" w:type="dxa"/>
            </w:tcMar>
            <w:hideMark/>
          </w:tcPr>
          <w:p w:rsidR="00E36BB2" w:rsidRDefault="00E36BB2" w:rsidP="008E26B2">
            <w:pPr>
              <w:spacing w:line="360" w:lineRule="auto"/>
              <w:divId w:val="1240484761"/>
            </w:pPr>
            <w:r>
              <w:rPr>
                <w:color w:val="010101"/>
              </w:rPr>
              <w:t xml:space="preserve">1. Request from an administrator to </w:t>
            </w:r>
            <w:r w:rsidR="00CE247D">
              <w:rPr>
                <w:color w:val="010101"/>
              </w:rPr>
              <w:t>back up</w:t>
            </w:r>
            <w:r>
              <w:rPr>
                <w:color w:val="010101"/>
              </w:rPr>
              <w:t xml:space="preserve"> the database using a GUI.</w:t>
            </w:r>
          </w:p>
          <w:p w:rsidR="00E36BB2" w:rsidRDefault="00E36BB2" w:rsidP="008E26B2">
            <w:pPr>
              <w:spacing w:line="360" w:lineRule="auto"/>
              <w:divId w:val="1573733083"/>
            </w:pPr>
            <w:r>
              <w:rPr>
                <w:color w:val="010101"/>
              </w:rPr>
              <w:t>2. The location where the backup will reside on the system server.</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2043362869"/>
            </w:pPr>
            <w:r>
              <w:rPr>
                <w:color w:val="010101"/>
              </w:rPr>
              <w:t>Source(s):</w:t>
            </w:r>
          </w:p>
        </w:tc>
        <w:tc>
          <w:tcPr>
            <w:tcW w:w="5529" w:type="dxa"/>
            <w:tcMar>
              <w:top w:w="0" w:type="dxa"/>
              <w:left w:w="105" w:type="dxa"/>
              <w:bottom w:w="0" w:type="dxa"/>
              <w:right w:w="105" w:type="dxa"/>
            </w:tcMar>
            <w:hideMark/>
          </w:tcPr>
          <w:p w:rsidR="00E36BB2" w:rsidRDefault="00E36BB2" w:rsidP="008E26B2">
            <w:pPr>
              <w:spacing w:line="360" w:lineRule="auto"/>
              <w:divId w:val="136262607"/>
            </w:pPr>
            <w:r>
              <w:rPr>
                <w:color w:val="010101"/>
              </w:rPr>
              <w:t>Web form</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507527203"/>
            </w:pPr>
            <w:r>
              <w:rPr>
                <w:color w:val="010101"/>
              </w:rPr>
              <w:t>Output(s):</w:t>
            </w:r>
          </w:p>
        </w:tc>
        <w:tc>
          <w:tcPr>
            <w:tcW w:w="5529" w:type="dxa"/>
            <w:tcMar>
              <w:top w:w="0" w:type="dxa"/>
              <w:left w:w="105" w:type="dxa"/>
              <w:bottom w:w="0" w:type="dxa"/>
              <w:right w:w="105" w:type="dxa"/>
            </w:tcMar>
            <w:hideMark/>
          </w:tcPr>
          <w:p w:rsidR="00E36BB2" w:rsidRDefault="00E36BB2" w:rsidP="008E26B2">
            <w:pPr>
              <w:spacing w:line="360" w:lineRule="auto"/>
              <w:divId w:val="1577781168"/>
            </w:pPr>
            <w:r>
              <w:rPr>
                <w:color w:val="010101"/>
              </w:rPr>
              <w:t>Backup of the database of the system</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1322153931"/>
            </w:pPr>
            <w:r>
              <w:rPr>
                <w:color w:val="010101"/>
              </w:rPr>
              <w:t>Destination(s):</w:t>
            </w:r>
          </w:p>
        </w:tc>
        <w:tc>
          <w:tcPr>
            <w:tcW w:w="5529" w:type="dxa"/>
            <w:tcMar>
              <w:top w:w="0" w:type="dxa"/>
              <w:left w:w="105" w:type="dxa"/>
              <w:bottom w:w="0" w:type="dxa"/>
              <w:right w:w="105" w:type="dxa"/>
            </w:tcMar>
            <w:hideMark/>
          </w:tcPr>
          <w:p w:rsidR="00E36BB2" w:rsidRDefault="00E36BB2" w:rsidP="008E26B2">
            <w:pPr>
              <w:spacing w:line="360" w:lineRule="auto"/>
              <w:divId w:val="670643160"/>
            </w:pPr>
            <w:r>
              <w:rPr>
                <w:color w:val="010101"/>
              </w:rPr>
              <w:t>A server location as chosen by the administrator</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536043931"/>
            </w:pPr>
            <w:r>
              <w:rPr>
                <w:color w:val="010101"/>
              </w:rPr>
              <w:t>Precondition(s):</w:t>
            </w:r>
          </w:p>
        </w:tc>
        <w:tc>
          <w:tcPr>
            <w:tcW w:w="5529" w:type="dxa"/>
            <w:tcMar>
              <w:top w:w="0" w:type="dxa"/>
              <w:left w:w="105" w:type="dxa"/>
              <w:bottom w:w="0" w:type="dxa"/>
              <w:right w:w="105" w:type="dxa"/>
            </w:tcMar>
            <w:hideMark/>
          </w:tcPr>
          <w:p w:rsidR="00E36BB2" w:rsidRDefault="00E36BB2" w:rsidP="008E26B2">
            <w:pPr>
              <w:spacing w:line="360" w:lineRule="auto"/>
              <w:divId w:val="340357268"/>
            </w:pPr>
            <w:r>
              <w:rPr>
                <w:color w:val="010101"/>
              </w:rPr>
              <w:t>Requesting a backup of the database, by an administrator level user from the relevant web form</w:t>
            </w:r>
          </w:p>
        </w:tc>
      </w:tr>
      <w:tr w:rsidR="00E36BB2" w:rsidRPr="00DE07D0" w:rsidTr="00FB1108">
        <w:tc>
          <w:tcPr>
            <w:tcW w:w="3964" w:type="dxa"/>
            <w:tcMar>
              <w:top w:w="0" w:type="dxa"/>
              <w:left w:w="105" w:type="dxa"/>
              <w:bottom w:w="0" w:type="dxa"/>
              <w:right w:w="105" w:type="dxa"/>
            </w:tcMar>
            <w:hideMark/>
          </w:tcPr>
          <w:p w:rsidR="00E36BB2" w:rsidRDefault="00E36BB2" w:rsidP="008E26B2">
            <w:pPr>
              <w:spacing w:line="360" w:lineRule="auto"/>
              <w:divId w:val="1353189159"/>
            </w:pPr>
            <w:r>
              <w:rPr>
                <w:color w:val="010101"/>
              </w:rPr>
              <w:t>Post condition(s):</w:t>
            </w:r>
          </w:p>
        </w:tc>
        <w:tc>
          <w:tcPr>
            <w:tcW w:w="5529" w:type="dxa"/>
            <w:tcMar>
              <w:top w:w="0" w:type="dxa"/>
              <w:left w:w="105" w:type="dxa"/>
              <w:bottom w:w="0" w:type="dxa"/>
              <w:right w:w="105" w:type="dxa"/>
            </w:tcMar>
            <w:hideMark/>
          </w:tcPr>
          <w:p w:rsidR="00E36BB2" w:rsidRDefault="00E36BB2" w:rsidP="008E26B2">
            <w:pPr>
              <w:spacing w:line="360" w:lineRule="auto"/>
              <w:divId w:val="822818526"/>
            </w:pPr>
            <w:r>
              <w:rPr>
                <w:color w:val="010101"/>
              </w:rPr>
              <w:t>The requested backup created in the location that was chosen by the administrator.</w:t>
            </w:r>
          </w:p>
        </w:tc>
      </w:tr>
    </w:tbl>
    <w:p w:rsidR="00DE07D0" w:rsidRPr="00DE07D0" w:rsidRDefault="0050011A" w:rsidP="007D0796">
      <w:pPr>
        <w:pStyle w:val="Caption"/>
        <w:rPr>
          <w:sz w:val="27"/>
          <w:szCs w:val="27"/>
        </w:rPr>
      </w:pPr>
      <w:bookmarkStart w:id="144" w:name="_Toc482208599"/>
      <w:r>
        <w:t xml:space="preserve">Table </w:t>
      </w:r>
      <w:fldSimple w:instr=" SEQ Table \* ARABIC ">
        <w:r w:rsidR="00391078">
          <w:rPr>
            <w:noProof/>
          </w:rPr>
          <w:t>31</w:t>
        </w:r>
      </w:fldSimple>
      <w:r w:rsidR="00DA16A7">
        <w:t xml:space="preserve">: </w:t>
      </w:r>
      <w:r w:rsidR="0091425F">
        <w:rPr>
          <w:color w:val="010101"/>
        </w:rPr>
        <w:t>Internationalization</w:t>
      </w:r>
      <w:bookmarkEnd w:id="144"/>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529"/>
      </w:tblGrid>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1403258919"/>
            </w:pPr>
            <w:r>
              <w:rPr>
                <w:color w:val="010101"/>
              </w:rPr>
              <w:t>Evolutionary Functional Requirement:</w:t>
            </w:r>
          </w:p>
        </w:tc>
        <w:tc>
          <w:tcPr>
            <w:tcW w:w="5529" w:type="dxa"/>
            <w:tcMar>
              <w:top w:w="0" w:type="dxa"/>
              <w:left w:w="105" w:type="dxa"/>
              <w:bottom w:w="0" w:type="dxa"/>
              <w:right w:w="105" w:type="dxa"/>
            </w:tcMar>
            <w:hideMark/>
          </w:tcPr>
          <w:p w:rsidR="00BA7C14" w:rsidRDefault="00BA7C14" w:rsidP="00BA7C14">
            <w:pPr>
              <w:spacing w:line="360" w:lineRule="auto"/>
              <w:jc w:val="both"/>
              <w:divId w:val="1657296059"/>
            </w:pPr>
            <w:r>
              <w:rPr>
                <w:color w:val="010101"/>
              </w:rPr>
              <w:t>Internationalization</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580212897"/>
            </w:pPr>
            <w:r>
              <w:rPr>
                <w:color w:val="010101"/>
              </w:rPr>
              <w:t>Description:</w:t>
            </w:r>
          </w:p>
        </w:tc>
        <w:tc>
          <w:tcPr>
            <w:tcW w:w="5529" w:type="dxa"/>
            <w:tcMar>
              <w:top w:w="0" w:type="dxa"/>
              <w:left w:w="105" w:type="dxa"/>
              <w:bottom w:w="0" w:type="dxa"/>
              <w:right w:w="105" w:type="dxa"/>
            </w:tcMar>
            <w:hideMark/>
          </w:tcPr>
          <w:p w:rsidR="00BA7C14" w:rsidRDefault="00BA7C14" w:rsidP="00BA7C14">
            <w:pPr>
              <w:spacing w:line="360" w:lineRule="auto"/>
              <w:jc w:val="both"/>
              <w:divId w:val="1283659008"/>
            </w:pPr>
            <w:r>
              <w:rPr>
                <w:color w:val="010101"/>
              </w:rPr>
              <w:t>Application should be able to present itself in different languages</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177282428"/>
            </w:pPr>
            <w:r>
              <w:rPr>
                <w:color w:val="010101"/>
              </w:rPr>
              <w:t>Priority:</w:t>
            </w:r>
          </w:p>
        </w:tc>
        <w:tc>
          <w:tcPr>
            <w:tcW w:w="5529" w:type="dxa"/>
            <w:tcMar>
              <w:top w:w="0" w:type="dxa"/>
              <w:left w:w="105" w:type="dxa"/>
              <w:bottom w:w="0" w:type="dxa"/>
              <w:right w:w="105" w:type="dxa"/>
            </w:tcMar>
            <w:hideMark/>
          </w:tcPr>
          <w:p w:rsidR="00BA7C14" w:rsidRDefault="00BA7C14" w:rsidP="00BA7C14">
            <w:pPr>
              <w:spacing w:line="360" w:lineRule="auto"/>
              <w:jc w:val="both"/>
              <w:divId w:val="820729341"/>
            </w:pPr>
            <w:r>
              <w:rPr>
                <w:color w:val="010101"/>
              </w:rPr>
              <w:t>S (Should have)</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2091348983"/>
            </w:pPr>
            <w:r>
              <w:rPr>
                <w:color w:val="010101"/>
              </w:rPr>
              <w:t>Input(s):</w:t>
            </w:r>
          </w:p>
        </w:tc>
        <w:tc>
          <w:tcPr>
            <w:tcW w:w="5529" w:type="dxa"/>
            <w:tcMar>
              <w:top w:w="0" w:type="dxa"/>
              <w:left w:w="105" w:type="dxa"/>
              <w:bottom w:w="0" w:type="dxa"/>
              <w:right w:w="105" w:type="dxa"/>
            </w:tcMar>
            <w:hideMark/>
          </w:tcPr>
          <w:p w:rsidR="00BA7C14" w:rsidRDefault="00BA7C14" w:rsidP="00BA7C14">
            <w:pPr>
              <w:spacing w:line="360" w:lineRule="auto"/>
              <w:jc w:val="both"/>
              <w:divId w:val="1869176029"/>
            </w:pPr>
            <w:r>
              <w:rPr>
                <w:color w:val="010101"/>
              </w:rPr>
              <w:t>Selecting a language</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1413700645"/>
            </w:pPr>
            <w:r>
              <w:rPr>
                <w:color w:val="010101"/>
              </w:rPr>
              <w:t>Source(s):</w:t>
            </w:r>
          </w:p>
        </w:tc>
        <w:tc>
          <w:tcPr>
            <w:tcW w:w="5529" w:type="dxa"/>
            <w:tcMar>
              <w:top w:w="0" w:type="dxa"/>
              <w:left w:w="105" w:type="dxa"/>
              <w:bottom w:w="0" w:type="dxa"/>
              <w:right w:w="105" w:type="dxa"/>
            </w:tcMar>
            <w:hideMark/>
          </w:tcPr>
          <w:p w:rsidR="00BA7C14" w:rsidRDefault="00BA7C14" w:rsidP="00BA7C14">
            <w:pPr>
              <w:spacing w:line="360" w:lineRule="auto"/>
              <w:jc w:val="both"/>
              <w:divId w:val="1467627082"/>
            </w:pPr>
            <w:r>
              <w:rPr>
                <w:color w:val="010101"/>
              </w:rPr>
              <w:t>Web application</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869999561"/>
            </w:pPr>
            <w:r>
              <w:rPr>
                <w:color w:val="010101"/>
              </w:rPr>
              <w:lastRenderedPageBreak/>
              <w:t>Output(s):</w:t>
            </w:r>
          </w:p>
        </w:tc>
        <w:tc>
          <w:tcPr>
            <w:tcW w:w="5529" w:type="dxa"/>
            <w:tcMar>
              <w:top w:w="0" w:type="dxa"/>
              <w:left w:w="105" w:type="dxa"/>
              <w:bottom w:w="0" w:type="dxa"/>
              <w:right w:w="105" w:type="dxa"/>
            </w:tcMar>
            <w:hideMark/>
          </w:tcPr>
          <w:p w:rsidR="00BA7C14" w:rsidRDefault="00BA7C14" w:rsidP="00BA7C14">
            <w:pPr>
              <w:spacing w:line="360" w:lineRule="auto"/>
              <w:jc w:val="both"/>
              <w:divId w:val="58409324"/>
            </w:pPr>
            <w:r>
              <w:rPr>
                <w:color w:val="010101"/>
              </w:rPr>
              <w:t>Change the user interface to show text labels in the newly selected language</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1112359783"/>
            </w:pPr>
            <w:r>
              <w:rPr>
                <w:color w:val="010101"/>
              </w:rPr>
              <w:t>Destination(s):</w:t>
            </w:r>
          </w:p>
        </w:tc>
        <w:tc>
          <w:tcPr>
            <w:tcW w:w="5529" w:type="dxa"/>
            <w:tcMar>
              <w:top w:w="0" w:type="dxa"/>
              <w:left w:w="105" w:type="dxa"/>
              <w:bottom w:w="0" w:type="dxa"/>
              <w:right w:w="105" w:type="dxa"/>
            </w:tcMar>
            <w:hideMark/>
          </w:tcPr>
          <w:p w:rsidR="00BA7C14" w:rsidRDefault="00BA7C14" w:rsidP="00BA7C14">
            <w:pPr>
              <w:spacing w:line="360" w:lineRule="auto"/>
              <w:jc w:val="both"/>
              <w:divId w:val="1792240526"/>
            </w:pPr>
            <w:r>
              <w:rPr>
                <w:color w:val="010101"/>
              </w:rPr>
              <w:t>GUI</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1471942521"/>
            </w:pPr>
            <w:r>
              <w:rPr>
                <w:color w:val="010101"/>
              </w:rPr>
              <w:t>Precondition(s):</w:t>
            </w:r>
          </w:p>
        </w:tc>
        <w:tc>
          <w:tcPr>
            <w:tcW w:w="5529" w:type="dxa"/>
            <w:tcMar>
              <w:top w:w="0" w:type="dxa"/>
              <w:left w:w="105" w:type="dxa"/>
              <w:bottom w:w="0" w:type="dxa"/>
              <w:right w:w="105" w:type="dxa"/>
            </w:tcMar>
            <w:hideMark/>
          </w:tcPr>
          <w:p w:rsidR="00BA7C14" w:rsidRDefault="00BA7C14" w:rsidP="00BA7C14">
            <w:pPr>
              <w:spacing w:line="360" w:lineRule="auto"/>
              <w:jc w:val="both"/>
              <w:divId w:val="1477213987"/>
            </w:pPr>
            <w:r>
              <w:rPr>
                <w:color w:val="010101"/>
              </w:rPr>
              <w:t>A number of languages are available to be selected</w:t>
            </w:r>
          </w:p>
        </w:tc>
      </w:tr>
      <w:tr w:rsidR="00BA7C14" w:rsidRPr="00DE07D0" w:rsidTr="00FB1108">
        <w:tc>
          <w:tcPr>
            <w:tcW w:w="3964" w:type="dxa"/>
            <w:tcMar>
              <w:top w:w="0" w:type="dxa"/>
              <w:left w:w="105" w:type="dxa"/>
              <w:bottom w:w="0" w:type="dxa"/>
              <w:right w:w="105" w:type="dxa"/>
            </w:tcMar>
            <w:hideMark/>
          </w:tcPr>
          <w:p w:rsidR="00BA7C14" w:rsidRDefault="00BA7C14" w:rsidP="00BA7C14">
            <w:pPr>
              <w:spacing w:line="360" w:lineRule="auto"/>
              <w:jc w:val="both"/>
              <w:divId w:val="1521044130"/>
            </w:pPr>
            <w:r>
              <w:rPr>
                <w:color w:val="010101"/>
              </w:rPr>
              <w:t>Post condition(s):</w:t>
            </w:r>
          </w:p>
        </w:tc>
        <w:tc>
          <w:tcPr>
            <w:tcW w:w="5529" w:type="dxa"/>
            <w:tcMar>
              <w:top w:w="0" w:type="dxa"/>
              <w:left w:w="105" w:type="dxa"/>
              <w:bottom w:w="0" w:type="dxa"/>
              <w:right w:w="105" w:type="dxa"/>
            </w:tcMar>
            <w:hideMark/>
          </w:tcPr>
          <w:p w:rsidR="00BA7C14" w:rsidRDefault="00BA7C14" w:rsidP="00BA7C14">
            <w:pPr>
              <w:spacing w:line="360" w:lineRule="auto"/>
              <w:jc w:val="both"/>
              <w:divId w:val="1318847287"/>
            </w:pPr>
            <w:r w:rsidRPr="00681315">
              <w:rPr>
                <w:color w:val="010101"/>
                <w:szCs w:val="28"/>
              </w:rPr>
              <w:t>Pre-translated text will replace the existing text labels to give meaning in the selected language</w:t>
            </w:r>
          </w:p>
        </w:tc>
      </w:tr>
    </w:tbl>
    <w:p w:rsidR="00DE07D0" w:rsidRPr="00DE07D0" w:rsidRDefault="0050011A" w:rsidP="007D0796">
      <w:pPr>
        <w:pStyle w:val="Caption"/>
        <w:rPr>
          <w:sz w:val="27"/>
          <w:szCs w:val="27"/>
        </w:rPr>
      </w:pPr>
      <w:bookmarkStart w:id="145" w:name="_Toc482208600"/>
      <w:r>
        <w:t xml:space="preserve">Table </w:t>
      </w:r>
      <w:fldSimple w:instr=" SEQ Table \* ARABIC ">
        <w:r w:rsidR="00391078">
          <w:rPr>
            <w:noProof/>
          </w:rPr>
          <w:t>32</w:t>
        </w:r>
      </w:fldSimple>
      <w:r>
        <w:t xml:space="preserve">: </w:t>
      </w:r>
      <w:r w:rsidR="0038200E">
        <w:t>Hosting in Live Environment</w:t>
      </w:r>
      <w:bookmarkEnd w:id="145"/>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529"/>
      </w:tblGrid>
      <w:tr w:rsidR="003F4EB3" w:rsidRPr="00DE07D0" w:rsidTr="00FB1108">
        <w:trPr>
          <w:trHeight w:val="728"/>
        </w:trPr>
        <w:tc>
          <w:tcPr>
            <w:tcW w:w="3964" w:type="dxa"/>
            <w:tcMar>
              <w:top w:w="0" w:type="dxa"/>
              <w:left w:w="105" w:type="dxa"/>
              <w:bottom w:w="0" w:type="dxa"/>
              <w:right w:w="105" w:type="dxa"/>
            </w:tcMar>
            <w:hideMark/>
          </w:tcPr>
          <w:p w:rsidR="003F4EB3" w:rsidRDefault="003F4EB3" w:rsidP="001030FF">
            <w:pPr>
              <w:spacing w:line="360" w:lineRule="auto"/>
              <w:divId w:val="153493381"/>
            </w:pPr>
            <w:r>
              <w:rPr>
                <w:color w:val="010101"/>
              </w:rPr>
              <w:t>Evolutionary Functional Requirement:</w:t>
            </w:r>
          </w:p>
        </w:tc>
        <w:tc>
          <w:tcPr>
            <w:tcW w:w="5529" w:type="dxa"/>
            <w:tcMar>
              <w:top w:w="0" w:type="dxa"/>
              <w:left w:w="105" w:type="dxa"/>
              <w:bottom w:w="0" w:type="dxa"/>
              <w:right w:w="105" w:type="dxa"/>
            </w:tcMar>
            <w:hideMark/>
          </w:tcPr>
          <w:p w:rsidR="003F4EB3" w:rsidRDefault="009820E2" w:rsidP="001030FF">
            <w:pPr>
              <w:spacing w:line="360" w:lineRule="auto"/>
              <w:divId w:val="2009865401"/>
            </w:pPr>
            <w:r>
              <w:t>Hosting in Live Environment</w:t>
            </w:r>
          </w:p>
        </w:tc>
      </w:tr>
      <w:tr w:rsidR="003F4EB3" w:rsidRPr="00DE07D0" w:rsidTr="00FB1108">
        <w:tc>
          <w:tcPr>
            <w:tcW w:w="3964" w:type="dxa"/>
            <w:tcMar>
              <w:top w:w="0" w:type="dxa"/>
              <w:left w:w="105" w:type="dxa"/>
              <w:bottom w:w="0" w:type="dxa"/>
              <w:right w:w="105" w:type="dxa"/>
            </w:tcMar>
            <w:hideMark/>
          </w:tcPr>
          <w:p w:rsidR="003F4EB3" w:rsidRDefault="003F4EB3" w:rsidP="001030FF">
            <w:pPr>
              <w:spacing w:line="360" w:lineRule="auto"/>
              <w:divId w:val="1945917279"/>
            </w:pPr>
            <w:r>
              <w:rPr>
                <w:color w:val="010101"/>
              </w:rPr>
              <w:t>Description:</w:t>
            </w:r>
          </w:p>
        </w:tc>
        <w:tc>
          <w:tcPr>
            <w:tcW w:w="5529" w:type="dxa"/>
            <w:tcMar>
              <w:top w:w="0" w:type="dxa"/>
              <w:left w:w="105" w:type="dxa"/>
              <w:bottom w:w="0" w:type="dxa"/>
              <w:right w:w="105" w:type="dxa"/>
            </w:tcMar>
            <w:hideMark/>
          </w:tcPr>
          <w:p w:rsidR="003F4EB3" w:rsidRDefault="003F4EB3" w:rsidP="001030FF">
            <w:pPr>
              <w:spacing w:line="360" w:lineRule="auto"/>
              <w:divId w:val="770584802"/>
            </w:pPr>
            <w:r>
              <w:rPr>
                <w:color w:val="010101"/>
              </w:rPr>
              <w:t>The application should live in the cloud</w:t>
            </w:r>
          </w:p>
        </w:tc>
      </w:tr>
      <w:tr w:rsidR="003F4EB3" w:rsidRPr="00DE07D0" w:rsidTr="00FB1108">
        <w:tc>
          <w:tcPr>
            <w:tcW w:w="3964" w:type="dxa"/>
            <w:tcMar>
              <w:top w:w="0" w:type="dxa"/>
              <w:left w:w="105" w:type="dxa"/>
              <w:bottom w:w="0" w:type="dxa"/>
              <w:right w:w="105" w:type="dxa"/>
            </w:tcMar>
            <w:hideMark/>
          </w:tcPr>
          <w:p w:rsidR="003F4EB3" w:rsidRDefault="003F4EB3" w:rsidP="001030FF">
            <w:pPr>
              <w:spacing w:line="360" w:lineRule="auto"/>
              <w:divId w:val="165101909"/>
            </w:pPr>
            <w:r>
              <w:rPr>
                <w:color w:val="010101"/>
              </w:rPr>
              <w:t>Priority:</w:t>
            </w:r>
          </w:p>
        </w:tc>
        <w:tc>
          <w:tcPr>
            <w:tcW w:w="5529" w:type="dxa"/>
            <w:tcMar>
              <w:top w:w="0" w:type="dxa"/>
              <w:left w:w="105" w:type="dxa"/>
              <w:bottom w:w="0" w:type="dxa"/>
              <w:right w:w="105" w:type="dxa"/>
            </w:tcMar>
            <w:hideMark/>
          </w:tcPr>
          <w:p w:rsidR="003F4EB3" w:rsidRDefault="003F4EB3" w:rsidP="001030FF">
            <w:pPr>
              <w:spacing w:line="360" w:lineRule="auto"/>
              <w:divId w:val="140777510"/>
            </w:pPr>
            <w:r>
              <w:rPr>
                <w:color w:val="010101"/>
              </w:rPr>
              <w:t>S (Should have)</w:t>
            </w:r>
          </w:p>
        </w:tc>
      </w:tr>
      <w:tr w:rsidR="003F4EB3" w:rsidRPr="00DE07D0" w:rsidTr="00FB1108">
        <w:tc>
          <w:tcPr>
            <w:tcW w:w="3964" w:type="dxa"/>
            <w:tcMar>
              <w:top w:w="0" w:type="dxa"/>
              <w:left w:w="105" w:type="dxa"/>
              <w:bottom w:w="0" w:type="dxa"/>
              <w:right w:w="105" w:type="dxa"/>
            </w:tcMar>
          </w:tcPr>
          <w:p w:rsidR="003F4EB3" w:rsidRDefault="003F4EB3" w:rsidP="001030FF">
            <w:pPr>
              <w:spacing w:line="360" w:lineRule="auto"/>
              <w:divId w:val="1804038687"/>
            </w:pPr>
            <w:r>
              <w:rPr>
                <w:color w:val="010101"/>
              </w:rPr>
              <w:t>Input(s):</w:t>
            </w:r>
          </w:p>
        </w:tc>
        <w:tc>
          <w:tcPr>
            <w:tcW w:w="5529" w:type="dxa"/>
            <w:tcMar>
              <w:top w:w="0" w:type="dxa"/>
              <w:left w:w="105" w:type="dxa"/>
              <w:bottom w:w="0" w:type="dxa"/>
              <w:right w:w="105" w:type="dxa"/>
            </w:tcMar>
          </w:tcPr>
          <w:p w:rsidR="003F4EB3" w:rsidRDefault="003F4EB3" w:rsidP="001030FF">
            <w:pPr>
              <w:spacing w:line="360" w:lineRule="auto"/>
              <w:divId w:val="1343817184"/>
            </w:pPr>
            <w:r>
              <w:t>Executables of the application</w:t>
            </w:r>
          </w:p>
        </w:tc>
      </w:tr>
      <w:tr w:rsidR="003F4EB3" w:rsidRPr="00DE07D0" w:rsidTr="00FB1108">
        <w:tc>
          <w:tcPr>
            <w:tcW w:w="3964" w:type="dxa"/>
            <w:tcMar>
              <w:top w:w="0" w:type="dxa"/>
              <w:left w:w="105" w:type="dxa"/>
              <w:bottom w:w="0" w:type="dxa"/>
              <w:right w:w="105" w:type="dxa"/>
            </w:tcMar>
          </w:tcPr>
          <w:p w:rsidR="003F4EB3" w:rsidRDefault="003F4EB3" w:rsidP="001030FF">
            <w:pPr>
              <w:spacing w:line="360" w:lineRule="auto"/>
              <w:divId w:val="497426231"/>
            </w:pPr>
            <w:r>
              <w:rPr>
                <w:color w:val="010101"/>
              </w:rPr>
              <w:t>Source(s):</w:t>
            </w:r>
          </w:p>
        </w:tc>
        <w:tc>
          <w:tcPr>
            <w:tcW w:w="5529" w:type="dxa"/>
            <w:tcMar>
              <w:top w:w="0" w:type="dxa"/>
              <w:left w:w="105" w:type="dxa"/>
              <w:bottom w:w="0" w:type="dxa"/>
              <w:right w:w="105" w:type="dxa"/>
            </w:tcMar>
          </w:tcPr>
          <w:p w:rsidR="003F4EB3" w:rsidRDefault="003F4EB3" w:rsidP="001030FF">
            <w:pPr>
              <w:spacing w:line="360" w:lineRule="auto"/>
              <w:divId w:val="486240940"/>
            </w:pPr>
            <w:r>
              <w:rPr>
                <w:color w:val="010101"/>
              </w:rPr>
              <w:t>Web server</w:t>
            </w:r>
          </w:p>
        </w:tc>
      </w:tr>
      <w:tr w:rsidR="003F4EB3" w:rsidRPr="00DE07D0" w:rsidTr="00FB1108">
        <w:tc>
          <w:tcPr>
            <w:tcW w:w="3964" w:type="dxa"/>
            <w:tcMar>
              <w:top w:w="0" w:type="dxa"/>
              <w:left w:w="105" w:type="dxa"/>
              <w:bottom w:w="0" w:type="dxa"/>
              <w:right w:w="105" w:type="dxa"/>
            </w:tcMar>
          </w:tcPr>
          <w:p w:rsidR="003F4EB3" w:rsidRDefault="003F4EB3" w:rsidP="001030FF">
            <w:pPr>
              <w:spacing w:line="360" w:lineRule="auto"/>
              <w:divId w:val="1216698001"/>
            </w:pPr>
            <w:r>
              <w:rPr>
                <w:color w:val="010101"/>
              </w:rPr>
              <w:t>Output(s):</w:t>
            </w:r>
          </w:p>
        </w:tc>
        <w:tc>
          <w:tcPr>
            <w:tcW w:w="5529" w:type="dxa"/>
            <w:tcMar>
              <w:top w:w="0" w:type="dxa"/>
              <w:left w:w="105" w:type="dxa"/>
              <w:bottom w:w="0" w:type="dxa"/>
              <w:right w:w="105" w:type="dxa"/>
            </w:tcMar>
          </w:tcPr>
          <w:p w:rsidR="003F4EB3" w:rsidRDefault="003F4EB3" w:rsidP="001030FF">
            <w:pPr>
              <w:spacing w:line="360" w:lineRule="auto"/>
              <w:divId w:val="833649830"/>
            </w:pPr>
            <w:r>
              <w:rPr>
                <w:color w:val="010101"/>
              </w:rPr>
              <w:t>Running web application</w:t>
            </w:r>
          </w:p>
        </w:tc>
      </w:tr>
      <w:tr w:rsidR="003F4EB3" w:rsidRPr="00DE07D0" w:rsidTr="00FB1108">
        <w:tc>
          <w:tcPr>
            <w:tcW w:w="3964" w:type="dxa"/>
            <w:tcMar>
              <w:top w:w="0" w:type="dxa"/>
              <w:left w:w="105" w:type="dxa"/>
              <w:bottom w:w="0" w:type="dxa"/>
              <w:right w:w="105" w:type="dxa"/>
            </w:tcMar>
          </w:tcPr>
          <w:p w:rsidR="003F4EB3" w:rsidRDefault="003F4EB3" w:rsidP="001030FF">
            <w:pPr>
              <w:spacing w:line="360" w:lineRule="auto"/>
              <w:divId w:val="1060517602"/>
            </w:pPr>
            <w:r>
              <w:rPr>
                <w:color w:val="010101"/>
              </w:rPr>
              <w:t>Destination(s):</w:t>
            </w:r>
          </w:p>
        </w:tc>
        <w:tc>
          <w:tcPr>
            <w:tcW w:w="5529" w:type="dxa"/>
            <w:tcMar>
              <w:top w:w="0" w:type="dxa"/>
              <w:left w:w="105" w:type="dxa"/>
              <w:bottom w:w="0" w:type="dxa"/>
              <w:right w:w="105" w:type="dxa"/>
            </w:tcMar>
          </w:tcPr>
          <w:p w:rsidR="003F4EB3" w:rsidRDefault="003F4EB3" w:rsidP="001030FF">
            <w:pPr>
              <w:spacing w:line="360" w:lineRule="auto"/>
              <w:divId w:val="1560046785"/>
            </w:pPr>
            <w:r>
              <w:rPr>
                <w:color w:val="010101"/>
              </w:rPr>
              <w:t>Web browser</w:t>
            </w:r>
          </w:p>
        </w:tc>
      </w:tr>
      <w:tr w:rsidR="003F4EB3" w:rsidRPr="00DE07D0" w:rsidTr="00FB1108">
        <w:tc>
          <w:tcPr>
            <w:tcW w:w="3964" w:type="dxa"/>
            <w:tcMar>
              <w:top w:w="0" w:type="dxa"/>
              <w:left w:w="105" w:type="dxa"/>
              <w:bottom w:w="0" w:type="dxa"/>
              <w:right w:w="105" w:type="dxa"/>
            </w:tcMar>
          </w:tcPr>
          <w:p w:rsidR="003F4EB3" w:rsidRDefault="003F4EB3" w:rsidP="001030FF">
            <w:pPr>
              <w:spacing w:line="360" w:lineRule="auto"/>
              <w:divId w:val="603391349"/>
            </w:pPr>
            <w:r>
              <w:rPr>
                <w:color w:val="010101"/>
              </w:rPr>
              <w:t>Precondition(s):</w:t>
            </w:r>
          </w:p>
        </w:tc>
        <w:tc>
          <w:tcPr>
            <w:tcW w:w="5529" w:type="dxa"/>
            <w:tcMar>
              <w:top w:w="0" w:type="dxa"/>
              <w:left w:w="105" w:type="dxa"/>
              <w:bottom w:w="0" w:type="dxa"/>
              <w:right w:w="105" w:type="dxa"/>
            </w:tcMar>
          </w:tcPr>
          <w:p w:rsidR="003F4EB3" w:rsidRDefault="003F4EB3" w:rsidP="001030FF">
            <w:pPr>
              <w:spacing w:line="360" w:lineRule="auto"/>
              <w:divId w:val="1088429258"/>
            </w:pPr>
            <w:r>
              <w:rPr>
                <w:color w:val="010101"/>
              </w:rPr>
              <w:t>Application sources need to be compiled and packaged and ready to be deployed</w:t>
            </w:r>
          </w:p>
        </w:tc>
      </w:tr>
      <w:tr w:rsidR="003F4EB3" w:rsidRPr="00DE07D0" w:rsidTr="00FB1108">
        <w:tc>
          <w:tcPr>
            <w:tcW w:w="3964" w:type="dxa"/>
            <w:tcMar>
              <w:top w:w="0" w:type="dxa"/>
              <w:left w:w="105" w:type="dxa"/>
              <w:bottom w:w="0" w:type="dxa"/>
              <w:right w:w="105" w:type="dxa"/>
            </w:tcMar>
          </w:tcPr>
          <w:p w:rsidR="003F4EB3" w:rsidRDefault="003F4EB3" w:rsidP="001030FF">
            <w:pPr>
              <w:spacing w:line="360" w:lineRule="auto"/>
              <w:divId w:val="574900046"/>
            </w:pPr>
            <w:r>
              <w:rPr>
                <w:color w:val="010101"/>
              </w:rPr>
              <w:t>Post condition(s):</w:t>
            </w:r>
          </w:p>
        </w:tc>
        <w:tc>
          <w:tcPr>
            <w:tcW w:w="5529" w:type="dxa"/>
            <w:tcMar>
              <w:top w:w="0" w:type="dxa"/>
              <w:left w:w="105" w:type="dxa"/>
              <w:bottom w:w="0" w:type="dxa"/>
              <w:right w:w="105" w:type="dxa"/>
            </w:tcMar>
          </w:tcPr>
          <w:p w:rsidR="003F4EB3" w:rsidRDefault="003F4EB3" w:rsidP="001030FF">
            <w:pPr>
              <w:spacing w:line="360" w:lineRule="auto"/>
              <w:divId w:val="1222713815"/>
            </w:pPr>
            <w:r>
              <w:rPr>
                <w:color w:val="010101"/>
              </w:rPr>
              <w:t>Web application running on the web server, accessible via a URL</w:t>
            </w:r>
          </w:p>
        </w:tc>
      </w:tr>
    </w:tbl>
    <w:p w:rsidR="00935552" w:rsidRDefault="00935552" w:rsidP="007D0796">
      <w:pPr>
        <w:pStyle w:val="Caption"/>
      </w:pPr>
      <w:bookmarkStart w:id="146" w:name="_Toc115881660"/>
      <w:bookmarkStart w:id="147" w:name="_Toc482208601"/>
      <w:r>
        <w:t xml:space="preserve">Table </w:t>
      </w:r>
      <w:fldSimple w:instr=" SEQ Table \* ARABIC ">
        <w:r w:rsidR="00391078">
          <w:rPr>
            <w:noProof/>
          </w:rPr>
          <w:t>33</w:t>
        </w:r>
      </w:fldSimple>
      <w:r>
        <w:t xml:space="preserve">: </w:t>
      </w:r>
      <w:r w:rsidR="00ED0DBB">
        <w:t>Email and SMS Notification</w:t>
      </w:r>
      <w:bookmarkEnd w:id="147"/>
    </w:p>
    <w:tbl>
      <w:tblPr>
        <w:tblW w:w="9493" w:type="dxa"/>
        <w:tblCellMar>
          <w:left w:w="0" w:type="dxa"/>
          <w:right w:w="0" w:type="dxa"/>
        </w:tblCellMar>
        <w:tblLook w:val="04A0" w:firstRow="1" w:lastRow="0" w:firstColumn="1" w:lastColumn="0" w:noHBand="0" w:noVBand="1"/>
      </w:tblPr>
      <w:tblGrid>
        <w:gridCol w:w="3960"/>
        <w:gridCol w:w="5533"/>
      </w:tblGrid>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Evolutionary Functional Requirement:</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t>Email and SMS Notification</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Description:</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Notification emails and SMS need to be sent to the users</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Priority:</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S (Should have)</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Input(s):</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t>Information that need to be sent to the user, text, body and the receiver's email address or the mobile number</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Source(s):</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Email and SMS gateway</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Output(s):</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An email or an SMS containing the inputs ready to be delivered to the receiver</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Destination(s):</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User's mail account or mobile phone</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Precondition(s):</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A valid email or mobile number should be present</w:t>
            </w:r>
          </w:p>
        </w:tc>
      </w:tr>
      <w:tr w:rsidR="00CB0765" w:rsidTr="00FB1108">
        <w:tc>
          <w:tcPr>
            <w:tcW w:w="2086"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lastRenderedPageBreak/>
              <w:t>Post condition(s):</w:t>
            </w:r>
          </w:p>
        </w:tc>
        <w:tc>
          <w:tcPr>
            <w:tcW w:w="2914" w:type="pct"/>
            <w:tcBorders>
              <w:top w:val="single" w:sz="6" w:space="0" w:color="010101"/>
              <w:left w:val="single" w:sz="6" w:space="0" w:color="010101"/>
              <w:bottom w:val="single" w:sz="6" w:space="0" w:color="010101"/>
              <w:right w:val="single" w:sz="6" w:space="0" w:color="010101"/>
            </w:tcBorders>
            <w:hideMark/>
          </w:tcPr>
          <w:p w:rsidR="00CB0765" w:rsidRDefault="00CB0765" w:rsidP="00CB0765">
            <w:pPr>
              <w:spacing w:line="360" w:lineRule="auto"/>
            </w:pPr>
            <w:r>
              <w:rPr>
                <w:color w:val="010101"/>
              </w:rPr>
              <w:t>The user receives the required information via SMS or email</w:t>
            </w:r>
          </w:p>
        </w:tc>
      </w:tr>
    </w:tbl>
    <w:p w:rsidR="00A25602" w:rsidRPr="00A25602" w:rsidRDefault="004E1FFF" w:rsidP="004B4DBB">
      <w:pPr>
        <w:pStyle w:val="Heading1"/>
        <w:spacing w:line="360" w:lineRule="auto"/>
      </w:pPr>
      <w:bookmarkStart w:id="148" w:name="_Ref324409446"/>
      <w:bookmarkStart w:id="149" w:name="_Toc482208568"/>
      <w:r>
        <w:t>6</w:t>
      </w:r>
      <w:r w:rsidR="00D0247E" w:rsidRPr="00D0247E">
        <w:t xml:space="preserve">. </w:t>
      </w:r>
      <w:r w:rsidR="009603AE">
        <w:t>Installation Manual</w:t>
      </w:r>
      <w:bookmarkEnd w:id="148"/>
      <w:bookmarkEnd w:id="149"/>
    </w:p>
    <w:bookmarkEnd w:id="146"/>
    <w:p w:rsidR="0005488F" w:rsidRPr="00B762B4" w:rsidRDefault="00AB6BFD" w:rsidP="007934F5">
      <w:pPr>
        <w:spacing w:line="360" w:lineRule="auto"/>
      </w:pPr>
      <w:r>
        <w:t>This section is not applicable</w:t>
      </w:r>
    </w:p>
    <w:sectPr w:rsidR="0005488F" w:rsidRPr="00B762B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47A" w:rsidRDefault="00A9747A">
      <w:r>
        <w:separator/>
      </w:r>
    </w:p>
  </w:endnote>
  <w:endnote w:type="continuationSeparator" w:id="0">
    <w:p w:rsidR="00A9747A" w:rsidRDefault="00A9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gsana New">
    <w:altName w:val="Leelawadee UI"/>
    <w:panose1 w:val="02020603050405020304"/>
    <w:charset w:val="DE"/>
    <w:family w:val="roman"/>
    <w:pitch w:val="variable"/>
    <w:sig w:usb0="01000001" w:usb1="00000000" w:usb2="00000000" w:usb3="00000000" w:csb0="00010000" w:csb1="00000000"/>
  </w:font>
  <w:font w:name="Cordia New">
    <w:altName w:val="Leelawadee UI"/>
    <w:panose1 w:val="020B0304020202020204"/>
    <w:charset w:val="DE"/>
    <w:family w:val="roman"/>
    <w:pitch w:val="variable"/>
    <w:sig w:usb0="01000001" w:usb1="00000000" w:usb2="00000000" w:usb3="00000000" w:csb0="00010000"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auto"/>
    <w:pitch w:val="variable"/>
    <w:sig w:usb0="00000001" w:usb1="08080000" w:usb2="00000010" w:usb3="00000000" w:csb0="00100000"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BEA" w:rsidRDefault="00E65B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65BEA" w:rsidRDefault="00E65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BEA" w:rsidRDefault="00E65BEA">
    <w:pPr>
      <w:pStyle w:val="Footer"/>
      <w:rPr>
        <w:sz w:val="20"/>
      </w:rPr>
    </w:pPr>
    <w:r>
      <w:rPr>
        <w:sz w:val="20"/>
      </w:rPr>
      <w:tab/>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E808C1">
      <w:rPr>
        <w:rStyle w:val="PageNumber"/>
        <w:noProof/>
        <w:sz w:val="20"/>
      </w:rPr>
      <w:t>16</w:t>
    </w:r>
    <w:r>
      <w:rPr>
        <w:rStyle w:val="PageNumbe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47A" w:rsidRDefault="00A9747A">
      <w:r>
        <w:separator/>
      </w:r>
    </w:p>
  </w:footnote>
  <w:footnote w:type="continuationSeparator" w:id="0">
    <w:p w:rsidR="00A9747A" w:rsidRDefault="00A97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BEA" w:rsidRDefault="00E65BEA">
    <w:pPr>
      <w:pStyle w:val="Header"/>
      <w:tabs>
        <w:tab w:val="right" w:pos="9360"/>
      </w:tabs>
      <w:rPr>
        <w:sz w:val="20"/>
      </w:rPr>
    </w:pPr>
    <w:r>
      <w:rPr>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BEA" w:rsidRDefault="00E65BEA">
    <w:pPr>
      <w:pStyle w:val="Header"/>
      <w:tabs>
        <w:tab w:val="right" w:pos="9360"/>
      </w:tabs>
    </w:pPr>
  </w:p>
  <w:p w:rsidR="00E65BEA" w:rsidRDefault="00E65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upperLetter"/>
      <w:lvlText w:val="%2"/>
      <w:lvlJc w:val="left"/>
      <w:pPr>
        <w:tabs>
          <w:tab w:val="num" w:pos="360"/>
        </w:tabs>
        <w:ind w:left="360" w:hanging="360"/>
      </w:pPr>
    </w:lvl>
    <w:lvl w:ilvl="2">
      <w:start w:val="1"/>
      <w:numFmt w:val="decimal"/>
      <w:lvlText w:val="..%2.%3."/>
      <w:lvlJc w:val="left"/>
      <w:pPr>
        <w:tabs>
          <w:tab w:val="num" w:pos="504"/>
        </w:tabs>
        <w:ind w:left="504" w:hanging="504"/>
      </w:pPr>
    </w:lvl>
    <w:lvl w:ilvl="3">
      <w:start w:val="1"/>
      <w:numFmt w:val="decimal"/>
      <w:lvlText w:val="..%2.%3.%4"/>
      <w:lvlJc w:val="left"/>
      <w:pPr>
        <w:tabs>
          <w:tab w:val="num" w:pos="720"/>
        </w:tabs>
        <w:ind w:left="720" w:hanging="720"/>
      </w:pPr>
    </w:lvl>
    <w:lvl w:ilvl="4">
      <w:start w:val="1"/>
      <w:numFmt w:val="decimal"/>
      <w:lvlText w:val="..%3.%4.%5"/>
      <w:lvlJc w:val="left"/>
      <w:pPr>
        <w:tabs>
          <w:tab w:val="num" w:pos="1080"/>
        </w:tabs>
        <w:ind w:left="1080" w:hanging="1080"/>
      </w:pPr>
    </w:lvl>
    <w:lvl w:ilvl="5">
      <w:start w:val="1"/>
      <w:numFmt w:val="decimal"/>
      <w:lvlText w:val="..%2.%3.%4.%5.%6"/>
      <w:lvlJc w:val="left"/>
      <w:pPr>
        <w:tabs>
          <w:tab w:val="num" w:pos="1080"/>
        </w:tabs>
        <w:ind w:left="1080" w:hanging="1080"/>
      </w:pPr>
    </w:lvl>
    <w:lvl w:ilvl="6">
      <w:start w:val="1"/>
      <w:numFmt w:val="decimal"/>
      <w:lvlText w:val="..%2.%3.%4.%5.%6.%7"/>
      <w:lvlJc w:val="left"/>
      <w:pPr>
        <w:tabs>
          <w:tab w:val="num" w:pos="1224"/>
        </w:tabs>
        <w:ind w:left="1224" w:hanging="1224"/>
      </w:pPr>
    </w:lvl>
    <w:lvl w:ilvl="7">
      <w:start w:val="1"/>
      <w:numFmt w:val="decimal"/>
      <w:lvlText w:val="..%2.%3.%4.%5.%6.%7.%8"/>
      <w:lvlJc w:val="left"/>
      <w:pPr>
        <w:tabs>
          <w:tab w:val="num" w:pos="1224"/>
        </w:tabs>
        <w:ind w:left="1224" w:hanging="1224"/>
      </w:pPr>
    </w:lvl>
    <w:lvl w:ilvl="8">
      <w:start w:val="1"/>
      <w:numFmt w:val="decimal"/>
      <w:lvlText w:val="..%3.%4.%5.%6.%7.%8.%9"/>
      <w:lvlJc w:val="left"/>
      <w:pPr>
        <w:tabs>
          <w:tab w:val="num" w:pos="1224"/>
        </w:tabs>
        <w:ind w:left="1224" w:hanging="1224"/>
      </w:pPr>
    </w:lvl>
  </w:abstractNum>
  <w:abstractNum w:abstractNumId="1" w15:restartNumberingAfterBreak="0">
    <w:nsid w:val="00000003"/>
    <w:multiLevelType w:val="singleLevel"/>
    <w:tmpl w:val="00000003"/>
    <w:name w:val="WW8Num2"/>
    <w:lvl w:ilvl="0">
      <w:start w:val="1"/>
      <w:numFmt w:val="bullet"/>
      <w:lvlText w:val=""/>
      <w:lvlJc w:val="left"/>
      <w:pPr>
        <w:tabs>
          <w:tab w:val="num" w:pos="144"/>
        </w:tabs>
        <w:ind w:left="144" w:hanging="144"/>
      </w:pPr>
      <w:rPr>
        <w:rFonts w:ascii="Symbol" w:hAnsi="Symbol"/>
      </w:rPr>
    </w:lvl>
  </w:abstractNum>
  <w:abstractNum w:abstractNumId="2" w15:restartNumberingAfterBreak="0">
    <w:nsid w:val="00000006"/>
    <w:multiLevelType w:val="multilevel"/>
    <w:tmpl w:val="00000006"/>
    <w:name w:val="WW8Num5"/>
    <w:lvl w:ilvl="0">
      <w:start w:val="1"/>
      <w:numFmt w:val="bullet"/>
      <w:lvlText w:val=""/>
      <w:lvlJc w:val="left"/>
      <w:pPr>
        <w:tabs>
          <w:tab w:val="num" w:pos="144"/>
        </w:tabs>
        <w:ind w:left="144" w:hanging="144"/>
      </w:pPr>
      <w:rPr>
        <w:rFonts w:ascii="Symbol" w:hAnsi="Symbol"/>
      </w:rPr>
    </w:lvl>
    <w:lvl w:ilvl="1">
      <w:start w:val="1"/>
      <w:numFmt w:val="decimal"/>
      <w:lvlText w:val="%2."/>
      <w:lvlJc w:val="left"/>
      <w:pPr>
        <w:tabs>
          <w:tab w:val="num" w:pos="864"/>
        </w:tabs>
        <w:ind w:left="864" w:hanging="144"/>
      </w:pPr>
    </w:lvl>
    <w:lvl w:ilvl="2">
      <w:start w:val="1"/>
      <w:numFmt w:val="decimal"/>
      <w:lvlText w:val="%3."/>
      <w:lvlJc w:val="left"/>
      <w:pPr>
        <w:tabs>
          <w:tab w:val="num" w:pos="1224"/>
        </w:tabs>
        <w:ind w:left="1224" w:hanging="144"/>
      </w:pPr>
    </w:lvl>
    <w:lvl w:ilvl="3">
      <w:start w:val="1"/>
      <w:numFmt w:val="decimal"/>
      <w:lvlText w:val="%4."/>
      <w:lvlJc w:val="left"/>
      <w:pPr>
        <w:tabs>
          <w:tab w:val="num" w:pos="1584"/>
        </w:tabs>
        <w:ind w:left="1584" w:hanging="144"/>
      </w:pPr>
    </w:lvl>
    <w:lvl w:ilvl="4">
      <w:start w:val="1"/>
      <w:numFmt w:val="decimal"/>
      <w:lvlText w:val="%5."/>
      <w:lvlJc w:val="left"/>
      <w:pPr>
        <w:tabs>
          <w:tab w:val="num" w:pos="1944"/>
        </w:tabs>
        <w:ind w:left="1944" w:hanging="144"/>
      </w:pPr>
    </w:lvl>
    <w:lvl w:ilvl="5">
      <w:start w:val="1"/>
      <w:numFmt w:val="decimal"/>
      <w:lvlText w:val="%6."/>
      <w:lvlJc w:val="left"/>
      <w:pPr>
        <w:tabs>
          <w:tab w:val="num" w:pos="2304"/>
        </w:tabs>
        <w:ind w:left="2304" w:hanging="144"/>
      </w:pPr>
    </w:lvl>
    <w:lvl w:ilvl="6">
      <w:start w:val="1"/>
      <w:numFmt w:val="decimal"/>
      <w:lvlText w:val="%7."/>
      <w:lvlJc w:val="left"/>
      <w:pPr>
        <w:tabs>
          <w:tab w:val="num" w:pos="2664"/>
        </w:tabs>
        <w:ind w:left="2664" w:hanging="144"/>
      </w:pPr>
    </w:lvl>
    <w:lvl w:ilvl="7">
      <w:start w:val="1"/>
      <w:numFmt w:val="decimal"/>
      <w:lvlText w:val="%8."/>
      <w:lvlJc w:val="left"/>
      <w:pPr>
        <w:tabs>
          <w:tab w:val="num" w:pos="3024"/>
        </w:tabs>
        <w:ind w:left="3024" w:hanging="144"/>
      </w:pPr>
    </w:lvl>
    <w:lvl w:ilvl="8">
      <w:start w:val="1"/>
      <w:numFmt w:val="decimal"/>
      <w:lvlText w:val="%9."/>
      <w:lvlJc w:val="left"/>
      <w:pPr>
        <w:tabs>
          <w:tab w:val="num" w:pos="3384"/>
        </w:tabs>
        <w:ind w:left="3384" w:hanging="144"/>
      </w:pPr>
    </w:lvl>
  </w:abstractNum>
  <w:abstractNum w:abstractNumId="3" w15:restartNumberingAfterBreak="0">
    <w:nsid w:val="03575720"/>
    <w:multiLevelType w:val="hybridMultilevel"/>
    <w:tmpl w:val="5AA867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81834A5"/>
    <w:multiLevelType w:val="hybridMultilevel"/>
    <w:tmpl w:val="BD3E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9619C"/>
    <w:multiLevelType w:val="hybridMultilevel"/>
    <w:tmpl w:val="2E6E7F36"/>
    <w:lvl w:ilvl="0" w:tplc="A1BA069C">
      <w:start w:val="1"/>
      <w:numFmt w:val="decimal"/>
      <w:lvlText w:val="%1."/>
      <w:lvlJc w:val="left"/>
      <w:pPr>
        <w:ind w:left="720" w:hanging="360"/>
      </w:pPr>
      <w:rPr>
        <w:rFonts w:ascii="Calibri"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85CEA"/>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E07AC8"/>
    <w:multiLevelType w:val="hybridMultilevel"/>
    <w:tmpl w:val="B76AE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4F71AC"/>
    <w:multiLevelType w:val="hybridMultilevel"/>
    <w:tmpl w:val="47C0E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3037B"/>
    <w:multiLevelType w:val="hybridMultilevel"/>
    <w:tmpl w:val="67686F3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4746907"/>
    <w:multiLevelType w:val="hybridMultilevel"/>
    <w:tmpl w:val="17D46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74116"/>
    <w:multiLevelType w:val="hybridMultilevel"/>
    <w:tmpl w:val="3E0CA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384BC0"/>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6BD7A58"/>
    <w:multiLevelType w:val="hybridMultilevel"/>
    <w:tmpl w:val="EC6A3DE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8B36EA"/>
    <w:multiLevelType w:val="hybridMultilevel"/>
    <w:tmpl w:val="FAFA0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CB55EA"/>
    <w:multiLevelType w:val="hybridMultilevel"/>
    <w:tmpl w:val="CB5299D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AF85AD3"/>
    <w:multiLevelType w:val="multilevel"/>
    <w:tmpl w:val="485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3736C"/>
    <w:multiLevelType w:val="multilevel"/>
    <w:tmpl w:val="A224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3771E2"/>
    <w:multiLevelType w:val="hybridMultilevel"/>
    <w:tmpl w:val="546E66DC"/>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68731C8"/>
    <w:multiLevelType w:val="multilevel"/>
    <w:tmpl w:val="B7586286"/>
    <w:lvl w:ilvl="0">
      <w:start w:val="1"/>
      <w:numFmt w:val="none"/>
      <w:suff w:val="nothing"/>
      <w:lvlText w:val=""/>
      <w:lvlJc w:val="left"/>
      <w:pPr>
        <w:ind w:left="0" w:firstLine="0"/>
      </w:pPr>
      <w:rPr>
        <w:rFonts w:hint="default"/>
      </w:rPr>
    </w:lvl>
    <w:lvl w:ilvl="1">
      <w:start w:val="1"/>
      <w:numFmt w:val="upperLetter"/>
      <w:lvlText w:val="%1%2."/>
      <w:lvlJc w:val="left"/>
      <w:pPr>
        <w:tabs>
          <w:tab w:val="num" w:pos="720"/>
        </w:tabs>
        <w:ind w:left="360" w:hanging="360"/>
      </w:pPr>
      <w:rPr>
        <w:rFonts w:hint="default"/>
      </w:rPr>
    </w:lvl>
    <w:lvl w:ilvl="2">
      <w:start w:val="1"/>
      <w:numFmt w:val="decimal"/>
      <w:lvlText w:val="%1%3."/>
      <w:lvlJc w:val="left"/>
      <w:pPr>
        <w:tabs>
          <w:tab w:val="num" w:pos="720"/>
        </w:tabs>
        <w:ind w:left="504" w:hanging="504"/>
      </w:pPr>
      <w:rPr>
        <w:rFonts w:hint="default"/>
      </w:rPr>
    </w:lvl>
    <w:lvl w:ilvl="3">
      <w:start w:val="1"/>
      <w:numFmt w:val="decimal"/>
      <w:lvlText w:val="%1%3.%4"/>
      <w:lvlJc w:val="left"/>
      <w:pPr>
        <w:tabs>
          <w:tab w:val="num" w:pos="1080"/>
        </w:tabs>
        <w:ind w:left="720" w:hanging="720"/>
      </w:pPr>
      <w:rPr>
        <w:rFonts w:hint="default"/>
      </w:rPr>
    </w:lvl>
    <w:lvl w:ilvl="4">
      <w:start w:val="1"/>
      <w:numFmt w:val="decimal"/>
      <w:pStyle w:val="Heading5"/>
      <w:lvlText w:val="%3.%4.%5"/>
      <w:lvlJc w:val="left"/>
      <w:pPr>
        <w:tabs>
          <w:tab w:val="num" w:pos="1080"/>
        </w:tabs>
        <w:ind w:left="1080" w:hanging="1080"/>
      </w:pPr>
      <w:rPr>
        <w:rFonts w:hint="default"/>
      </w:rPr>
    </w:lvl>
    <w:lvl w:ilvl="5">
      <w:start w:val="1"/>
      <w:numFmt w:val="decimal"/>
      <w:pStyle w:val="Heading6"/>
      <w:lvlText w:val="%1%3.%4.%5.%6"/>
      <w:lvlJc w:val="left"/>
      <w:pPr>
        <w:tabs>
          <w:tab w:val="num" w:pos="1800"/>
        </w:tabs>
        <w:ind w:left="1080" w:hanging="1080"/>
      </w:pPr>
      <w:rPr>
        <w:rFonts w:hint="default"/>
      </w:rPr>
    </w:lvl>
    <w:lvl w:ilvl="6">
      <w:start w:val="1"/>
      <w:numFmt w:val="decimal"/>
      <w:pStyle w:val="Heading7"/>
      <w:lvlText w:val="%1%3.%4.%5.%6.%7"/>
      <w:lvlJc w:val="left"/>
      <w:pPr>
        <w:tabs>
          <w:tab w:val="num" w:pos="2160"/>
        </w:tabs>
        <w:ind w:left="1224" w:hanging="1224"/>
      </w:pPr>
      <w:rPr>
        <w:rFonts w:hint="default"/>
      </w:rPr>
    </w:lvl>
    <w:lvl w:ilvl="7">
      <w:start w:val="1"/>
      <w:numFmt w:val="decimal"/>
      <w:pStyle w:val="Heading8"/>
      <w:lvlText w:val="%1%3.%4.%5.%6.%7.%8"/>
      <w:lvlJc w:val="left"/>
      <w:pPr>
        <w:tabs>
          <w:tab w:val="num" w:pos="2880"/>
        </w:tabs>
        <w:ind w:left="1224" w:hanging="1224"/>
      </w:pPr>
      <w:rPr>
        <w:rFonts w:hint="default"/>
      </w:rPr>
    </w:lvl>
    <w:lvl w:ilvl="8">
      <w:start w:val="1"/>
      <w:numFmt w:val="decimal"/>
      <w:pStyle w:val="Heading9"/>
      <w:lvlText w:val="%3.%4.%5.%6.%7.%8.%9"/>
      <w:lvlJc w:val="left"/>
      <w:pPr>
        <w:tabs>
          <w:tab w:val="num" w:pos="2880"/>
        </w:tabs>
        <w:ind w:left="1224" w:hanging="1224"/>
      </w:pPr>
      <w:rPr>
        <w:rFonts w:hint="default"/>
      </w:rPr>
    </w:lvl>
  </w:abstractNum>
  <w:abstractNum w:abstractNumId="20" w15:restartNumberingAfterBreak="0">
    <w:nsid w:val="28DF2113"/>
    <w:multiLevelType w:val="multilevel"/>
    <w:tmpl w:val="FC0CE504"/>
    <w:lvl w:ilvl="0">
      <w:start w:val="1"/>
      <w:numFmt w:val="decimal"/>
      <w:lvlText w:val="%1."/>
      <w:lvlJc w:val="left"/>
      <w:pPr>
        <w:tabs>
          <w:tab w:val="num" w:pos="360"/>
        </w:tabs>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62"/>
        </w:tabs>
        <w:ind w:left="1062" w:hanging="432"/>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504"/>
        </w:tabs>
        <w:ind w:left="504" w:hanging="504"/>
      </w:pPr>
      <w:rPr>
        <w:rFonts w:ascii="Arial" w:hAnsi="Arial" w:cs="Arial" w:hint="default"/>
        <w:sz w:val="32"/>
        <w:szCs w:val="32"/>
      </w:rPr>
    </w:lvl>
    <w:lvl w:ilvl="3">
      <w:start w:val="1"/>
      <w:numFmt w:val="decimal"/>
      <w:lvlText w:val="%1.%2.%3.%4."/>
      <w:lvlJc w:val="left"/>
      <w:pPr>
        <w:tabs>
          <w:tab w:val="num" w:pos="1728"/>
        </w:tabs>
        <w:ind w:left="1728" w:hanging="648"/>
      </w:pPr>
      <w:rPr>
        <w:rFonts w:ascii="Times New Roman" w:hAnsi="Times New Roman" w:hint="default"/>
        <w:sz w:val="18"/>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306B2D55"/>
    <w:multiLevelType w:val="hybridMultilevel"/>
    <w:tmpl w:val="81EE03E6"/>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1AF31E0"/>
    <w:multiLevelType w:val="hybridMultilevel"/>
    <w:tmpl w:val="3D9043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627E0"/>
    <w:multiLevelType w:val="hybridMultilevel"/>
    <w:tmpl w:val="E150480E"/>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93F733A"/>
    <w:multiLevelType w:val="hybridMultilevel"/>
    <w:tmpl w:val="A3C40BA0"/>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A813023"/>
    <w:multiLevelType w:val="hybridMultilevel"/>
    <w:tmpl w:val="EA3EFC2E"/>
    <w:lvl w:ilvl="0" w:tplc="0001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20"/>
        </w:tabs>
        <w:ind w:left="1020" w:hanging="360"/>
      </w:pPr>
    </w:lvl>
    <w:lvl w:ilvl="2" w:tplc="001B0409" w:tentative="1">
      <w:start w:val="1"/>
      <w:numFmt w:val="lowerRoman"/>
      <w:lvlText w:val="%3."/>
      <w:lvlJc w:val="right"/>
      <w:pPr>
        <w:tabs>
          <w:tab w:val="num" w:pos="1740"/>
        </w:tabs>
        <w:ind w:left="1740" w:hanging="180"/>
      </w:pPr>
    </w:lvl>
    <w:lvl w:ilvl="3" w:tplc="000F0409" w:tentative="1">
      <w:start w:val="1"/>
      <w:numFmt w:val="decimal"/>
      <w:lvlText w:val="%4."/>
      <w:lvlJc w:val="left"/>
      <w:pPr>
        <w:tabs>
          <w:tab w:val="num" w:pos="2460"/>
        </w:tabs>
        <w:ind w:left="2460" w:hanging="360"/>
      </w:pPr>
    </w:lvl>
    <w:lvl w:ilvl="4" w:tplc="00190409" w:tentative="1">
      <w:start w:val="1"/>
      <w:numFmt w:val="lowerLetter"/>
      <w:lvlText w:val="%5."/>
      <w:lvlJc w:val="left"/>
      <w:pPr>
        <w:tabs>
          <w:tab w:val="num" w:pos="3180"/>
        </w:tabs>
        <w:ind w:left="3180" w:hanging="360"/>
      </w:pPr>
    </w:lvl>
    <w:lvl w:ilvl="5" w:tplc="001B0409" w:tentative="1">
      <w:start w:val="1"/>
      <w:numFmt w:val="lowerRoman"/>
      <w:lvlText w:val="%6."/>
      <w:lvlJc w:val="right"/>
      <w:pPr>
        <w:tabs>
          <w:tab w:val="num" w:pos="3900"/>
        </w:tabs>
        <w:ind w:left="3900" w:hanging="180"/>
      </w:pPr>
    </w:lvl>
    <w:lvl w:ilvl="6" w:tplc="000F0409" w:tentative="1">
      <w:start w:val="1"/>
      <w:numFmt w:val="decimal"/>
      <w:lvlText w:val="%7."/>
      <w:lvlJc w:val="left"/>
      <w:pPr>
        <w:tabs>
          <w:tab w:val="num" w:pos="4620"/>
        </w:tabs>
        <w:ind w:left="4620" w:hanging="360"/>
      </w:pPr>
    </w:lvl>
    <w:lvl w:ilvl="7" w:tplc="00190409" w:tentative="1">
      <w:start w:val="1"/>
      <w:numFmt w:val="lowerLetter"/>
      <w:lvlText w:val="%8."/>
      <w:lvlJc w:val="left"/>
      <w:pPr>
        <w:tabs>
          <w:tab w:val="num" w:pos="5340"/>
        </w:tabs>
        <w:ind w:left="5340" w:hanging="360"/>
      </w:pPr>
    </w:lvl>
    <w:lvl w:ilvl="8" w:tplc="001B0409" w:tentative="1">
      <w:start w:val="1"/>
      <w:numFmt w:val="lowerRoman"/>
      <w:lvlText w:val="%9."/>
      <w:lvlJc w:val="right"/>
      <w:pPr>
        <w:tabs>
          <w:tab w:val="num" w:pos="6060"/>
        </w:tabs>
        <w:ind w:left="6060" w:hanging="180"/>
      </w:pPr>
    </w:lvl>
  </w:abstractNum>
  <w:abstractNum w:abstractNumId="26" w15:restartNumberingAfterBreak="0">
    <w:nsid w:val="3C083076"/>
    <w:multiLevelType w:val="hybridMultilevel"/>
    <w:tmpl w:val="CB5299D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E8C415E"/>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2200916"/>
    <w:multiLevelType w:val="hybridMultilevel"/>
    <w:tmpl w:val="A9884800"/>
    <w:lvl w:ilvl="0" w:tplc="3D9ACA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660898"/>
    <w:multiLevelType w:val="hybridMultilevel"/>
    <w:tmpl w:val="E3805CE6"/>
    <w:lvl w:ilvl="0" w:tplc="0001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20"/>
        </w:tabs>
        <w:ind w:left="1020" w:hanging="360"/>
      </w:pPr>
    </w:lvl>
    <w:lvl w:ilvl="2" w:tplc="001B0409" w:tentative="1">
      <w:start w:val="1"/>
      <w:numFmt w:val="lowerRoman"/>
      <w:lvlText w:val="%3."/>
      <w:lvlJc w:val="right"/>
      <w:pPr>
        <w:tabs>
          <w:tab w:val="num" w:pos="1740"/>
        </w:tabs>
        <w:ind w:left="1740" w:hanging="180"/>
      </w:pPr>
    </w:lvl>
    <w:lvl w:ilvl="3" w:tplc="000F0409" w:tentative="1">
      <w:start w:val="1"/>
      <w:numFmt w:val="decimal"/>
      <w:lvlText w:val="%4."/>
      <w:lvlJc w:val="left"/>
      <w:pPr>
        <w:tabs>
          <w:tab w:val="num" w:pos="2460"/>
        </w:tabs>
        <w:ind w:left="2460" w:hanging="360"/>
      </w:pPr>
    </w:lvl>
    <w:lvl w:ilvl="4" w:tplc="00190409" w:tentative="1">
      <w:start w:val="1"/>
      <w:numFmt w:val="lowerLetter"/>
      <w:lvlText w:val="%5."/>
      <w:lvlJc w:val="left"/>
      <w:pPr>
        <w:tabs>
          <w:tab w:val="num" w:pos="3180"/>
        </w:tabs>
        <w:ind w:left="3180" w:hanging="360"/>
      </w:pPr>
    </w:lvl>
    <w:lvl w:ilvl="5" w:tplc="001B0409" w:tentative="1">
      <w:start w:val="1"/>
      <w:numFmt w:val="lowerRoman"/>
      <w:lvlText w:val="%6."/>
      <w:lvlJc w:val="right"/>
      <w:pPr>
        <w:tabs>
          <w:tab w:val="num" w:pos="3900"/>
        </w:tabs>
        <w:ind w:left="3900" w:hanging="180"/>
      </w:pPr>
    </w:lvl>
    <w:lvl w:ilvl="6" w:tplc="000F0409" w:tentative="1">
      <w:start w:val="1"/>
      <w:numFmt w:val="decimal"/>
      <w:lvlText w:val="%7."/>
      <w:lvlJc w:val="left"/>
      <w:pPr>
        <w:tabs>
          <w:tab w:val="num" w:pos="4620"/>
        </w:tabs>
        <w:ind w:left="4620" w:hanging="360"/>
      </w:pPr>
    </w:lvl>
    <w:lvl w:ilvl="7" w:tplc="00190409" w:tentative="1">
      <w:start w:val="1"/>
      <w:numFmt w:val="lowerLetter"/>
      <w:lvlText w:val="%8."/>
      <w:lvlJc w:val="left"/>
      <w:pPr>
        <w:tabs>
          <w:tab w:val="num" w:pos="5340"/>
        </w:tabs>
        <w:ind w:left="5340" w:hanging="360"/>
      </w:pPr>
    </w:lvl>
    <w:lvl w:ilvl="8" w:tplc="001B0409" w:tentative="1">
      <w:start w:val="1"/>
      <w:numFmt w:val="lowerRoman"/>
      <w:lvlText w:val="%9."/>
      <w:lvlJc w:val="right"/>
      <w:pPr>
        <w:tabs>
          <w:tab w:val="num" w:pos="6060"/>
        </w:tabs>
        <w:ind w:left="6060" w:hanging="180"/>
      </w:pPr>
    </w:lvl>
  </w:abstractNum>
  <w:abstractNum w:abstractNumId="30" w15:restartNumberingAfterBreak="0">
    <w:nsid w:val="438C02E2"/>
    <w:multiLevelType w:val="hybridMultilevel"/>
    <w:tmpl w:val="D4541DD0"/>
    <w:lvl w:ilvl="0" w:tplc="883AADF6">
      <w:start w:val="1"/>
      <w:numFmt w:val="bullet"/>
      <w:pStyle w:val="VersionHistoryDetail"/>
      <w:lvlText w:val=""/>
      <w:lvlJc w:val="left"/>
      <w:pPr>
        <w:tabs>
          <w:tab w:val="num" w:pos="360"/>
        </w:tabs>
        <w:ind w:left="360" w:hanging="360"/>
      </w:pPr>
      <w:rPr>
        <w:rFonts w:ascii="Symbol" w:hAnsi="Symbol" w:hint="default"/>
      </w:rPr>
    </w:lvl>
    <w:lvl w:ilvl="1" w:tplc="04090019">
      <w:start w:val="1"/>
      <w:numFmt w:val="bullet"/>
      <w:lvlText w:val="o"/>
      <w:lvlJc w:val="left"/>
      <w:pPr>
        <w:tabs>
          <w:tab w:val="num" w:pos="720"/>
        </w:tabs>
        <w:ind w:left="72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39F7AF9"/>
    <w:multiLevelType w:val="hybridMultilevel"/>
    <w:tmpl w:val="42AE8F82"/>
    <w:lvl w:ilvl="0" w:tplc="99EA1998">
      <w:start w:val="1"/>
      <w:numFmt w:val="lowerLetter"/>
      <w:lvlRestart w:val="0"/>
      <w:pStyle w:val="ListAlpha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9A90A9F"/>
    <w:multiLevelType w:val="hybridMultilevel"/>
    <w:tmpl w:val="33DA8E78"/>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24021E2"/>
    <w:multiLevelType w:val="hybridMultilevel"/>
    <w:tmpl w:val="06CC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ED09A8"/>
    <w:multiLevelType w:val="hybridMultilevel"/>
    <w:tmpl w:val="60D2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B60A1F"/>
    <w:multiLevelType w:val="multilevel"/>
    <w:tmpl w:val="EB2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32EDB"/>
    <w:multiLevelType w:val="multilevel"/>
    <w:tmpl w:val="8CF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E01AF"/>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DD27C44"/>
    <w:multiLevelType w:val="hybridMultilevel"/>
    <w:tmpl w:val="DE589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A7AEA"/>
    <w:multiLevelType w:val="hybridMultilevel"/>
    <w:tmpl w:val="57525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165E1C"/>
    <w:multiLevelType w:val="hybridMultilevel"/>
    <w:tmpl w:val="593E068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307211"/>
    <w:multiLevelType w:val="hybridMultilevel"/>
    <w:tmpl w:val="47C0E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884335"/>
    <w:multiLevelType w:val="hybridMultilevel"/>
    <w:tmpl w:val="C2BC4358"/>
    <w:lvl w:ilvl="0" w:tplc="28BE70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003789"/>
    <w:multiLevelType w:val="multilevel"/>
    <w:tmpl w:val="979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2396B"/>
    <w:multiLevelType w:val="hybridMultilevel"/>
    <w:tmpl w:val="9D72A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6B75DA"/>
    <w:multiLevelType w:val="hybridMultilevel"/>
    <w:tmpl w:val="EC6A3DE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6FA1F93"/>
    <w:multiLevelType w:val="hybridMultilevel"/>
    <w:tmpl w:val="63DE9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2E5F71"/>
    <w:multiLevelType w:val="hybridMultilevel"/>
    <w:tmpl w:val="9A52B960"/>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CB16928"/>
    <w:multiLevelType w:val="multilevel"/>
    <w:tmpl w:val="B08ED3F2"/>
    <w:lvl w:ilvl="0">
      <w:start w:val="1"/>
      <w:numFmt w:val="decimal"/>
      <w:pStyle w:val="Heading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30"/>
  </w:num>
  <w:num w:numId="3">
    <w:abstractNumId w:val="45"/>
  </w:num>
  <w:num w:numId="4">
    <w:abstractNumId w:val="18"/>
  </w:num>
  <w:num w:numId="5">
    <w:abstractNumId w:val="29"/>
  </w:num>
  <w:num w:numId="6">
    <w:abstractNumId w:val="25"/>
  </w:num>
  <w:num w:numId="7">
    <w:abstractNumId w:val="24"/>
  </w:num>
  <w:num w:numId="8">
    <w:abstractNumId w:val="23"/>
  </w:num>
  <w:num w:numId="9">
    <w:abstractNumId w:val="21"/>
  </w:num>
  <w:num w:numId="10">
    <w:abstractNumId w:val="47"/>
  </w:num>
  <w:num w:numId="11">
    <w:abstractNumId w:val="9"/>
  </w:num>
  <w:num w:numId="12">
    <w:abstractNumId w:val="32"/>
  </w:num>
  <w:num w:numId="13">
    <w:abstractNumId w:val="26"/>
  </w:num>
  <w:num w:numId="14">
    <w:abstractNumId w:val="12"/>
  </w:num>
  <w:num w:numId="15">
    <w:abstractNumId w:val="20"/>
  </w:num>
  <w:num w:numId="16">
    <w:abstractNumId w:val="13"/>
  </w:num>
  <w:num w:numId="17">
    <w:abstractNumId w:val="27"/>
  </w:num>
  <w:num w:numId="18">
    <w:abstractNumId w:val="15"/>
  </w:num>
  <w:num w:numId="19">
    <w:abstractNumId w:val="6"/>
  </w:num>
  <w:num w:numId="20">
    <w:abstractNumId w:val="37"/>
  </w:num>
  <w:num w:numId="21">
    <w:abstractNumId w:val="48"/>
  </w:num>
  <w:num w:numId="22">
    <w:abstractNumId w:val="28"/>
  </w:num>
  <w:num w:numId="23">
    <w:abstractNumId w:val="31"/>
  </w:num>
  <w:num w:numId="24">
    <w:abstractNumId w:val="46"/>
  </w:num>
  <w:num w:numId="25">
    <w:abstractNumId w:val="7"/>
  </w:num>
  <w:num w:numId="26">
    <w:abstractNumId w:val="38"/>
  </w:num>
  <w:num w:numId="27">
    <w:abstractNumId w:val="14"/>
  </w:num>
  <w:num w:numId="28">
    <w:abstractNumId w:val="42"/>
  </w:num>
  <w:num w:numId="29">
    <w:abstractNumId w:val="36"/>
  </w:num>
  <w:num w:numId="30">
    <w:abstractNumId w:val="16"/>
  </w:num>
  <w:num w:numId="31">
    <w:abstractNumId w:val="43"/>
  </w:num>
  <w:num w:numId="32">
    <w:abstractNumId w:val="17"/>
  </w:num>
  <w:num w:numId="33">
    <w:abstractNumId w:val="3"/>
  </w:num>
  <w:num w:numId="34">
    <w:abstractNumId w:val="35"/>
  </w:num>
  <w:num w:numId="35">
    <w:abstractNumId w:val="34"/>
  </w:num>
  <w:num w:numId="36">
    <w:abstractNumId w:val="5"/>
  </w:num>
  <w:num w:numId="37">
    <w:abstractNumId w:val="44"/>
  </w:num>
  <w:num w:numId="38">
    <w:abstractNumId w:val="22"/>
  </w:num>
  <w:num w:numId="39">
    <w:abstractNumId w:val="33"/>
  </w:num>
  <w:num w:numId="40">
    <w:abstractNumId w:val="39"/>
  </w:num>
  <w:num w:numId="41">
    <w:abstractNumId w:val="8"/>
  </w:num>
  <w:num w:numId="42">
    <w:abstractNumId w:val="41"/>
  </w:num>
  <w:num w:numId="43">
    <w:abstractNumId w:val="40"/>
  </w:num>
  <w:num w:numId="44">
    <w:abstractNumId w:val="4"/>
  </w:num>
  <w:num w:numId="45">
    <w:abstractNumId w:val="10"/>
  </w:num>
  <w:num w:numId="46">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0AE"/>
    <w:rsid w:val="0000094A"/>
    <w:rsid w:val="00000A49"/>
    <w:rsid w:val="00002EB0"/>
    <w:rsid w:val="00005DCC"/>
    <w:rsid w:val="00006F27"/>
    <w:rsid w:val="0000730E"/>
    <w:rsid w:val="0001169F"/>
    <w:rsid w:val="000127A4"/>
    <w:rsid w:val="00012EF2"/>
    <w:rsid w:val="00015611"/>
    <w:rsid w:val="000165D5"/>
    <w:rsid w:val="00016B4E"/>
    <w:rsid w:val="00021544"/>
    <w:rsid w:val="00021974"/>
    <w:rsid w:val="0002241C"/>
    <w:rsid w:val="00023C9F"/>
    <w:rsid w:val="00025CB5"/>
    <w:rsid w:val="00035DEF"/>
    <w:rsid w:val="00040E51"/>
    <w:rsid w:val="000446B2"/>
    <w:rsid w:val="00044797"/>
    <w:rsid w:val="00045C1C"/>
    <w:rsid w:val="00047E7C"/>
    <w:rsid w:val="000523F6"/>
    <w:rsid w:val="00052EFC"/>
    <w:rsid w:val="0005488F"/>
    <w:rsid w:val="00057FEE"/>
    <w:rsid w:val="00062B44"/>
    <w:rsid w:val="000713DD"/>
    <w:rsid w:val="000760B8"/>
    <w:rsid w:val="00082254"/>
    <w:rsid w:val="000826FC"/>
    <w:rsid w:val="0008374E"/>
    <w:rsid w:val="00084421"/>
    <w:rsid w:val="00087FD8"/>
    <w:rsid w:val="000922D8"/>
    <w:rsid w:val="00092A32"/>
    <w:rsid w:val="00096684"/>
    <w:rsid w:val="00097724"/>
    <w:rsid w:val="00097F88"/>
    <w:rsid w:val="000A1042"/>
    <w:rsid w:val="000A1A9F"/>
    <w:rsid w:val="000A3751"/>
    <w:rsid w:val="000A4331"/>
    <w:rsid w:val="000A6728"/>
    <w:rsid w:val="000B10A4"/>
    <w:rsid w:val="000B2599"/>
    <w:rsid w:val="000B459D"/>
    <w:rsid w:val="000B48AB"/>
    <w:rsid w:val="000B4BD1"/>
    <w:rsid w:val="000B5F53"/>
    <w:rsid w:val="000C3F8A"/>
    <w:rsid w:val="000D0825"/>
    <w:rsid w:val="000D4C01"/>
    <w:rsid w:val="000E228A"/>
    <w:rsid w:val="000E2FF6"/>
    <w:rsid w:val="000E41DA"/>
    <w:rsid w:val="000E4CE2"/>
    <w:rsid w:val="000F2A0C"/>
    <w:rsid w:val="000F2E6E"/>
    <w:rsid w:val="000F4217"/>
    <w:rsid w:val="000F6F3A"/>
    <w:rsid w:val="001008BD"/>
    <w:rsid w:val="001009FC"/>
    <w:rsid w:val="001030FF"/>
    <w:rsid w:val="00103FDB"/>
    <w:rsid w:val="00106AC8"/>
    <w:rsid w:val="00106EF9"/>
    <w:rsid w:val="0011258D"/>
    <w:rsid w:val="00114707"/>
    <w:rsid w:val="00117655"/>
    <w:rsid w:val="00117B73"/>
    <w:rsid w:val="001201D9"/>
    <w:rsid w:val="0012175F"/>
    <w:rsid w:val="00121EAC"/>
    <w:rsid w:val="00124421"/>
    <w:rsid w:val="0012777A"/>
    <w:rsid w:val="0013172C"/>
    <w:rsid w:val="00134FCC"/>
    <w:rsid w:val="001433A3"/>
    <w:rsid w:val="00145374"/>
    <w:rsid w:val="00150879"/>
    <w:rsid w:val="00150A97"/>
    <w:rsid w:val="001544BC"/>
    <w:rsid w:val="00154E66"/>
    <w:rsid w:val="00155992"/>
    <w:rsid w:val="001606F1"/>
    <w:rsid w:val="00164D1D"/>
    <w:rsid w:val="00174AFC"/>
    <w:rsid w:val="00177F79"/>
    <w:rsid w:val="001819DB"/>
    <w:rsid w:val="00183801"/>
    <w:rsid w:val="00185E34"/>
    <w:rsid w:val="00191667"/>
    <w:rsid w:val="0019469C"/>
    <w:rsid w:val="00196F16"/>
    <w:rsid w:val="001978D5"/>
    <w:rsid w:val="0019794F"/>
    <w:rsid w:val="001A491A"/>
    <w:rsid w:val="001A49C0"/>
    <w:rsid w:val="001A4B19"/>
    <w:rsid w:val="001A5589"/>
    <w:rsid w:val="001A5B38"/>
    <w:rsid w:val="001A5FFD"/>
    <w:rsid w:val="001A6AE5"/>
    <w:rsid w:val="001A6CE0"/>
    <w:rsid w:val="001B0013"/>
    <w:rsid w:val="001B18D5"/>
    <w:rsid w:val="001B2603"/>
    <w:rsid w:val="001B3433"/>
    <w:rsid w:val="001B35CF"/>
    <w:rsid w:val="001B35F1"/>
    <w:rsid w:val="001C10D2"/>
    <w:rsid w:val="001C1948"/>
    <w:rsid w:val="001C34F9"/>
    <w:rsid w:val="001C6F79"/>
    <w:rsid w:val="001D268A"/>
    <w:rsid w:val="001D6B88"/>
    <w:rsid w:val="001E1703"/>
    <w:rsid w:val="001E19ED"/>
    <w:rsid w:val="001E4C32"/>
    <w:rsid w:val="001E6288"/>
    <w:rsid w:val="001E7E10"/>
    <w:rsid w:val="001F08CD"/>
    <w:rsid w:val="001F1531"/>
    <w:rsid w:val="001F29A2"/>
    <w:rsid w:val="001F362D"/>
    <w:rsid w:val="001F48E4"/>
    <w:rsid w:val="001F77B6"/>
    <w:rsid w:val="0020002F"/>
    <w:rsid w:val="00200D21"/>
    <w:rsid w:val="00201578"/>
    <w:rsid w:val="00203110"/>
    <w:rsid w:val="00204D90"/>
    <w:rsid w:val="00207375"/>
    <w:rsid w:val="0020760E"/>
    <w:rsid w:val="002100C6"/>
    <w:rsid w:val="0021080B"/>
    <w:rsid w:val="00210EE1"/>
    <w:rsid w:val="00214640"/>
    <w:rsid w:val="00215D78"/>
    <w:rsid w:val="00217E3C"/>
    <w:rsid w:val="00220DD8"/>
    <w:rsid w:val="00225B4C"/>
    <w:rsid w:val="00225DB7"/>
    <w:rsid w:val="00226219"/>
    <w:rsid w:val="00227397"/>
    <w:rsid w:val="002321B9"/>
    <w:rsid w:val="002364A2"/>
    <w:rsid w:val="002365AD"/>
    <w:rsid w:val="00237AA9"/>
    <w:rsid w:val="00242DD6"/>
    <w:rsid w:val="002435BF"/>
    <w:rsid w:val="002448F0"/>
    <w:rsid w:val="002459E5"/>
    <w:rsid w:val="002470E8"/>
    <w:rsid w:val="0025089B"/>
    <w:rsid w:val="00250D10"/>
    <w:rsid w:val="00250FAC"/>
    <w:rsid w:val="0025442F"/>
    <w:rsid w:val="0025509D"/>
    <w:rsid w:val="00260584"/>
    <w:rsid w:val="002607F5"/>
    <w:rsid w:val="002634CF"/>
    <w:rsid w:val="00267F6F"/>
    <w:rsid w:val="00270D29"/>
    <w:rsid w:val="00272D06"/>
    <w:rsid w:val="00274CF8"/>
    <w:rsid w:val="00274F43"/>
    <w:rsid w:val="00276777"/>
    <w:rsid w:val="0027696D"/>
    <w:rsid w:val="00282057"/>
    <w:rsid w:val="00284918"/>
    <w:rsid w:val="00284DCB"/>
    <w:rsid w:val="00285DAE"/>
    <w:rsid w:val="002952A8"/>
    <w:rsid w:val="00296AB8"/>
    <w:rsid w:val="002A03C7"/>
    <w:rsid w:val="002A23B5"/>
    <w:rsid w:val="002A4517"/>
    <w:rsid w:val="002A51B6"/>
    <w:rsid w:val="002B2B2C"/>
    <w:rsid w:val="002B2BDC"/>
    <w:rsid w:val="002B3D65"/>
    <w:rsid w:val="002B43BD"/>
    <w:rsid w:val="002B46F3"/>
    <w:rsid w:val="002C3EF7"/>
    <w:rsid w:val="002C5591"/>
    <w:rsid w:val="002C575D"/>
    <w:rsid w:val="002C58F5"/>
    <w:rsid w:val="002C7E6B"/>
    <w:rsid w:val="002D0A8A"/>
    <w:rsid w:val="002D2409"/>
    <w:rsid w:val="002D300C"/>
    <w:rsid w:val="002D606B"/>
    <w:rsid w:val="002E17EF"/>
    <w:rsid w:val="002E1F2E"/>
    <w:rsid w:val="002E6E41"/>
    <w:rsid w:val="002E7839"/>
    <w:rsid w:val="002F0C47"/>
    <w:rsid w:val="002F2726"/>
    <w:rsid w:val="002F37BE"/>
    <w:rsid w:val="0030033E"/>
    <w:rsid w:val="0030285A"/>
    <w:rsid w:val="00303091"/>
    <w:rsid w:val="003038ED"/>
    <w:rsid w:val="00306259"/>
    <w:rsid w:val="003066DD"/>
    <w:rsid w:val="0031018C"/>
    <w:rsid w:val="00310DAD"/>
    <w:rsid w:val="00311D6B"/>
    <w:rsid w:val="003120F0"/>
    <w:rsid w:val="00312D39"/>
    <w:rsid w:val="00315BBA"/>
    <w:rsid w:val="0031644D"/>
    <w:rsid w:val="00316883"/>
    <w:rsid w:val="00317134"/>
    <w:rsid w:val="00321496"/>
    <w:rsid w:val="00321566"/>
    <w:rsid w:val="00324C7B"/>
    <w:rsid w:val="00325544"/>
    <w:rsid w:val="00325B4D"/>
    <w:rsid w:val="00326DEE"/>
    <w:rsid w:val="00331819"/>
    <w:rsid w:val="00332283"/>
    <w:rsid w:val="00333E75"/>
    <w:rsid w:val="003367DC"/>
    <w:rsid w:val="0034250E"/>
    <w:rsid w:val="003448EF"/>
    <w:rsid w:val="00344DAF"/>
    <w:rsid w:val="003456DE"/>
    <w:rsid w:val="00345FF5"/>
    <w:rsid w:val="00346747"/>
    <w:rsid w:val="00346CFB"/>
    <w:rsid w:val="00346F27"/>
    <w:rsid w:val="0034759C"/>
    <w:rsid w:val="00350292"/>
    <w:rsid w:val="0035617C"/>
    <w:rsid w:val="003561A7"/>
    <w:rsid w:val="00360D18"/>
    <w:rsid w:val="00361A29"/>
    <w:rsid w:val="00370657"/>
    <w:rsid w:val="00373430"/>
    <w:rsid w:val="00373DE2"/>
    <w:rsid w:val="003749D6"/>
    <w:rsid w:val="00374C0F"/>
    <w:rsid w:val="00375FA5"/>
    <w:rsid w:val="003763E3"/>
    <w:rsid w:val="0037651A"/>
    <w:rsid w:val="00377D6B"/>
    <w:rsid w:val="003802C0"/>
    <w:rsid w:val="00380E0B"/>
    <w:rsid w:val="0038200E"/>
    <w:rsid w:val="00383983"/>
    <w:rsid w:val="00387402"/>
    <w:rsid w:val="00391078"/>
    <w:rsid w:val="003A2C00"/>
    <w:rsid w:val="003A503F"/>
    <w:rsid w:val="003A62E1"/>
    <w:rsid w:val="003A6702"/>
    <w:rsid w:val="003B48D3"/>
    <w:rsid w:val="003B4ECC"/>
    <w:rsid w:val="003B7130"/>
    <w:rsid w:val="003B7CBC"/>
    <w:rsid w:val="003C1593"/>
    <w:rsid w:val="003C4E74"/>
    <w:rsid w:val="003C5581"/>
    <w:rsid w:val="003D129E"/>
    <w:rsid w:val="003D2070"/>
    <w:rsid w:val="003D3FE9"/>
    <w:rsid w:val="003D496B"/>
    <w:rsid w:val="003D4EEE"/>
    <w:rsid w:val="003D511B"/>
    <w:rsid w:val="003D7219"/>
    <w:rsid w:val="003E4148"/>
    <w:rsid w:val="003E4479"/>
    <w:rsid w:val="003E6C22"/>
    <w:rsid w:val="003F3380"/>
    <w:rsid w:val="003F4EB3"/>
    <w:rsid w:val="003F62D7"/>
    <w:rsid w:val="003F7F6E"/>
    <w:rsid w:val="00403C5D"/>
    <w:rsid w:val="00403EEE"/>
    <w:rsid w:val="00404EE7"/>
    <w:rsid w:val="004056CD"/>
    <w:rsid w:val="004069FC"/>
    <w:rsid w:val="004071CB"/>
    <w:rsid w:val="0040727A"/>
    <w:rsid w:val="00407F13"/>
    <w:rsid w:val="004168DA"/>
    <w:rsid w:val="0041746D"/>
    <w:rsid w:val="004174D5"/>
    <w:rsid w:val="00417E1E"/>
    <w:rsid w:val="00422436"/>
    <w:rsid w:val="004251A9"/>
    <w:rsid w:val="00427A5B"/>
    <w:rsid w:val="00431FA0"/>
    <w:rsid w:val="0043273D"/>
    <w:rsid w:val="00432983"/>
    <w:rsid w:val="00442D1C"/>
    <w:rsid w:val="00443C0E"/>
    <w:rsid w:val="00444679"/>
    <w:rsid w:val="0044506B"/>
    <w:rsid w:val="004457E4"/>
    <w:rsid w:val="00451378"/>
    <w:rsid w:val="0045227F"/>
    <w:rsid w:val="0045228F"/>
    <w:rsid w:val="00456013"/>
    <w:rsid w:val="00456914"/>
    <w:rsid w:val="00456EE5"/>
    <w:rsid w:val="00461A6D"/>
    <w:rsid w:val="00465868"/>
    <w:rsid w:val="00466882"/>
    <w:rsid w:val="00466A48"/>
    <w:rsid w:val="004713F9"/>
    <w:rsid w:val="00473FD6"/>
    <w:rsid w:val="0047635C"/>
    <w:rsid w:val="004763B9"/>
    <w:rsid w:val="0047645A"/>
    <w:rsid w:val="00477E92"/>
    <w:rsid w:val="00480310"/>
    <w:rsid w:val="00481549"/>
    <w:rsid w:val="00483A62"/>
    <w:rsid w:val="00483E39"/>
    <w:rsid w:val="004844DF"/>
    <w:rsid w:val="0048756E"/>
    <w:rsid w:val="00493132"/>
    <w:rsid w:val="00495E36"/>
    <w:rsid w:val="0049712C"/>
    <w:rsid w:val="00497A56"/>
    <w:rsid w:val="004A11E2"/>
    <w:rsid w:val="004A21C3"/>
    <w:rsid w:val="004A2CE3"/>
    <w:rsid w:val="004A2F3F"/>
    <w:rsid w:val="004A39BE"/>
    <w:rsid w:val="004A4BF8"/>
    <w:rsid w:val="004A65D1"/>
    <w:rsid w:val="004B115C"/>
    <w:rsid w:val="004B4DBB"/>
    <w:rsid w:val="004C2AC7"/>
    <w:rsid w:val="004D06B0"/>
    <w:rsid w:val="004D2B97"/>
    <w:rsid w:val="004D3515"/>
    <w:rsid w:val="004E1922"/>
    <w:rsid w:val="004E1FFF"/>
    <w:rsid w:val="004E29A0"/>
    <w:rsid w:val="004E558B"/>
    <w:rsid w:val="004F1877"/>
    <w:rsid w:val="004F58C3"/>
    <w:rsid w:val="004F7429"/>
    <w:rsid w:val="0050011A"/>
    <w:rsid w:val="00500CC1"/>
    <w:rsid w:val="00501B6B"/>
    <w:rsid w:val="00501E72"/>
    <w:rsid w:val="00507797"/>
    <w:rsid w:val="0051080F"/>
    <w:rsid w:val="00510A64"/>
    <w:rsid w:val="0051184E"/>
    <w:rsid w:val="005120EA"/>
    <w:rsid w:val="00522317"/>
    <w:rsid w:val="0052270C"/>
    <w:rsid w:val="00524FDF"/>
    <w:rsid w:val="0053048C"/>
    <w:rsid w:val="005311C0"/>
    <w:rsid w:val="00532C24"/>
    <w:rsid w:val="005360DE"/>
    <w:rsid w:val="00537072"/>
    <w:rsid w:val="00537B38"/>
    <w:rsid w:val="0054298F"/>
    <w:rsid w:val="00543DFE"/>
    <w:rsid w:val="00545244"/>
    <w:rsid w:val="005542E7"/>
    <w:rsid w:val="00560723"/>
    <w:rsid w:val="00564D72"/>
    <w:rsid w:val="0057137E"/>
    <w:rsid w:val="005727BA"/>
    <w:rsid w:val="00573054"/>
    <w:rsid w:val="005771DD"/>
    <w:rsid w:val="00582481"/>
    <w:rsid w:val="00583CFD"/>
    <w:rsid w:val="00590ABF"/>
    <w:rsid w:val="00591065"/>
    <w:rsid w:val="005954AD"/>
    <w:rsid w:val="005955C3"/>
    <w:rsid w:val="005A0515"/>
    <w:rsid w:val="005A25CE"/>
    <w:rsid w:val="005A3990"/>
    <w:rsid w:val="005A40A3"/>
    <w:rsid w:val="005A4ADB"/>
    <w:rsid w:val="005B187E"/>
    <w:rsid w:val="005B1EC2"/>
    <w:rsid w:val="005B2112"/>
    <w:rsid w:val="005B2929"/>
    <w:rsid w:val="005B439D"/>
    <w:rsid w:val="005B5B39"/>
    <w:rsid w:val="005B73D2"/>
    <w:rsid w:val="005B742B"/>
    <w:rsid w:val="005C2090"/>
    <w:rsid w:val="005C5F3C"/>
    <w:rsid w:val="005C6D50"/>
    <w:rsid w:val="005D20D4"/>
    <w:rsid w:val="005D20EE"/>
    <w:rsid w:val="005D21B9"/>
    <w:rsid w:val="005D2D3A"/>
    <w:rsid w:val="005E016F"/>
    <w:rsid w:val="005E3B3F"/>
    <w:rsid w:val="005E3ECC"/>
    <w:rsid w:val="005E6B66"/>
    <w:rsid w:val="005E7F46"/>
    <w:rsid w:val="005F0555"/>
    <w:rsid w:val="005F14E8"/>
    <w:rsid w:val="005F2932"/>
    <w:rsid w:val="005F2F7B"/>
    <w:rsid w:val="005F3182"/>
    <w:rsid w:val="005F4B25"/>
    <w:rsid w:val="005F4DEC"/>
    <w:rsid w:val="006031DA"/>
    <w:rsid w:val="00606B2E"/>
    <w:rsid w:val="006077E5"/>
    <w:rsid w:val="006166A0"/>
    <w:rsid w:val="00616CEF"/>
    <w:rsid w:val="00620766"/>
    <w:rsid w:val="00623BF8"/>
    <w:rsid w:val="00624557"/>
    <w:rsid w:val="00624AE6"/>
    <w:rsid w:val="00624BEE"/>
    <w:rsid w:val="006253CA"/>
    <w:rsid w:val="006262A4"/>
    <w:rsid w:val="00630790"/>
    <w:rsid w:val="00631FEF"/>
    <w:rsid w:val="00641F5C"/>
    <w:rsid w:val="00646B26"/>
    <w:rsid w:val="006511CB"/>
    <w:rsid w:val="00652550"/>
    <w:rsid w:val="00653210"/>
    <w:rsid w:val="0065496B"/>
    <w:rsid w:val="00655116"/>
    <w:rsid w:val="00656FC0"/>
    <w:rsid w:val="00660584"/>
    <w:rsid w:val="0066112E"/>
    <w:rsid w:val="00661460"/>
    <w:rsid w:val="0066224D"/>
    <w:rsid w:val="00662F58"/>
    <w:rsid w:val="006650CC"/>
    <w:rsid w:val="0066570E"/>
    <w:rsid w:val="00675EBE"/>
    <w:rsid w:val="00681315"/>
    <w:rsid w:val="006823D5"/>
    <w:rsid w:val="00684159"/>
    <w:rsid w:val="006912B1"/>
    <w:rsid w:val="00693F09"/>
    <w:rsid w:val="00695646"/>
    <w:rsid w:val="006A1A61"/>
    <w:rsid w:val="006A33A0"/>
    <w:rsid w:val="006A3C84"/>
    <w:rsid w:val="006A3CA7"/>
    <w:rsid w:val="006A4186"/>
    <w:rsid w:val="006A6C59"/>
    <w:rsid w:val="006A7CB5"/>
    <w:rsid w:val="006B1BD9"/>
    <w:rsid w:val="006B236D"/>
    <w:rsid w:val="006B2B3A"/>
    <w:rsid w:val="006B4637"/>
    <w:rsid w:val="006B488D"/>
    <w:rsid w:val="006B5968"/>
    <w:rsid w:val="006B5BAF"/>
    <w:rsid w:val="006B62A3"/>
    <w:rsid w:val="006C0BF4"/>
    <w:rsid w:val="006C0CDF"/>
    <w:rsid w:val="006C23A6"/>
    <w:rsid w:val="006C276B"/>
    <w:rsid w:val="006C373F"/>
    <w:rsid w:val="006C5B30"/>
    <w:rsid w:val="006D0F99"/>
    <w:rsid w:val="006D1322"/>
    <w:rsid w:val="006D34F7"/>
    <w:rsid w:val="006D361C"/>
    <w:rsid w:val="006D4345"/>
    <w:rsid w:val="006D5317"/>
    <w:rsid w:val="006D711A"/>
    <w:rsid w:val="006E6895"/>
    <w:rsid w:val="006F1546"/>
    <w:rsid w:val="006F501C"/>
    <w:rsid w:val="006F5D64"/>
    <w:rsid w:val="006F7A6B"/>
    <w:rsid w:val="007013E3"/>
    <w:rsid w:val="0070718F"/>
    <w:rsid w:val="00712419"/>
    <w:rsid w:val="0071295B"/>
    <w:rsid w:val="00714E55"/>
    <w:rsid w:val="00714EB9"/>
    <w:rsid w:val="00717554"/>
    <w:rsid w:val="007206BE"/>
    <w:rsid w:val="0072170A"/>
    <w:rsid w:val="00724A1C"/>
    <w:rsid w:val="007262C6"/>
    <w:rsid w:val="00733A39"/>
    <w:rsid w:val="007344EE"/>
    <w:rsid w:val="007358E2"/>
    <w:rsid w:val="007366D4"/>
    <w:rsid w:val="00741FEA"/>
    <w:rsid w:val="00742426"/>
    <w:rsid w:val="00744734"/>
    <w:rsid w:val="007461B2"/>
    <w:rsid w:val="00746AFE"/>
    <w:rsid w:val="00747E2E"/>
    <w:rsid w:val="00751358"/>
    <w:rsid w:val="00760903"/>
    <w:rsid w:val="00762521"/>
    <w:rsid w:val="00762A96"/>
    <w:rsid w:val="007631A1"/>
    <w:rsid w:val="0076433A"/>
    <w:rsid w:val="00764E6D"/>
    <w:rsid w:val="00766C79"/>
    <w:rsid w:val="00770F80"/>
    <w:rsid w:val="00771184"/>
    <w:rsid w:val="007756C4"/>
    <w:rsid w:val="00776330"/>
    <w:rsid w:val="007779F6"/>
    <w:rsid w:val="00777E1D"/>
    <w:rsid w:val="007879CF"/>
    <w:rsid w:val="00790448"/>
    <w:rsid w:val="00792A67"/>
    <w:rsid w:val="0079305E"/>
    <w:rsid w:val="007934F5"/>
    <w:rsid w:val="0079387D"/>
    <w:rsid w:val="00796673"/>
    <w:rsid w:val="007966BA"/>
    <w:rsid w:val="007A60C7"/>
    <w:rsid w:val="007B0C80"/>
    <w:rsid w:val="007B1410"/>
    <w:rsid w:val="007B2BDE"/>
    <w:rsid w:val="007B5E4C"/>
    <w:rsid w:val="007B6C4B"/>
    <w:rsid w:val="007C0CE7"/>
    <w:rsid w:val="007C1CE4"/>
    <w:rsid w:val="007C284A"/>
    <w:rsid w:val="007C7ACD"/>
    <w:rsid w:val="007C7D83"/>
    <w:rsid w:val="007D0796"/>
    <w:rsid w:val="007D1C11"/>
    <w:rsid w:val="007D5DCF"/>
    <w:rsid w:val="007D76A2"/>
    <w:rsid w:val="007E08A4"/>
    <w:rsid w:val="007E1539"/>
    <w:rsid w:val="007E2F27"/>
    <w:rsid w:val="007E3899"/>
    <w:rsid w:val="007E4172"/>
    <w:rsid w:val="007E4415"/>
    <w:rsid w:val="007E5567"/>
    <w:rsid w:val="007F07C7"/>
    <w:rsid w:val="007F3444"/>
    <w:rsid w:val="007F542C"/>
    <w:rsid w:val="007F6B40"/>
    <w:rsid w:val="007F75AC"/>
    <w:rsid w:val="00801A99"/>
    <w:rsid w:val="008035FB"/>
    <w:rsid w:val="00803954"/>
    <w:rsid w:val="008047C7"/>
    <w:rsid w:val="008107B1"/>
    <w:rsid w:val="00810899"/>
    <w:rsid w:val="00814D00"/>
    <w:rsid w:val="00815E4D"/>
    <w:rsid w:val="00820E08"/>
    <w:rsid w:val="00820F42"/>
    <w:rsid w:val="00821568"/>
    <w:rsid w:val="008255A3"/>
    <w:rsid w:val="008258BE"/>
    <w:rsid w:val="00825E87"/>
    <w:rsid w:val="0082630C"/>
    <w:rsid w:val="0082665A"/>
    <w:rsid w:val="00827A46"/>
    <w:rsid w:val="00833986"/>
    <w:rsid w:val="008344A7"/>
    <w:rsid w:val="00836D76"/>
    <w:rsid w:val="00837D79"/>
    <w:rsid w:val="00840815"/>
    <w:rsid w:val="00845D4E"/>
    <w:rsid w:val="0085085D"/>
    <w:rsid w:val="008516FC"/>
    <w:rsid w:val="00852AB2"/>
    <w:rsid w:val="00854509"/>
    <w:rsid w:val="0085623A"/>
    <w:rsid w:val="00857902"/>
    <w:rsid w:val="00860394"/>
    <w:rsid w:val="00860AE3"/>
    <w:rsid w:val="00861060"/>
    <w:rsid w:val="0086139F"/>
    <w:rsid w:val="00863734"/>
    <w:rsid w:val="00865AB8"/>
    <w:rsid w:val="0087174B"/>
    <w:rsid w:val="00872064"/>
    <w:rsid w:val="00873C1E"/>
    <w:rsid w:val="00873E51"/>
    <w:rsid w:val="008773D3"/>
    <w:rsid w:val="008777DE"/>
    <w:rsid w:val="00882094"/>
    <w:rsid w:val="0088347D"/>
    <w:rsid w:val="00884A03"/>
    <w:rsid w:val="00886197"/>
    <w:rsid w:val="00887835"/>
    <w:rsid w:val="00890A08"/>
    <w:rsid w:val="008944B1"/>
    <w:rsid w:val="00894509"/>
    <w:rsid w:val="008948F9"/>
    <w:rsid w:val="00894A0E"/>
    <w:rsid w:val="0089587B"/>
    <w:rsid w:val="008A2B8F"/>
    <w:rsid w:val="008A3F1F"/>
    <w:rsid w:val="008A559E"/>
    <w:rsid w:val="008A76AB"/>
    <w:rsid w:val="008A7B16"/>
    <w:rsid w:val="008B728A"/>
    <w:rsid w:val="008C04A6"/>
    <w:rsid w:val="008C4281"/>
    <w:rsid w:val="008C4EE9"/>
    <w:rsid w:val="008C5444"/>
    <w:rsid w:val="008C5CED"/>
    <w:rsid w:val="008D0A67"/>
    <w:rsid w:val="008D0AEF"/>
    <w:rsid w:val="008D1DC1"/>
    <w:rsid w:val="008D3BE0"/>
    <w:rsid w:val="008E1EEF"/>
    <w:rsid w:val="008E26B2"/>
    <w:rsid w:val="008E39E6"/>
    <w:rsid w:val="008E3D28"/>
    <w:rsid w:val="008E44AF"/>
    <w:rsid w:val="008E5647"/>
    <w:rsid w:val="008E5A2C"/>
    <w:rsid w:val="008E667B"/>
    <w:rsid w:val="008E7831"/>
    <w:rsid w:val="008F0786"/>
    <w:rsid w:val="008F09B9"/>
    <w:rsid w:val="008F0C74"/>
    <w:rsid w:val="008F54C3"/>
    <w:rsid w:val="008F551D"/>
    <w:rsid w:val="008F56A3"/>
    <w:rsid w:val="008F5C05"/>
    <w:rsid w:val="00904400"/>
    <w:rsid w:val="00907459"/>
    <w:rsid w:val="00907570"/>
    <w:rsid w:val="0091425F"/>
    <w:rsid w:val="00916059"/>
    <w:rsid w:val="009247DE"/>
    <w:rsid w:val="0092655C"/>
    <w:rsid w:val="00930153"/>
    <w:rsid w:val="00932454"/>
    <w:rsid w:val="00932E5E"/>
    <w:rsid w:val="00934DC3"/>
    <w:rsid w:val="00935552"/>
    <w:rsid w:val="00936B26"/>
    <w:rsid w:val="009370D2"/>
    <w:rsid w:val="0093785E"/>
    <w:rsid w:val="009428E9"/>
    <w:rsid w:val="00944D1C"/>
    <w:rsid w:val="00945930"/>
    <w:rsid w:val="00947278"/>
    <w:rsid w:val="00947772"/>
    <w:rsid w:val="009503DA"/>
    <w:rsid w:val="009571A1"/>
    <w:rsid w:val="009603AE"/>
    <w:rsid w:val="009606B0"/>
    <w:rsid w:val="0096417A"/>
    <w:rsid w:val="009660AE"/>
    <w:rsid w:val="00967958"/>
    <w:rsid w:val="009705E9"/>
    <w:rsid w:val="0097231E"/>
    <w:rsid w:val="00972D77"/>
    <w:rsid w:val="00973A2E"/>
    <w:rsid w:val="00973C6F"/>
    <w:rsid w:val="00977F72"/>
    <w:rsid w:val="00980F81"/>
    <w:rsid w:val="009820E2"/>
    <w:rsid w:val="00982EE0"/>
    <w:rsid w:val="0098423F"/>
    <w:rsid w:val="00985A78"/>
    <w:rsid w:val="00985DD8"/>
    <w:rsid w:val="00985F70"/>
    <w:rsid w:val="00987F7A"/>
    <w:rsid w:val="00990530"/>
    <w:rsid w:val="00990AE1"/>
    <w:rsid w:val="00993387"/>
    <w:rsid w:val="00995730"/>
    <w:rsid w:val="0099668D"/>
    <w:rsid w:val="00996B6A"/>
    <w:rsid w:val="00996FB8"/>
    <w:rsid w:val="009A12C4"/>
    <w:rsid w:val="009A23E8"/>
    <w:rsid w:val="009A33DA"/>
    <w:rsid w:val="009A6011"/>
    <w:rsid w:val="009A6DD9"/>
    <w:rsid w:val="009B02FA"/>
    <w:rsid w:val="009B0C95"/>
    <w:rsid w:val="009B7DFE"/>
    <w:rsid w:val="009C1828"/>
    <w:rsid w:val="009C2295"/>
    <w:rsid w:val="009C3041"/>
    <w:rsid w:val="009C4907"/>
    <w:rsid w:val="009C6F7B"/>
    <w:rsid w:val="009D03D9"/>
    <w:rsid w:val="009D2022"/>
    <w:rsid w:val="009D65CE"/>
    <w:rsid w:val="009D730B"/>
    <w:rsid w:val="009E0201"/>
    <w:rsid w:val="009E45DC"/>
    <w:rsid w:val="009E7367"/>
    <w:rsid w:val="009F033A"/>
    <w:rsid w:val="009F0E99"/>
    <w:rsid w:val="009F6687"/>
    <w:rsid w:val="009F69A0"/>
    <w:rsid w:val="009F6B09"/>
    <w:rsid w:val="009F7F3E"/>
    <w:rsid w:val="00A00F7C"/>
    <w:rsid w:val="00A03D2C"/>
    <w:rsid w:val="00A1370F"/>
    <w:rsid w:val="00A201C1"/>
    <w:rsid w:val="00A20976"/>
    <w:rsid w:val="00A23871"/>
    <w:rsid w:val="00A23A68"/>
    <w:rsid w:val="00A24938"/>
    <w:rsid w:val="00A25602"/>
    <w:rsid w:val="00A258AD"/>
    <w:rsid w:val="00A26CAA"/>
    <w:rsid w:val="00A30266"/>
    <w:rsid w:val="00A4080D"/>
    <w:rsid w:val="00A4124F"/>
    <w:rsid w:val="00A4321D"/>
    <w:rsid w:val="00A502C8"/>
    <w:rsid w:val="00A521C0"/>
    <w:rsid w:val="00A54C54"/>
    <w:rsid w:val="00A64538"/>
    <w:rsid w:val="00A66A00"/>
    <w:rsid w:val="00A66B37"/>
    <w:rsid w:val="00A67F56"/>
    <w:rsid w:val="00A70A3E"/>
    <w:rsid w:val="00A722DE"/>
    <w:rsid w:val="00A72729"/>
    <w:rsid w:val="00A7552B"/>
    <w:rsid w:val="00A761FE"/>
    <w:rsid w:val="00A846CC"/>
    <w:rsid w:val="00A84C8E"/>
    <w:rsid w:val="00A851DD"/>
    <w:rsid w:val="00A859F0"/>
    <w:rsid w:val="00A8749C"/>
    <w:rsid w:val="00A874EA"/>
    <w:rsid w:val="00A9161E"/>
    <w:rsid w:val="00A95B6E"/>
    <w:rsid w:val="00A9747A"/>
    <w:rsid w:val="00AA0FE1"/>
    <w:rsid w:val="00AA1EAC"/>
    <w:rsid w:val="00AA4AFC"/>
    <w:rsid w:val="00AA590A"/>
    <w:rsid w:val="00AB062E"/>
    <w:rsid w:val="00AB10AB"/>
    <w:rsid w:val="00AB2D65"/>
    <w:rsid w:val="00AB3453"/>
    <w:rsid w:val="00AB4354"/>
    <w:rsid w:val="00AB44EB"/>
    <w:rsid w:val="00AB49D1"/>
    <w:rsid w:val="00AB5BF8"/>
    <w:rsid w:val="00AB6BFD"/>
    <w:rsid w:val="00AB7C3E"/>
    <w:rsid w:val="00AC3B8D"/>
    <w:rsid w:val="00AC518D"/>
    <w:rsid w:val="00AD18B3"/>
    <w:rsid w:val="00AD2052"/>
    <w:rsid w:val="00AD21DC"/>
    <w:rsid w:val="00AD2922"/>
    <w:rsid w:val="00AD51BF"/>
    <w:rsid w:val="00AE3DC7"/>
    <w:rsid w:val="00AE6CF7"/>
    <w:rsid w:val="00AE789A"/>
    <w:rsid w:val="00AE78B4"/>
    <w:rsid w:val="00AE7F23"/>
    <w:rsid w:val="00AF0F34"/>
    <w:rsid w:val="00AF1B37"/>
    <w:rsid w:val="00AF6686"/>
    <w:rsid w:val="00B01F52"/>
    <w:rsid w:val="00B045DD"/>
    <w:rsid w:val="00B053B3"/>
    <w:rsid w:val="00B05F88"/>
    <w:rsid w:val="00B072BA"/>
    <w:rsid w:val="00B10CA8"/>
    <w:rsid w:val="00B110D8"/>
    <w:rsid w:val="00B179B1"/>
    <w:rsid w:val="00B20016"/>
    <w:rsid w:val="00B22378"/>
    <w:rsid w:val="00B22748"/>
    <w:rsid w:val="00B30AB7"/>
    <w:rsid w:val="00B350E8"/>
    <w:rsid w:val="00B35FE1"/>
    <w:rsid w:val="00B364DA"/>
    <w:rsid w:val="00B41A71"/>
    <w:rsid w:val="00B41C9D"/>
    <w:rsid w:val="00B45E3F"/>
    <w:rsid w:val="00B4652F"/>
    <w:rsid w:val="00B46F62"/>
    <w:rsid w:val="00B5350A"/>
    <w:rsid w:val="00B56B72"/>
    <w:rsid w:val="00B60527"/>
    <w:rsid w:val="00B608B5"/>
    <w:rsid w:val="00B628B4"/>
    <w:rsid w:val="00B655E7"/>
    <w:rsid w:val="00B667B2"/>
    <w:rsid w:val="00B71398"/>
    <w:rsid w:val="00B726B8"/>
    <w:rsid w:val="00B741BB"/>
    <w:rsid w:val="00B74BFC"/>
    <w:rsid w:val="00B7540F"/>
    <w:rsid w:val="00B76048"/>
    <w:rsid w:val="00B762B4"/>
    <w:rsid w:val="00B76827"/>
    <w:rsid w:val="00B85F63"/>
    <w:rsid w:val="00B90A89"/>
    <w:rsid w:val="00B911FC"/>
    <w:rsid w:val="00B91A18"/>
    <w:rsid w:val="00B92707"/>
    <w:rsid w:val="00B93FD1"/>
    <w:rsid w:val="00B956AA"/>
    <w:rsid w:val="00BA2462"/>
    <w:rsid w:val="00BA262E"/>
    <w:rsid w:val="00BA453C"/>
    <w:rsid w:val="00BA7C14"/>
    <w:rsid w:val="00BA7E57"/>
    <w:rsid w:val="00BB26F0"/>
    <w:rsid w:val="00BB2E7C"/>
    <w:rsid w:val="00BC0369"/>
    <w:rsid w:val="00BC342C"/>
    <w:rsid w:val="00BC480C"/>
    <w:rsid w:val="00BC754D"/>
    <w:rsid w:val="00BD17E7"/>
    <w:rsid w:val="00BD2C2D"/>
    <w:rsid w:val="00BD321F"/>
    <w:rsid w:val="00BD59D5"/>
    <w:rsid w:val="00BD6978"/>
    <w:rsid w:val="00BD7CF2"/>
    <w:rsid w:val="00BE1AF3"/>
    <w:rsid w:val="00BE287A"/>
    <w:rsid w:val="00BE57DF"/>
    <w:rsid w:val="00BE7465"/>
    <w:rsid w:val="00BF06BC"/>
    <w:rsid w:val="00BF109F"/>
    <w:rsid w:val="00BF1521"/>
    <w:rsid w:val="00BF1DD1"/>
    <w:rsid w:val="00BF21D5"/>
    <w:rsid w:val="00BF2BAD"/>
    <w:rsid w:val="00BF4815"/>
    <w:rsid w:val="00BF52F0"/>
    <w:rsid w:val="00BF633D"/>
    <w:rsid w:val="00C010AF"/>
    <w:rsid w:val="00C0131C"/>
    <w:rsid w:val="00C0444A"/>
    <w:rsid w:val="00C052A4"/>
    <w:rsid w:val="00C05B1E"/>
    <w:rsid w:val="00C07173"/>
    <w:rsid w:val="00C14463"/>
    <w:rsid w:val="00C14D97"/>
    <w:rsid w:val="00C151F2"/>
    <w:rsid w:val="00C15920"/>
    <w:rsid w:val="00C16D42"/>
    <w:rsid w:val="00C22E0D"/>
    <w:rsid w:val="00C2304F"/>
    <w:rsid w:val="00C31DA0"/>
    <w:rsid w:val="00C31ED3"/>
    <w:rsid w:val="00C34814"/>
    <w:rsid w:val="00C358CD"/>
    <w:rsid w:val="00C42047"/>
    <w:rsid w:val="00C45143"/>
    <w:rsid w:val="00C47ACB"/>
    <w:rsid w:val="00C5021D"/>
    <w:rsid w:val="00C51506"/>
    <w:rsid w:val="00C51802"/>
    <w:rsid w:val="00C52447"/>
    <w:rsid w:val="00C52E87"/>
    <w:rsid w:val="00C546EC"/>
    <w:rsid w:val="00C55764"/>
    <w:rsid w:val="00C561AC"/>
    <w:rsid w:val="00C6116E"/>
    <w:rsid w:val="00C6362D"/>
    <w:rsid w:val="00C6539E"/>
    <w:rsid w:val="00C66C8C"/>
    <w:rsid w:val="00C67799"/>
    <w:rsid w:val="00C702CC"/>
    <w:rsid w:val="00C73A0F"/>
    <w:rsid w:val="00C73B3C"/>
    <w:rsid w:val="00C73FB7"/>
    <w:rsid w:val="00C74921"/>
    <w:rsid w:val="00C830E3"/>
    <w:rsid w:val="00C9125E"/>
    <w:rsid w:val="00C919DA"/>
    <w:rsid w:val="00C93E75"/>
    <w:rsid w:val="00CA7B43"/>
    <w:rsid w:val="00CB0765"/>
    <w:rsid w:val="00CB090E"/>
    <w:rsid w:val="00CB1A7C"/>
    <w:rsid w:val="00CB1AEA"/>
    <w:rsid w:val="00CB220D"/>
    <w:rsid w:val="00CB7B1A"/>
    <w:rsid w:val="00CC13B0"/>
    <w:rsid w:val="00CC14E3"/>
    <w:rsid w:val="00CC15B2"/>
    <w:rsid w:val="00CC28BA"/>
    <w:rsid w:val="00CC2F4E"/>
    <w:rsid w:val="00CC34CA"/>
    <w:rsid w:val="00CC3C03"/>
    <w:rsid w:val="00CD11BF"/>
    <w:rsid w:val="00CD17D0"/>
    <w:rsid w:val="00CD353D"/>
    <w:rsid w:val="00CD6012"/>
    <w:rsid w:val="00CD707D"/>
    <w:rsid w:val="00CE1846"/>
    <w:rsid w:val="00CE247D"/>
    <w:rsid w:val="00CE289C"/>
    <w:rsid w:val="00CE28EF"/>
    <w:rsid w:val="00CE39C3"/>
    <w:rsid w:val="00CE3A12"/>
    <w:rsid w:val="00CE4A68"/>
    <w:rsid w:val="00CE5FAE"/>
    <w:rsid w:val="00CF493B"/>
    <w:rsid w:val="00CF5F94"/>
    <w:rsid w:val="00D0010A"/>
    <w:rsid w:val="00D0247E"/>
    <w:rsid w:val="00D024C7"/>
    <w:rsid w:val="00D04253"/>
    <w:rsid w:val="00D11D1B"/>
    <w:rsid w:val="00D12BDC"/>
    <w:rsid w:val="00D161E4"/>
    <w:rsid w:val="00D17905"/>
    <w:rsid w:val="00D21C34"/>
    <w:rsid w:val="00D2212B"/>
    <w:rsid w:val="00D26117"/>
    <w:rsid w:val="00D27B4A"/>
    <w:rsid w:val="00D336AB"/>
    <w:rsid w:val="00D35268"/>
    <w:rsid w:val="00D369A4"/>
    <w:rsid w:val="00D43295"/>
    <w:rsid w:val="00D435F9"/>
    <w:rsid w:val="00D45115"/>
    <w:rsid w:val="00D5012B"/>
    <w:rsid w:val="00D506A2"/>
    <w:rsid w:val="00D51289"/>
    <w:rsid w:val="00D51855"/>
    <w:rsid w:val="00D54305"/>
    <w:rsid w:val="00D5708A"/>
    <w:rsid w:val="00D57F7F"/>
    <w:rsid w:val="00D617CD"/>
    <w:rsid w:val="00D6431C"/>
    <w:rsid w:val="00D645E9"/>
    <w:rsid w:val="00D64920"/>
    <w:rsid w:val="00D65E6A"/>
    <w:rsid w:val="00D662BA"/>
    <w:rsid w:val="00D7067C"/>
    <w:rsid w:val="00D741CB"/>
    <w:rsid w:val="00D74BFA"/>
    <w:rsid w:val="00D7529D"/>
    <w:rsid w:val="00D75D64"/>
    <w:rsid w:val="00D75DBF"/>
    <w:rsid w:val="00D8352D"/>
    <w:rsid w:val="00D83AE2"/>
    <w:rsid w:val="00D86C24"/>
    <w:rsid w:val="00D92FAF"/>
    <w:rsid w:val="00D93E73"/>
    <w:rsid w:val="00D95493"/>
    <w:rsid w:val="00DA0686"/>
    <w:rsid w:val="00DA14BA"/>
    <w:rsid w:val="00DA16A7"/>
    <w:rsid w:val="00DA1EA7"/>
    <w:rsid w:val="00DA58FF"/>
    <w:rsid w:val="00DA7C6C"/>
    <w:rsid w:val="00DA7D9F"/>
    <w:rsid w:val="00DB29B0"/>
    <w:rsid w:val="00DB2A77"/>
    <w:rsid w:val="00DB3F82"/>
    <w:rsid w:val="00DB7504"/>
    <w:rsid w:val="00DC1A9D"/>
    <w:rsid w:val="00DC263D"/>
    <w:rsid w:val="00DC293D"/>
    <w:rsid w:val="00DC3A39"/>
    <w:rsid w:val="00DC4BAB"/>
    <w:rsid w:val="00DC5483"/>
    <w:rsid w:val="00DD192E"/>
    <w:rsid w:val="00DD4CC6"/>
    <w:rsid w:val="00DE07D0"/>
    <w:rsid w:val="00DE0AE3"/>
    <w:rsid w:val="00DE4229"/>
    <w:rsid w:val="00DE5874"/>
    <w:rsid w:val="00DF1B18"/>
    <w:rsid w:val="00DF30F5"/>
    <w:rsid w:val="00DF6E79"/>
    <w:rsid w:val="00E0125C"/>
    <w:rsid w:val="00E046FD"/>
    <w:rsid w:val="00E04A78"/>
    <w:rsid w:val="00E066D1"/>
    <w:rsid w:val="00E06846"/>
    <w:rsid w:val="00E12054"/>
    <w:rsid w:val="00E21E32"/>
    <w:rsid w:val="00E22FAE"/>
    <w:rsid w:val="00E23642"/>
    <w:rsid w:val="00E26AF9"/>
    <w:rsid w:val="00E346C1"/>
    <w:rsid w:val="00E34C19"/>
    <w:rsid w:val="00E36BB2"/>
    <w:rsid w:val="00E37DF0"/>
    <w:rsid w:val="00E40D37"/>
    <w:rsid w:val="00E423BB"/>
    <w:rsid w:val="00E44FC2"/>
    <w:rsid w:val="00E47B6C"/>
    <w:rsid w:val="00E51739"/>
    <w:rsid w:val="00E61716"/>
    <w:rsid w:val="00E647C7"/>
    <w:rsid w:val="00E65BEA"/>
    <w:rsid w:val="00E66982"/>
    <w:rsid w:val="00E77C81"/>
    <w:rsid w:val="00E808C1"/>
    <w:rsid w:val="00E81040"/>
    <w:rsid w:val="00E81A99"/>
    <w:rsid w:val="00E82751"/>
    <w:rsid w:val="00E85F73"/>
    <w:rsid w:val="00E87AFF"/>
    <w:rsid w:val="00E922F2"/>
    <w:rsid w:val="00E93927"/>
    <w:rsid w:val="00E94F38"/>
    <w:rsid w:val="00E967FC"/>
    <w:rsid w:val="00EA1520"/>
    <w:rsid w:val="00EA19E5"/>
    <w:rsid w:val="00EA3B47"/>
    <w:rsid w:val="00EA634F"/>
    <w:rsid w:val="00EA7BD5"/>
    <w:rsid w:val="00EB1FCF"/>
    <w:rsid w:val="00EB3245"/>
    <w:rsid w:val="00EB3CFA"/>
    <w:rsid w:val="00EB4282"/>
    <w:rsid w:val="00EB630C"/>
    <w:rsid w:val="00EC133B"/>
    <w:rsid w:val="00EC15A0"/>
    <w:rsid w:val="00EC2B35"/>
    <w:rsid w:val="00EC31AA"/>
    <w:rsid w:val="00EC3B06"/>
    <w:rsid w:val="00EC5C63"/>
    <w:rsid w:val="00EC7D4C"/>
    <w:rsid w:val="00ED0DBB"/>
    <w:rsid w:val="00ED0F6E"/>
    <w:rsid w:val="00ED2894"/>
    <w:rsid w:val="00ED37FB"/>
    <w:rsid w:val="00ED4DAF"/>
    <w:rsid w:val="00ED76B7"/>
    <w:rsid w:val="00EE2791"/>
    <w:rsid w:val="00EE31A5"/>
    <w:rsid w:val="00EE3960"/>
    <w:rsid w:val="00EE5445"/>
    <w:rsid w:val="00EF1466"/>
    <w:rsid w:val="00EF16C7"/>
    <w:rsid w:val="00EF2F8F"/>
    <w:rsid w:val="00EF53F0"/>
    <w:rsid w:val="00EF6BB6"/>
    <w:rsid w:val="00EF6E8F"/>
    <w:rsid w:val="00EF74AE"/>
    <w:rsid w:val="00F019DF"/>
    <w:rsid w:val="00F033D7"/>
    <w:rsid w:val="00F060DD"/>
    <w:rsid w:val="00F06111"/>
    <w:rsid w:val="00F12707"/>
    <w:rsid w:val="00F15525"/>
    <w:rsid w:val="00F17411"/>
    <w:rsid w:val="00F1770B"/>
    <w:rsid w:val="00F17A2C"/>
    <w:rsid w:val="00F17AFD"/>
    <w:rsid w:val="00F24719"/>
    <w:rsid w:val="00F266DF"/>
    <w:rsid w:val="00F300F1"/>
    <w:rsid w:val="00F35186"/>
    <w:rsid w:val="00F35B99"/>
    <w:rsid w:val="00F412A2"/>
    <w:rsid w:val="00F41BA1"/>
    <w:rsid w:val="00F4222D"/>
    <w:rsid w:val="00F43C9B"/>
    <w:rsid w:val="00F44252"/>
    <w:rsid w:val="00F44DDB"/>
    <w:rsid w:val="00F44EA9"/>
    <w:rsid w:val="00F4544A"/>
    <w:rsid w:val="00F46727"/>
    <w:rsid w:val="00F50D51"/>
    <w:rsid w:val="00F50DB6"/>
    <w:rsid w:val="00F53317"/>
    <w:rsid w:val="00F5570F"/>
    <w:rsid w:val="00F5740B"/>
    <w:rsid w:val="00F600BA"/>
    <w:rsid w:val="00F609BE"/>
    <w:rsid w:val="00F6234A"/>
    <w:rsid w:val="00F62B1A"/>
    <w:rsid w:val="00F64435"/>
    <w:rsid w:val="00F646E7"/>
    <w:rsid w:val="00F646FB"/>
    <w:rsid w:val="00F66C8A"/>
    <w:rsid w:val="00F71ED2"/>
    <w:rsid w:val="00F73BDA"/>
    <w:rsid w:val="00F74919"/>
    <w:rsid w:val="00F756E9"/>
    <w:rsid w:val="00F760FF"/>
    <w:rsid w:val="00F76387"/>
    <w:rsid w:val="00F7664C"/>
    <w:rsid w:val="00F835B6"/>
    <w:rsid w:val="00F836CC"/>
    <w:rsid w:val="00F8765E"/>
    <w:rsid w:val="00F9089E"/>
    <w:rsid w:val="00F969A9"/>
    <w:rsid w:val="00FA1B11"/>
    <w:rsid w:val="00FA2326"/>
    <w:rsid w:val="00FA3554"/>
    <w:rsid w:val="00FB1108"/>
    <w:rsid w:val="00FB12BA"/>
    <w:rsid w:val="00FB1DBA"/>
    <w:rsid w:val="00FB2CB8"/>
    <w:rsid w:val="00FB313E"/>
    <w:rsid w:val="00FB36F3"/>
    <w:rsid w:val="00FB3B14"/>
    <w:rsid w:val="00FB6346"/>
    <w:rsid w:val="00FB733B"/>
    <w:rsid w:val="00FC00AD"/>
    <w:rsid w:val="00FC2111"/>
    <w:rsid w:val="00FC4280"/>
    <w:rsid w:val="00FC4DCE"/>
    <w:rsid w:val="00FC6529"/>
    <w:rsid w:val="00FC7F15"/>
    <w:rsid w:val="00FD31E0"/>
    <w:rsid w:val="00FD41FE"/>
    <w:rsid w:val="00FD485A"/>
    <w:rsid w:val="00FD5A13"/>
    <w:rsid w:val="00FD5ABB"/>
    <w:rsid w:val="00FD7B3C"/>
    <w:rsid w:val="00FE11C5"/>
    <w:rsid w:val="00FE48EB"/>
    <w:rsid w:val="00FE5E2D"/>
    <w:rsid w:val="00FE7AA5"/>
    <w:rsid w:val="00FF011A"/>
    <w:rsid w:val="00FF1B7D"/>
    <w:rsid w:val="00FF3456"/>
    <w:rsid w:val="00FF477A"/>
    <w:rsid w:val="00FF4A5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8B510"/>
  <w15:chartTrackingRefBased/>
  <w15:docId w15:val="{0BDF532F-3931-4FDD-BBFB-3AC30214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Angsana New"/>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B0765"/>
    <w:rPr>
      <w:rFonts w:eastAsia="Times New Roman" w:cs="Times New Roman"/>
      <w:sz w:val="24"/>
      <w:szCs w:val="24"/>
      <w:lang w:bidi="si-LK"/>
    </w:rPr>
  </w:style>
  <w:style w:type="paragraph" w:styleId="Heading1">
    <w:name w:val="heading 1"/>
    <w:basedOn w:val="Normal"/>
    <w:next w:val="Normal"/>
    <w:qFormat/>
    <w:rsid w:val="00F4544A"/>
    <w:pPr>
      <w:keepNext/>
      <w:spacing w:before="240" w:after="60"/>
      <w:outlineLvl w:val="0"/>
    </w:pPr>
    <w:rPr>
      <w:rFonts w:ascii="Arial" w:hAnsi="Arial"/>
      <w:b/>
      <w:bCs/>
      <w:kern w:val="32"/>
      <w:sz w:val="40"/>
      <w:szCs w:val="37"/>
      <w:lang w:bidi="ar-SA"/>
    </w:rPr>
  </w:style>
  <w:style w:type="paragraph" w:styleId="Heading2">
    <w:name w:val="heading 2"/>
    <w:basedOn w:val="Normal"/>
    <w:next w:val="Normal"/>
    <w:autoRedefine/>
    <w:semiHidden/>
    <w:rsid w:val="00BC0369"/>
    <w:pPr>
      <w:keepNext/>
      <w:tabs>
        <w:tab w:val="left" w:pos="720"/>
      </w:tabs>
      <w:spacing w:before="240" w:after="100" w:afterAutospacing="1"/>
      <w:outlineLvl w:val="1"/>
    </w:pPr>
    <w:rPr>
      <w:rFonts w:ascii="Arial" w:hAnsi="Arial"/>
      <w:b/>
      <w:bCs/>
      <w:sz w:val="36"/>
      <w:szCs w:val="36"/>
    </w:rPr>
  </w:style>
  <w:style w:type="paragraph" w:styleId="Heading3">
    <w:name w:val="heading 3"/>
    <w:basedOn w:val="Normal"/>
    <w:next w:val="Normal"/>
    <w:autoRedefine/>
    <w:qFormat/>
    <w:rsid w:val="00BF1521"/>
    <w:pPr>
      <w:keepNext/>
      <w:pageBreakBefore/>
      <w:numPr>
        <w:numId w:val="21"/>
      </w:numPr>
      <w:tabs>
        <w:tab w:val="left" w:pos="504"/>
      </w:tabs>
      <w:spacing w:before="240" w:after="100" w:afterAutospacing="1"/>
      <w:outlineLvl w:val="2"/>
    </w:pPr>
    <w:rPr>
      <w:rFonts w:ascii="Arial" w:hAnsi="Arial" w:cs="Cordia New"/>
      <w:b/>
      <w:bCs/>
      <w:sz w:val="40"/>
      <w:szCs w:val="32"/>
    </w:rPr>
  </w:style>
  <w:style w:type="paragraph" w:styleId="Heading4">
    <w:name w:val="heading 4"/>
    <w:basedOn w:val="Heading3"/>
    <w:next w:val="Normal"/>
    <w:autoRedefine/>
    <w:qFormat/>
    <w:rsid w:val="005C2090"/>
    <w:pPr>
      <w:pageBreakBefore w:val="0"/>
      <w:numPr>
        <w:numId w:val="0"/>
      </w:numPr>
      <w:tabs>
        <w:tab w:val="clear" w:pos="504"/>
        <w:tab w:val="left" w:pos="810"/>
      </w:tabs>
      <w:ind w:left="806" w:hanging="806"/>
      <w:outlineLvl w:val="3"/>
    </w:pPr>
    <w:rPr>
      <w:sz w:val="36"/>
      <w:szCs w:val="28"/>
    </w:rPr>
  </w:style>
  <w:style w:type="paragraph" w:styleId="Heading5">
    <w:name w:val="heading 5"/>
    <w:basedOn w:val="Heading4"/>
    <w:next w:val="Normal"/>
    <w:qFormat/>
    <w:pPr>
      <w:numPr>
        <w:ilvl w:val="4"/>
        <w:numId w:val="1"/>
      </w:numPr>
      <w:snapToGrid w:val="0"/>
      <w:spacing w:before="0" w:after="0" w:line="360" w:lineRule="auto"/>
      <w:outlineLvl w:val="4"/>
    </w:pPr>
    <w:rPr>
      <w:rFonts w:ascii="Verdana" w:hAnsi="Verdana"/>
      <w:b w:val="0"/>
      <w:bCs w:val="0"/>
      <w:spacing w:val="28"/>
      <w:sz w:val="26"/>
      <w:szCs w:val="40"/>
      <w:lang w:bidi="ar-SA"/>
    </w:rPr>
  </w:style>
  <w:style w:type="paragraph" w:styleId="Heading6">
    <w:name w:val="heading 6"/>
    <w:basedOn w:val="Heading5"/>
    <w:next w:val="Normal"/>
    <w:qFormat/>
    <w:pPr>
      <w:numPr>
        <w:ilvl w:val="5"/>
      </w:numPr>
      <w:tabs>
        <w:tab w:val="left" w:pos="1080"/>
      </w:tabs>
      <w:outlineLvl w:val="5"/>
    </w:pPr>
    <w:rPr>
      <w:sz w:val="22"/>
    </w:rPr>
  </w:style>
  <w:style w:type="paragraph" w:styleId="Heading7">
    <w:name w:val="heading 7"/>
    <w:basedOn w:val="Heading6"/>
    <w:next w:val="Normal"/>
    <w:qFormat/>
    <w:pPr>
      <w:numPr>
        <w:ilvl w:val="6"/>
      </w:numPr>
      <w:tabs>
        <w:tab w:val="clear" w:pos="1080"/>
        <w:tab w:val="left" w:pos="1224"/>
      </w:tabs>
      <w:outlineLvl w:val="6"/>
    </w:pPr>
    <w:rPr>
      <w:sz w:val="24"/>
    </w:rPr>
  </w:style>
  <w:style w:type="paragraph" w:styleId="Heading8">
    <w:name w:val="heading 8"/>
    <w:basedOn w:val="Heading7"/>
    <w:next w:val="Normal"/>
    <w:qFormat/>
    <w:pPr>
      <w:numPr>
        <w:ilvl w:val="7"/>
      </w:numPr>
      <w:outlineLvl w:val="7"/>
    </w:pPr>
    <w:rPr>
      <w:sz w:val="22"/>
    </w:rPr>
  </w:style>
  <w:style w:type="paragraph" w:styleId="Heading9">
    <w:name w:val="heading 9"/>
    <w:basedOn w:val="Heading8"/>
    <w:next w:val="Normal"/>
    <w:qFormat/>
    <w:pPr>
      <w:numPr>
        <w:ilvl w:val="8"/>
      </w:numPr>
      <w:outlineLvl w:val="8"/>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Caption">
    <w:name w:val="caption"/>
    <w:basedOn w:val="Normal"/>
    <w:next w:val="Normal"/>
    <w:autoRedefine/>
    <w:qFormat/>
    <w:rsid w:val="00373DE2"/>
    <w:pPr>
      <w:keepNext/>
      <w:tabs>
        <w:tab w:val="left" w:pos="990"/>
      </w:tabs>
      <w:spacing w:before="100" w:beforeAutospacing="1" w:after="100" w:afterAutospacing="1" w:line="360" w:lineRule="auto"/>
      <w:jc w:val="center"/>
    </w:pPr>
    <w:rPr>
      <w:bCs/>
      <w:color w:val="000000"/>
      <w:lang w:bidi="ar-SA"/>
    </w:rPr>
  </w:style>
  <w:style w:type="paragraph" w:styleId="TOC1">
    <w:name w:val="toc 1"/>
    <w:basedOn w:val="Normal"/>
    <w:next w:val="Normal"/>
    <w:autoRedefine/>
    <w:uiPriority w:val="39"/>
    <w:rsid w:val="00006F27"/>
    <w:pPr>
      <w:tabs>
        <w:tab w:val="left" w:pos="1170"/>
        <w:tab w:val="right" w:leader="dot" w:pos="8302"/>
      </w:tabs>
      <w:spacing w:line="360" w:lineRule="auto"/>
    </w:pPr>
  </w:style>
  <w:style w:type="paragraph" w:styleId="TOC2">
    <w:name w:val="toc 2"/>
    <w:basedOn w:val="Normal"/>
    <w:next w:val="Normal"/>
    <w:autoRedefine/>
    <w:uiPriority w:val="39"/>
    <w:pPr>
      <w:tabs>
        <w:tab w:val="left" w:pos="1170"/>
        <w:tab w:val="right" w:leader="dot" w:pos="8302"/>
      </w:tabs>
      <w:spacing w:before="100" w:beforeAutospacing="1" w:after="100" w:afterAutospacing="1"/>
      <w:ind w:left="245" w:hanging="65"/>
    </w:pPr>
  </w:style>
  <w:style w:type="paragraph" w:styleId="TableofFigures">
    <w:name w:val="table of figures"/>
    <w:basedOn w:val="Normal"/>
    <w:next w:val="Normal"/>
    <w:uiPriority w:val="99"/>
    <w:pPr>
      <w:ind w:left="480" w:hanging="480"/>
    </w:pPr>
    <w:rPr>
      <w:rFonts w:ascii="Calibri" w:hAnsi="Calibri" w:cs="Calibri"/>
      <w:smallCaps/>
      <w:sz w:val="20"/>
      <w:szCs w:val="20"/>
    </w:rPr>
  </w:style>
  <w:style w:type="paragraph" w:customStyle="1" w:styleId="TableEntry">
    <w:name w:val="Table Entry"/>
    <w:basedOn w:val="Normal"/>
    <w:link w:val="TableEntryChar"/>
    <w:pPr>
      <w:keepNext/>
      <w:spacing w:before="100" w:beforeAutospacing="1" w:after="100" w:afterAutospacing="1"/>
    </w:pPr>
    <w:rPr>
      <w:rFonts w:ascii="Arial Narrow" w:hAnsi="Arial Narrow"/>
      <w:sz w:val="20"/>
      <w:szCs w:val="20"/>
      <w:lang w:bidi="ar-SA"/>
    </w:rPr>
  </w:style>
  <w:style w:type="paragraph" w:customStyle="1" w:styleId="VersionHistoryDetail">
    <w:name w:val="Version History Detail"/>
    <w:basedOn w:val="TableEntry"/>
    <w:pPr>
      <w:numPr>
        <w:numId w:val="2"/>
      </w:numPr>
      <w:tabs>
        <w:tab w:val="clear" w:pos="360"/>
        <w:tab w:val="left" w:pos="180"/>
      </w:tabs>
      <w:spacing w:before="60" w:beforeAutospacing="0" w:after="0" w:afterAutospacing="0"/>
      <w:ind w:left="180" w:hanging="180"/>
    </w:pPr>
  </w:style>
  <w:style w:type="paragraph" w:customStyle="1" w:styleId="VersionHistoryColumnHeader">
    <w:name w:val="Version History Column Header"/>
    <w:basedOn w:val="Normal"/>
    <w:pPr>
      <w:keepNext/>
      <w:spacing w:before="60" w:after="60"/>
    </w:pPr>
    <w:rPr>
      <w:rFonts w:ascii="Arial Narrow" w:hAnsi="Arial Narrow"/>
      <w:b/>
      <w:sz w:val="20"/>
      <w:szCs w:val="20"/>
      <w:lang w:bidi="ar-SA"/>
    </w:rPr>
  </w:style>
  <w:style w:type="paragraph" w:customStyle="1" w:styleId="Default">
    <w:name w:val="Default"/>
    <w:pPr>
      <w:autoSpaceDE w:val="0"/>
      <w:autoSpaceDN w:val="0"/>
      <w:adjustRightInd w:val="0"/>
    </w:pPr>
    <w:rPr>
      <w:rFonts w:ascii="Verdana" w:eastAsia="Times New Roman" w:hAnsi="Verdana" w:cs="Verdana"/>
      <w:color w:val="000000"/>
      <w:sz w:val="24"/>
      <w:szCs w:val="24"/>
    </w:rPr>
  </w:style>
  <w:style w:type="paragraph" w:styleId="BalloonText">
    <w:name w:val="Balloon Text"/>
    <w:basedOn w:val="Normal"/>
    <w:semiHidden/>
    <w:rPr>
      <w:rFonts w:ascii="Tahoma" w:hAnsi="Tahoma"/>
      <w:sz w:val="16"/>
      <w:szCs w:val="18"/>
      <w:lang w:bidi="ar-SA"/>
    </w:rPr>
  </w:style>
  <w:style w:type="paragraph" w:styleId="TOC3">
    <w:name w:val="toc 3"/>
    <w:basedOn w:val="Normal"/>
    <w:next w:val="Normal"/>
    <w:autoRedefine/>
    <w:uiPriority w:val="39"/>
    <w:rsid w:val="00CE3A12"/>
    <w:pPr>
      <w:tabs>
        <w:tab w:val="left" w:pos="630"/>
        <w:tab w:val="left" w:pos="1170"/>
        <w:tab w:val="right" w:leader="dot" w:pos="8302"/>
      </w:tabs>
      <w:spacing w:before="120"/>
      <w:outlineLvl w:val="1"/>
    </w:pPr>
    <w:rPr>
      <w:noProof/>
      <w:sz w:val="20"/>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emiHidden/>
  </w:style>
  <w:style w:type="character" w:customStyle="1" w:styleId="HeaderChar">
    <w:name w:val="Header Char"/>
    <w:rPr>
      <w:sz w:val="24"/>
      <w:szCs w:val="28"/>
      <w:lang w:eastAsia="zh-CN"/>
    </w:rPr>
  </w:style>
  <w:style w:type="paragraph" w:customStyle="1" w:styleId="Style1">
    <w:name w:val="Style1"/>
    <w:basedOn w:val="Heading1"/>
    <w:qFormat/>
    <w:rsid w:val="00F4544A"/>
  </w:style>
  <w:style w:type="paragraph" w:styleId="TOCHeading">
    <w:name w:val="TOC Heading"/>
    <w:basedOn w:val="Heading1"/>
    <w:next w:val="Normal"/>
    <w:uiPriority w:val="39"/>
    <w:semiHidden/>
    <w:unhideWhenUsed/>
    <w:qFormat/>
    <w:rsid w:val="00CE3A12"/>
    <w:pPr>
      <w:keepLines/>
      <w:spacing w:before="480" w:after="0" w:line="276" w:lineRule="auto"/>
      <w:outlineLvl w:val="9"/>
    </w:pPr>
    <w:rPr>
      <w:rFonts w:ascii="Cambria" w:hAnsi="Cambria" w:cs="Angsana New"/>
      <w:color w:val="365F91"/>
      <w:kern w:val="0"/>
      <w:sz w:val="28"/>
      <w:szCs w:val="28"/>
    </w:rPr>
  </w:style>
  <w:style w:type="paragraph" w:customStyle="1" w:styleId="ListAlpha2">
    <w:name w:val="List Alpha 2"/>
    <w:basedOn w:val="Normal"/>
    <w:rsid w:val="00FA2326"/>
    <w:pPr>
      <w:numPr>
        <w:numId w:val="23"/>
      </w:numPr>
      <w:spacing w:before="100" w:beforeAutospacing="1" w:after="100" w:afterAutospacing="1"/>
    </w:pPr>
    <w:rPr>
      <w:sz w:val="20"/>
      <w:szCs w:val="20"/>
      <w:lang w:bidi="ar-SA"/>
    </w:rPr>
  </w:style>
  <w:style w:type="paragraph" w:styleId="TOC4">
    <w:name w:val="toc 4"/>
    <w:basedOn w:val="Normal"/>
    <w:next w:val="Normal"/>
    <w:autoRedefine/>
    <w:uiPriority w:val="39"/>
    <w:unhideWhenUsed/>
    <w:rsid w:val="008F56A3"/>
    <w:pPr>
      <w:spacing w:before="120"/>
      <w:ind w:left="720"/>
    </w:pPr>
    <w:rPr>
      <w:sz w:val="20"/>
    </w:rPr>
  </w:style>
  <w:style w:type="character" w:customStyle="1" w:styleId="TableEntryChar">
    <w:name w:val="Table Entry Char"/>
    <w:link w:val="TableEntry"/>
    <w:rsid w:val="00FA2326"/>
    <w:rPr>
      <w:rFonts w:ascii="Arial Narrow" w:hAnsi="Arial Narrow"/>
    </w:rPr>
  </w:style>
  <w:style w:type="paragraph" w:styleId="NormalIndent">
    <w:name w:val="Normal Indent"/>
    <w:basedOn w:val="Normal"/>
    <w:rsid w:val="00FA2326"/>
    <w:pPr>
      <w:ind w:left="720"/>
    </w:pPr>
    <w:rPr>
      <w:rFonts w:ascii="Verdana" w:eastAsia="PMingLiU" w:hAnsi="Verdana"/>
      <w:sz w:val="20"/>
      <w:lang w:bidi="ar-SA"/>
    </w:rPr>
  </w:style>
  <w:style w:type="paragraph" w:styleId="NormalWeb">
    <w:name w:val="Normal (Web)"/>
    <w:basedOn w:val="Normal"/>
    <w:uiPriority w:val="99"/>
    <w:unhideWhenUsed/>
    <w:rsid w:val="00F76387"/>
    <w:pPr>
      <w:spacing w:before="100" w:beforeAutospacing="1" w:after="100" w:afterAutospacing="1"/>
    </w:pPr>
    <w:rPr>
      <w:lang w:bidi="ar-SA"/>
    </w:rPr>
  </w:style>
  <w:style w:type="paragraph" w:styleId="Title">
    <w:name w:val="Title"/>
    <w:basedOn w:val="Normal"/>
    <w:next w:val="Normal"/>
    <w:link w:val="TitleChar"/>
    <w:uiPriority w:val="10"/>
    <w:qFormat/>
    <w:rsid w:val="009603AE"/>
    <w:pPr>
      <w:pBdr>
        <w:bottom w:val="single" w:sz="8" w:space="4" w:color="4F81BD"/>
      </w:pBdr>
      <w:spacing w:after="300"/>
      <w:contextualSpacing/>
    </w:pPr>
    <w:rPr>
      <w:rFonts w:ascii="Cambria" w:hAnsi="Cambria"/>
      <w:color w:val="17365D"/>
      <w:spacing w:val="5"/>
      <w:kern w:val="28"/>
      <w:sz w:val="52"/>
      <w:szCs w:val="52"/>
      <w:lang w:bidi="ar-SA"/>
    </w:rPr>
  </w:style>
  <w:style w:type="character" w:customStyle="1" w:styleId="TitleChar">
    <w:name w:val="Title Char"/>
    <w:link w:val="Title"/>
    <w:uiPriority w:val="10"/>
    <w:rsid w:val="009603AE"/>
    <w:rPr>
      <w:rFonts w:ascii="Cambria" w:eastAsia="Times New Roman" w:hAnsi="Cambria" w:cs="Times New Roman"/>
      <w:color w:val="17365D"/>
      <w:spacing w:val="5"/>
      <w:kern w:val="28"/>
      <w:sz w:val="52"/>
      <w:szCs w:val="52"/>
    </w:rPr>
  </w:style>
  <w:style w:type="paragraph" w:styleId="ListParagraph">
    <w:name w:val="List Paragraph"/>
    <w:basedOn w:val="Normal"/>
    <w:uiPriority w:val="34"/>
    <w:qFormat/>
    <w:rsid w:val="009603AE"/>
    <w:pPr>
      <w:spacing w:after="200" w:line="276" w:lineRule="auto"/>
      <w:ind w:left="720"/>
      <w:contextualSpacing/>
    </w:pPr>
    <w:rPr>
      <w:rFonts w:ascii="Calibri" w:eastAsia="Calibri" w:hAnsi="Calibri"/>
      <w:sz w:val="22"/>
      <w:szCs w:val="22"/>
      <w:lang w:bidi="ar-SA"/>
    </w:rPr>
  </w:style>
  <w:style w:type="table" w:styleId="PlainTable4">
    <w:name w:val="Plain Table 4"/>
    <w:basedOn w:val="TableNormal"/>
    <w:uiPriority w:val="44"/>
    <w:rsid w:val="00225B4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225B4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Spacing">
    <w:name w:val="No Spacing"/>
    <w:uiPriority w:val="1"/>
    <w:qFormat/>
    <w:rsid w:val="002E7839"/>
    <w:rPr>
      <w:rFonts w:eastAsia="Times New Roman" w:cs="Times New Roman"/>
      <w:sz w:val="24"/>
      <w:szCs w:val="24"/>
      <w:lang w:bidi="si-LK"/>
    </w:rPr>
  </w:style>
  <w:style w:type="paragraph" w:customStyle="1" w:styleId="tabletxt">
    <w:name w:val="tabletxt"/>
    <w:basedOn w:val="Normal"/>
    <w:rsid w:val="0079387D"/>
    <w:pPr>
      <w:autoSpaceDE w:val="0"/>
      <w:autoSpaceDN w:val="0"/>
      <w:adjustRightInd w:val="0"/>
      <w:spacing w:before="20" w:after="20"/>
      <w:jc w:val="both"/>
    </w:pPr>
    <w:rPr>
      <w:rFonts w:cs="Arial"/>
      <w:sz w:val="20"/>
      <w:szCs w:val="20"/>
      <w:lang w:bidi="ar-SA"/>
    </w:rPr>
  </w:style>
  <w:style w:type="paragraph" w:customStyle="1" w:styleId="Tabletext">
    <w:name w:val="Tabletext"/>
    <w:basedOn w:val="Normal"/>
    <w:rsid w:val="0079387D"/>
    <w:pPr>
      <w:keepLines/>
      <w:widowControl w:val="0"/>
      <w:spacing w:line="240" w:lineRule="atLeast"/>
    </w:pPr>
    <w:rPr>
      <w:rFonts w:ascii="Arial" w:hAnsi="Arial"/>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4818">
      <w:bodyDiv w:val="1"/>
      <w:marLeft w:val="0"/>
      <w:marRight w:val="0"/>
      <w:marTop w:val="0"/>
      <w:marBottom w:val="0"/>
      <w:divBdr>
        <w:top w:val="none" w:sz="0" w:space="0" w:color="auto"/>
        <w:left w:val="none" w:sz="0" w:space="0" w:color="auto"/>
        <w:bottom w:val="none" w:sz="0" w:space="0" w:color="auto"/>
        <w:right w:val="none" w:sz="0" w:space="0" w:color="auto"/>
      </w:divBdr>
      <w:divsChild>
        <w:div w:id="357705330">
          <w:marLeft w:val="0"/>
          <w:marRight w:val="0"/>
          <w:marTop w:val="0"/>
          <w:marBottom w:val="0"/>
          <w:divBdr>
            <w:top w:val="none" w:sz="0" w:space="0" w:color="auto"/>
            <w:left w:val="none" w:sz="0" w:space="0" w:color="auto"/>
            <w:bottom w:val="none" w:sz="0" w:space="0" w:color="auto"/>
            <w:right w:val="none" w:sz="0" w:space="0" w:color="auto"/>
          </w:divBdr>
          <w:divsChild>
            <w:div w:id="126238551">
              <w:marLeft w:val="0"/>
              <w:marRight w:val="0"/>
              <w:marTop w:val="0"/>
              <w:marBottom w:val="0"/>
              <w:divBdr>
                <w:top w:val="none" w:sz="0" w:space="0" w:color="auto"/>
                <w:left w:val="none" w:sz="0" w:space="0" w:color="auto"/>
                <w:bottom w:val="none" w:sz="0" w:space="0" w:color="auto"/>
                <w:right w:val="none" w:sz="0" w:space="0" w:color="auto"/>
              </w:divBdr>
            </w:div>
            <w:div w:id="301665853">
              <w:marLeft w:val="0"/>
              <w:marRight w:val="0"/>
              <w:marTop w:val="0"/>
              <w:marBottom w:val="0"/>
              <w:divBdr>
                <w:top w:val="none" w:sz="0" w:space="0" w:color="auto"/>
                <w:left w:val="none" w:sz="0" w:space="0" w:color="auto"/>
                <w:bottom w:val="none" w:sz="0" w:space="0" w:color="auto"/>
                <w:right w:val="none" w:sz="0" w:space="0" w:color="auto"/>
              </w:divBdr>
            </w:div>
            <w:div w:id="596519337">
              <w:marLeft w:val="0"/>
              <w:marRight w:val="0"/>
              <w:marTop w:val="0"/>
              <w:marBottom w:val="0"/>
              <w:divBdr>
                <w:top w:val="none" w:sz="0" w:space="0" w:color="auto"/>
                <w:left w:val="none" w:sz="0" w:space="0" w:color="auto"/>
                <w:bottom w:val="none" w:sz="0" w:space="0" w:color="auto"/>
                <w:right w:val="none" w:sz="0" w:space="0" w:color="auto"/>
              </w:divBdr>
            </w:div>
            <w:div w:id="1293438904">
              <w:marLeft w:val="0"/>
              <w:marRight w:val="0"/>
              <w:marTop w:val="0"/>
              <w:marBottom w:val="0"/>
              <w:divBdr>
                <w:top w:val="none" w:sz="0" w:space="0" w:color="auto"/>
                <w:left w:val="none" w:sz="0" w:space="0" w:color="auto"/>
                <w:bottom w:val="none" w:sz="0" w:space="0" w:color="auto"/>
                <w:right w:val="none" w:sz="0" w:space="0" w:color="auto"/>
              </w:divBdr>
            </w:div>
            <w:div w:id="1296640417">
              <w:marLeft w:val="0"/>
              <w:marRight w:val="0"/>
              <w:marTop w:val="0"/>
              <w:marBottom w:val="0"/>
              <w:divBdr>
                <w:top w:val="none" w:sz="0" w:space="0" w:color="auto"/>
                <w:left w:val="none" w:sz="0" w:space="0" w:color="auto"/>
                <w:bottom w:val="none" w:sz="0" w:space="0" w:color="auto"/>
                <w:right w:val="none" w:sz="0" w:space="0" w:color="auto"/>
              </w:divBdr>
            </w:div>
            <w:div w:id="13486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8454">
      <w:bodyDiv w:val="1"/>
      <w:marLeft w:val="0"/>
      <w:marRight w:val="0"/>
      <w:marTop w:val="0"/>
      <w:marBottom w:val="0"/>
      <w:divBdr>
        <w:top w:val="none" w:sz="0" w:space="0" w:color="auto"/>
        <w:left w:val="none" w:sz="0" w:space="0" w:color="auto"/>
        <w:bottom w:val="none" w:sz="0" w:space="0" w:color="auto"/>
        <w:right w:val="none" w:sz="0" w:space="0" w:color="auto"/>
      </w:divBdr>
      <w:divsChild>
        <w:div w:id="26025140">
          <w:marLeft w:val="0"/>
          <w:marRight w:val="0"/>
          <w:marTop w:val="0"/>
          <w:marBottom w:val="0"/>
          <w:divBdr>
            <w:top w:val="none" w:sz="0" w:space="0" w:color="auto"/>
            <w:left w:val="none" w:sz="0" w:space="0" w:color="auto"/>
            <w:bottom w:val="none" w:sz="0" w:space="0" w:color="auto"/>
            <w:right w:val="none" w:sz="0" w:space="0" w:color="auto"/>
          </w:divBdr>
        </w:div>
        <w:div w:id="981158410">
          <w:marLeft w:val="0"/>
          <w:marRight w:val="0"/>
          <w:marTop w:val="0"/>
          <w:marBottom w:val="0"/>
          <w:divBdr>
            <w:top w:val="none" w:sz="0" w:space="0" w:color="auto"/>
            <w:left w:val="none" w:sz="0" w:space="0" w:color="auto"/>
            <w:bottom w:val="none" w:sz="0" w:space="0" w:color="auto"/>
            <w:right w:val="none" w:sz="0" w:space="0" w:color="auto"/>
          </w:divBdr>
        </w:div>
        <w:div w:id="1974871771">
          <w:marLeft w:val="0"/>
          <w:marRight w:val="0"/>
          <w:marTop w:val="0"/>
          <w:marBottom w:val="0"/>
          <w:divBdr>
            <w:top w:val="none" w:sz="0" w:space="0" w:color="auto"/>
            <w:left w:val="none" w:sz="0" w:space="0" w:color="auto"/>
            <w:bottom w:val="none" w:sz="0" w:space="0" w:color="auto"/>
            <w:right w:val="none" w:sz="0" w:space="0" w:color="auto"/>
          </w:divBdr>
        </w:div>
        <w:div w:id="1014922658">
          <w:marLeft w:val="0"/>
          <w:marRight w:val="0"/>
          <w:marTop w:val="0"/>
          <w:marBottom w:val="0"/>
          <w:divBdr>
            <w:top w:val="none" w:sz="0" w:space="0" w:color="auto"/>
            <w:left w:val="none" w:sz="0" w:space="0" w:color="auto"/>
            <w:bottom w:val="none" w:sz="0" w:space="0" w:color="auto"/>
            <w:right w:val="none" w:sz="0" w:space="0" w:color="auto"/>
          </w:divBdr>
        </w:div>
        <w:div w:id="1615206145">
          <w:marLeft w:val="0"/>
          <w:marRight w:val="0"/>
          <w:marTop w:val="0"/>
          <w:marBottom w:val="0"/>
          <w:divBdr>
            <w:top w:val="none" w:sz="0" w:space="0" w:color="auto"/>
            <w:left w:val="none" w:sz="0" w:space="0" w:color="auto"/>
            <w:bottom w:val="none" w:sz="0" w:space="0" w:color="auto"/>
            <w:right w:val="none" w:sz="0" w:space="0" w:color="auto"/>
          </w:divBdr>
        </w:div>
        <w:div w:id="38821866">
          <w:marLeft w:val="0"/>
          <w:marRight w:val="0"/>
          <w:marTop w:val="0"/>
          <w:marBottom w:val="0"/>
          <w:divBdr>
            <w:top w:val="none" w:sz="0" w:space="0" w:color="auto"/>
            <w:left w:val="none" w:sz="0" w:space="0" w:color="auto"/>
            <w:bottom w:val="none" w:sz="0" w:space="0" w:color="auto"/>
            <w:right w:val="none" w:sz="0" w:space="0" w:color="auto"/>
          </w:divBdr>
        </w:div>
        <w:div w:id="929579205">
          <w:marLeft w:val="0"/>
          <w:marRight w:val="0"/>
          <w:marTop w:val="0"/>
          <w:marBottom w:val="0"/>
          <w:divBdr>
            <w:top w:val="none" w:sz="0" w:space="0" w:color="auto"/>
            <w:left w:val="none" w:sz="0" w:space="0" w:color="auto"/>
            <w:bottom w:val="none" w:sz="0" w:space="0" w:color="auto"/>
            <w:right w:val="none" w:sz="0" w:space="0" w:color="auto"/>
          </w:divBdr>
        </w:div>
        <w:div w:id="1739134537">
          <w:marLeft w:val="0"/>
          <w:marRight w:val="0"/>
          <w:marTop w:val="0"/>
          <w:marBottom w:val="0"/>
          <w:divBdr>
            <w:top w:val="none" w:sz="0" w:space="0" w:color="auto"/>
            <w:left w:val="none" w:sz="0" w:space="0" w:color="auto"/>
            <w:bottom w:val="none" w:sz="0" w:space="0" w:color="auto"/>
            <w:right w:val="none" w:sz="0" w:space="0" w:color="auto"/>
          </w:divBdr>
        </w:div>
        <w:div w:id="2086680609">
          <w:marLeft w:val="0"/>
          <w:marRight w:val="0"/>
          <w:marTop w:val="0"/>
          <w:marBottom w:val="0"/>
          <w:divBdr>
            <w:top w:val="none" w:sz="0" w:space="0" w:color="auto"/>
            <w:left w:val="none" w:sz="0" w:space="0" w:color="auto"/>
            <w:bottom w:val="none" w:sz="0" w:space="0" w:color="auto"/>
            <w:right w:val="none" w:sz="0" w:space="0" w:color="auto"/>
          </w:divBdr>
        </w:div>
        <w:div w:id="1338777180">
          <w:marLeft w:val="0"/>
          <w:marRight w:val="0"/>
          <w:marTop w:val="0"/>
          <w:marBottom w:val="0"/>
          <w:divBdr>
            <w:top w:val="none" w:sz="0" w:space="0" w:color="auto"/>
            <w:left w:val="none" w:sz="0" w:space="0" w:color="auto"/>
            <w:bottom w:val="none" w:sz="0" w:space="0" w:color="auto"/>
            <w:right w:val="none" w:sz="0" w:space="0" w:color="auto"/>
          </w:divBdr>
        </w:div>
        <w:div w:id="1105921642">
          <w:marLeft w:val="0"/>
          <w:marRight w:val="0"/>
          <w:marTop w:val="0"/>
          <w:marBottom w:val="0"/>
          <w:divBdr>
            <w:top w:val="none" w:sz="0" w:space="0" w:color="auto"/>
            <w:left w:val="none" w:sz="0" w:space="0" w:color="auto"/>
            <w:bottom w:val="none" w:sz="0" w:space="0" w:color="auto"/>
            <w:right w:val="none" w:sz="0" w:space="0" w:color="auto"/>
          </w:divBdr>
        </w:div>
        <w:div w:id="253369381">
          <w:marLeft w:val="0"/>
          <w:marRight w:val="0"/>
          <w:marTop w:val="0"/>
          <w:marBottom w:val="0"/>
          <w:divBdr>
            <w:top w:val="none" w:sz="0" w:space="0" w:color="auto"/>
            <w:left w:val="none" w:sz="0" w:space="0" w:color="auto"/>
            <w:bottom w:val="none" w:sz="0" w:space="0" w:color="auto"/>
            <w:right w:val="none" w:sz="0" w:space="0" w:color="auto"/>
          </w:divBdr>
        </w:div>
        <w:div w:id="1486891552">
          <w:marLeft w:val="0"/>
          <w:marRight w:val="0"/>
          <w:marTop w:val="0"/>
          <w:marBottom w:val="0"/>
          <w:divBdr>
            <w:top w:val="none" w:sz="0" w:space="0" w:color="auto"/>
            <w:left w:val="none" w:sz="0" w:space="0" w:color="auto"/>
            <w:bottom w:val="none" w:sz="0" w:space="0" w:color="auto"/>
            <w:right w:val="none" w:sz="0" w:space="0" w:color="auto"/>
          </w:divBdr>
        </w:div>
        <w:div w:id="520123389">
          <w:marLeft w:val="0"/>
          <w:marRight w:val="0"/>
          <w:marTop w:val="0"/>
          <w:marBottom w:val="0"/>
          <w:divBdr>
            <w:top w:val="none" w:sz="0" w:space="0" w:color="auto"/>
            <w:left w:val="none" w:sz="0" w:space="0" w:color="auto"/>
            <w:bottom w:val="none" w:sz="0" w:space="0" w:color="auto"/>
            <w:right w:val="none" w:sz="0" w:space="0" w:color="auto"/>
          </w:divBdr>
        </w:div>
        <w:div w:id="1220481073">
          <w:marLeft w:val="0"/>
          <w:marRight w:val="0"/>
          <w:marTop w:val="0"/>
          <w:marBottom w:val="0"/>
          <w:divBdr>
            <w:top w:val="none" w:sz="0" w:space="0" w:color="auto"/>
            <w:left w:val="none" w:sz="0" w:space="0" w:color="auto"/>
            <w:bottom w:val="none" w:sz="0" w:space="0" w:color="auto"/>
            <w:right w:val="none" w:sz="0" w:space="0" w:color="auto"/>
          </w:divBdr>
        </w:div>
        <w:div w:id="992098932">
          <w:marLeft w:val="0"/>
          <w:marRight w:val="0"/>
          <w:marTop w:val="0"/>
          <w:marBottom w:val="0"/>
          <w:divBdr>
            <w:top w:val="none" w:sz="0" w:space="0" w:color="auto"/>
            <w:left w:val="none" w:sz="0" w:space="0" w:color="auto"/>
            <w:bottom w:val="none" w:sz="0" w:space="0" w:color="auto"/>
            <w:right w:val="none" w:sz="0" w:space="0" w:color="auto"/>
          </w:divBdr>
        </w:div>
      </w:divsChild>
    </w:div>
    <w:div w:id="151068166">
      <w:bodyDiv w:val="1"/>
      <w:marLeft w:val="0"/>
      <w:marRight w:val="0"/>
      <w:marTop w:val="0"/>
      <w:marBottom w:val="0"/>
      <w:divBdr>
        <w:top w:val="none" w:sz="0" w:space="0" w:color="auto"/>
        <w:left w:val="none" w:sz="0" w:space="0" w:color="auto"/>
        <w:bottom w:val="none" w:sz="0" w:space="0" w:color="auto"/>
        <w:right w:val="none" w:sz="0" w:space="0" w:color="auto"/>
      </w:divBdr>
      <w:divsChild>
        <w:div w:id="294917246">
          <w:marLeft w:val="0"/>
          <w:marRight w:val="0"/>
          <w:marTop w:val="0"/>
          <w:marBottom w:val="0"/>
          <w:divBdr>
            <w:top w:val="none" w:sz="0" w:space="0" w:color="auto"/>
            <w:left w:val="none" w:sz="0" w:space="0" w:color="auto"/>
            <w:bottom w:val="none" w:sz="0" w:space="0" w:color="auto"/>
            <w:right w:val="none" w:sz="0" w:space="0" w:color="auto"/>
          </w:divBdr>
        </w:div>
        <w:div w:id="718355675">
          <w:marLeft w:val="0"/>
          <w:marRight w:val="0"/>
          <w:marTop w:val="0"/>
          <w:marBottom w:val="0"/>
          <w:divBdr>
            <w:top w:val="none" w:sz="0" w:space="0" w:color="auto"/>
            <w:left w:val="none" w:sz="0" w:space="0" w:color="auto"/>
            <w:bottom w:val="none" w:sz="0" w:space="0" w:color="auto"/>
            <w:right w:val="none" w:sz="0" w:space="0" w:color="auto"/>
          </w:divBdr>
        </w:div>
        <w:div w:id="866721937">
          <w:marLeft w:val="0"/>
          <w:marRight w:val="0"/>
          <w:marTop w:val="0"/>
          <w:marBottom w:val="0"/>
          <w:divBdr>
            <w:top w:val="none" w:sz="0" w:space="0" w:color="auto"/>
            <w:left w:val="none" w:sz="0" w:space="0" w:color="auto"/>
            <w:bottom w:val="none" w:sz="0" w:space="0" w:color="auto"/>
            <w:right w:val="none" w:sz="0" w:space="0" w:color="auto"/>
          </w:divBdr>
        </w:div>
        <w:div w:id="1900357487">
          <w:marLeft w:val="0"/>
          <w:marRight w:val="0"/>
          <w:marTop w:val="0"/>
          <w:marBottom w:val="0"/>
          <w:divBdr>
            <w:top w:val="none" w:sz="0" w:space="0" w:color="auto"/>
            <w:left w:val="none" w:sz="0" w:space="0" w:color="auto"/>
            <w:bottom w:val="none" w:sz="0" w:space="0" w:color="auto"/>
            <w:right w:val="none" w:sz="0" w:space="0" w:color="auto"/>
          </w:divBdr>
        </w:div>
        <w:div w:id="1934241192">
          <w:marLeft w:val="0"/>
          <w:marRight w:val="0"/>
          <w:marTop w:val="0"/>
          <w:marBottom w:val="0"/>
          <w:divBdr>
            <w:top w:val="none" w:sz="0" w:space="0" w:color="auto"/>
            <w:left w:val="none" w:sz="0" w:space="0" w:color="auto"/>
            <w:bottom w:val="none" w:sz="0" w:space="0" w:color="auto"/>
            <w:right w:val="none" w:sz="0" w:space="0" w:color="auto"/>
          </w:divBdr>
        </w:div>
        <w:div w:id="271791488">
          <w:marLeft w:val="0"/>
          <w:marRight w:val="0"/>
          <w:marTop w:val="0"/>
          <w:marBottom w:val="0"/>
          <w:divBdr>
            <w:top w:val="none" w:sz="0" w:space="0" w:color="auto"/>
            <w:left w:val="none" w:sz="0" w:space="0" w:color="auto"/>
            <w:bottom w:val="none" w:sz="0" w:space="0" w:color="auto"/>
            <w:right w:val="none" w:sz="0" w:space="0" w:color="auto"/>
          </w:divBdr>
        </w:div>
        <w:div w:id="278994635">
          <w:marLeft w:val="0"/>
          <w:marRight w:val="0"/>
          <w:marTop w:val="0"/>
          <w:marBottom w:val="0"/>
          <w:divBdr>
            <w:top w:val="none" w:sz="0" w:space="0" w:color="auto"/>
            <w:left w:val="none" w:sz="0" w:space="0" w:color="auto"/>
            <w:bottom w:val="none" w:sz="0" w:space="0" w:color="auto"/>
            <w:right w:val="none" w:sz="0" w:space="0" w:color="auto"/>
          </w:divBdr>
        </w:div>
        <w:div w:id="1405642768">
          <w:marLeft w:val="0"/>
          <w:marRight w:val="0"/>
          <w:marTop w:val="0"/>
          <w:marBottom w:val="0"/>
          <w:divBdr>
            <w:top w:val="none" w:sz="0" w:space="0" w:color="auto"/>
            <w:left w:val="none" w:sz="0" w:space="0" w:color="auto"/>
            <w:bottom w:val="none" w:sz="0" w:space="0" w:color="auto"/>
            <w:right w:val="none" w:sz="0" w:space="0" w:color="auto"/>
          </w:divBdr>
        </w:div>
        <w:div w:id="1123499533">
          <w:marLeft w:val="0"/>
          <w:marRight w:val="0"/>
          <w:marTop w:val="0"/>
          <w:marBottom w:val="0"/>
          <w:divBdr>
            <w:top w:val="none" w:sz="0" w:space="0" w:color="auto"/>
            <w:left w:val="none" w:sz="0" w:space="0" w:color="auto"/>
            <w:bottom w:val="none" w:sz="0" w:space="0" w:color="auto"/>
            <w:right w:val="none" w:sz="0" w:space="0" w:color="auto"/>
          </w:divBdr>
        </w:div>
        <w:div w:id="292518051">
          <w:marLeft w:val="0"/>
          <w:marRight w:val="0"/>
          <w:marTop w:val="0"/>
          <w:marBottom w:val="0"/>
          <w:divBdr>
            <w:top w:val="none" w:sz="0" w:space="0" w:color="auto"/>
            <w:left w:val="none" w:sz="0" w:space="0" w:color="auto"/>
            <w:bottom w:val="none" w:sz="0" w:space="0" w:color="auto"/>
            <w:right w:val="none" w:sz="0" w:space="0" w:color="auto"/>
          </w:divBdr>
        </w:div>
        <w:div w:id="761680319">
          <w:marLeft w:val="0"/>
          <w:marRight w:val="0"/>
          <w:marTop w:val="0"/>
          <w:marBottom w:val="0"/>
          <w:divBdr>
            <w:top w:val="none" w:sz="0" w:space="0" w:color="auto"/>
            <w:left w:val="none" w:sz="0" w:space="0" w:color="auto"/>
            <w:bottom w:val="none" w:sz="0" w:space="0" w:color="auto"/>
            <w:right w:val="none" w:sz="0" w:space="0" w:color="auto"/>
          </w:divBdr>
        </w:div>
        <w:div w:id="750587580">
          <w:marLeft w:val="0"/>
          <w:marRight w:val="0"/>
          <w:marTop w:val="0"/>
          <w:marBottom w:val="0"/>
          <w:divBdr>
            <w:top w:val="none" w:sz="0" w:space="0" w:color="auto"/>
            <w:left w:val="none" w:sz="0" w:space="0" w:color="auto"/>
            <w:bottom w:val="none" w:sz="0" w:space="0" w:color="auto"/>
            <w:right w:val="none" w:sz="0" w:space="0" w:color="auto"/>
          </w:divBdr>
        </w:div>
        <w:div w:id="1016880850">
          <w:marLeft w:val="0"/>
          <w:marRight w:val="0"/>
          <w:marTop w:val="0"/>
          <w:marBottom w:val="0"/>
          <w:divBdr>
            <w:top w:val="none" w:sz="0" w:space="0" w:color="auto"/>
            <w:left w:val="none" w:sz="0" w:space="0" w:color="auto"/>
            <w:bottom w:val="none" w:sz="0" w:space="0" w:color="auto"/>
            <w:right w:val="none" w:sz="0" w:space="0" w:color="auto"/>
          </w:divBdr>
        </w:div>
        <w:div w:id="1132820268">
          <w:marLeft w:val="0"/>
          <w:marRight w:val="0"/>
          <w:marTop w:val="0"/>
          <w:marBottom w:val="0"/>
          <w:divBdr>
            <w:top w:val="none" w:sz="0" w:space="0" w:color="auto"/>
            <w:left w:val="none" w:sz="0" w:space="0" w:color="auto"/>
            <w:bottom w:val="none" w:sz="0" w:space="0" w:color="auto"/>
            <w:right w:val="none" w:sz="0" w:space="0" w:color="auto"/>
          </w:divBdr>
        </w:div>
        <w:div w:id="32000530">
          <w:marLeft w:val="0"/>
          <w:marRight w:val="0"/>
          <w:marTop w:val="0"/>
          <w:marBottom w:val="0"/>
          <w:divBdr>
            <w:top w:val="none" w:sz="0" w:space="0" w:color="auto"/>
            <w:left w:val="none" w:sz="0" w:space="0" w:color="auto"/>
            <w:bottom w:val="none" w:sz="0" w:space="0" w:color="auto"/>
            <w:right w:val="none" w:sz="0" w:space="0" w:color="auto"/>
          </w:divBdr>
        </w:div>
        <w:div w:id="1108696915">
          <w:marLeft w:val="0"/>
          <w:marRight w:val="0"/>
          <w:marTop w:val="0"/>
          <w:marBottom w:val="0"/>
          <w:divBdr>
            <w:top w:val="none" w:sz="0" w:space="0" w:color="auto"/>
            <w:left w:val="none" w:sz="0" w:space="0" w:color="auto"/>
            <w:bottom w:val="none" w:sz="0" w:space="0" w:color="auto"/>
            <w:right w:val="none" w:sz="0" w:space="0" w:color="auto"/>
          </w:divBdr>
        </w:div>
      </w:divsChild>
    </w:div>
    <w:div w:id="202252157">
      <w:bodyDiv w:val="1"/>
      <w:marLeft w:val="0"/>
      <w:marRight w:val="0"/>
      <w:marTop w:val="0"/>
      <w:marBottom w:val="0"/>
      <w:divBdr>
        <w:top w:val="none" w:sz="0" w:space="0" w:color="auto"/>
        <w:left w:val="none" w:sz="0" w:space="0" w:color="auto"/>
        <w:bottom w:val="none" w:sz="0" w:space="0" w:color="auto"/>
        <w:right w:val="none" w:sz="0" w:space="0" w:color="auto"/>
      </w:divBdr>
      <w:divsChild>
        <w:div w:id="943682976">
          <w:marLeft w:val="0"/>
          <w:marRight w:val="0"/>
          <w:marTop w:val="0"/>
          <w:marBottom w:val="0"/>
          <w:divBdr>
            <w:top w:val="none" w:sz="0" w:space="0" w:color="auto"/>
            <w:left w:val="none" w:sz="0" w:space="0" w:color="auto"/>
            <w:bottom w:val="none" w:sz="0" w:space="0" w:color="auto"/>
            <w:right w:val="none" w:sz="0" w:space="0" w:color="auto"/>
          </w:divBdr>
        </w:div>
        <w:div w:id="847909147">
          <w:marLeft w:val="0"/>
          <w:marRight w:val="0"/>
          <w:marTop w:val="0"/>
          <w:marBottom w:val="0"/>
          <w:divBdr>
            <w:top w:val="none" w:sz="0" w:space="0" w:color="auto"/>
            <w:left w:val="none" w:sz="0" w:space="0" w:color="auto"/>
            <w:bottom w:val="none" w:sz="0" w:space="0" w:color="auto"/>
            <w:right w:val="none" w:sz="0" w:space="0" w:color="auto"/>
          </w:divBdr>
        </w:div>
        <w:div w:id="885415986">
          <w:marLeft w:val="0"/>
          <w:marRight w:val="0"/>
          <w:marTop w:val="0"/>
          <w:marBottom w:val="0"/>
          <w:divBdr>
            <w:top w:val="none" w:sz="0" w:space="0" w:color="auto"/>
            <w:left w:val="none" w:sz="0" w:space="0" w:color="auto"/>
            <w:bottom w:val="none" w:sz="0" w:space="0" w:color="auto"/>
            <w:right w:val="none" w:sz="0" w:space="0" w:color="auto"/>
          </w:divBdr>
        </w:div>
        <w:div w:id="1914192428">
          <w:marLeft w:val="0"/>
          <w:marRight w:val="0"/>
          <w:marTop w:val="0"/>
          <w:marBottom w:val="0"/>
          <w:divBdr>
            <w:top w:val="none" w:sz="0" w:space="0" w:color="auto"/>
            <w:left w:val="none" w:sz="0" w:space="0" w:color="auto"/>
            <w:bottom w:val="none" w:sz="0" w:space="0" w:color="auto"/>
            <w:right w:val="none" w:sz="0" w:space="0" w:color="auto"/>
          </w:divBdr>
        </w:div>
        <w:div w:id="974094026">
          <w:marLeft w:val="0"/>
          <w:marRight w:val="0"/>
          <w:marTop w:val="0"/>
          <w:marBottom w:val="0"/>
          <w:divBdr>
            <w:top w:val="none" w:sz="0" w:space="0" w:color="auto"/>
            <w:left w:val="none" w:sz="0" w:space="0" w:color="auto"/>
            <w:bottom w:val="none" w:sz="0" w:space="0" w:color="auto"/>
            <w:right w:val="none" w:sz="0" w:space="0" w:color="auto"/>
          </w:divBdr>
        </w:div>
        <w:div w:id="1173495393">
          <w:marLeft w:val="0"/>
          <w:marRight w:val="0"/>
          <w:marTop w:val="0"/>
          <w:marBottom w:val="0"/>
          <w:divBdr>
            <w:top w:val="none" w:sz="0" w:space="0" w:color="auto"/>
            <w:left w:val="none" w:sz="0" w:space="0" w:color="auto"/>
            <w:bottom w:val="none" w:sz="0" w:space="0" w:color="auto"/>
            <w:right w:val="none" w:sz="0" w:space="0" w:color="auto"/>
          </w:divBdr>
        </w:div>
        <w:div w:id="282467116">
          <w:marLeft w:val="0"/>
          <w:marRight w:val="0"/>
          <w:marTop w:val="0"/>
          <w:marBottom w:val="0"/>
          <w:divBdr>
            <w:top w:val="none" w:sz="0" w:space="0" w:color="auto"/>
            <w:left w:val="none" w:sz="0" w:space="0" w:color="auto"/>
            <w:bottom w:val="none" w:sz="0" w:space="0" w:color="auto"/>
            <w:right w:val="none" w:sz="0" w:space="0" w:color="auto"/>
          </w:divBdr>
        </w:div>
        <w:div w:id="2086950218">
          <w:marLeft w:val="0"/>
          <w:marRight w:val="0"/>
          <w:marTop w:val="0"/>
          <w:marBottom w:val="0"/>
          <w:divBdr>
            <w:top w:val="none" w:sz="0" w:space="0" w:color="auto"/>
            <w:left w:val="none" w:sz="0" w:space="0" w:color="auto"/>
            <w:bottom w:val="none" w:sz="0" w:space="0" w:color="auto"/>
            <w:right w:val="none" w:sz="0" w:space="0" w:color="auto"/>
          </w:divBdr>
        </w:div>
        <w:div w:id="675155623">
          <w:marLeft w:val="0"/>
          <w:marRight w:val="0"/>
          <w:marTop w:val="0"/>
          <w:marBottom w:val="0"/>
          <w:divBdr>
            <w:top w:val="none" w:sz="0" w:space="0" w:color="auto"/>
            <w:left w:val="none" w:sz="0" w:space="0" w:color="auto"/>
            <w:bottom w:val="none" w:sz="0" w:space="0" w:color="auto"/>
            <w:right w:val="none" w:sz="0" w:space="0" w:color="auto"/>
          </w:divBdr>
        </w:div>
        <w:div w:id="658195429">
          <w:marLeft w:val="0"/>
          <w:marRight w:val="0"/>
          <w:marTop w:val="0"/>
          <w:marBottom w:val="0"/>
          <w:divBdr>
            <w:top w:val="none" w:sz="0" w:space="0" w:color="auto"/>
            <w:left w:val="none" w:sz="0" w:space="0" w:color="auto"/>
            <w:bottom w:val="none" w:sz="0" w:space="0" w:color="auto"/>
            <w:right w:val="none" w:sz="0" w:space="0" w:color="auto"/>
          </w:divBdr>
        </w:div>
        <w:div w:id="1006446549">
          <w:marLeft w:val="0"/>
          <w:marRight w:val="0"/>
          <w:marTop w:val="0"/>
          <w:marBottom w:val="0"/>
          <w:divBdr>
            <w:top w:val="none" w:sz="0" w:space="0" w:color="auto"/>
            <w:left w:val="none" w:sz="0" w:space="0" w:color="auto"/>
            <w:bottom w:val="none" w:sz="0" w:space="0" w:color="auto"/>
            <w:right w:val="none" w:sz="0" w:space="0" w:color="auto"/>
          </w:divBdr>
        </w:div>
        <w:div w:id="637801997">
          <w:marLeft w:val="0"/>
          <w:marRight w:val="0"/>
          <w:marTop w:val="0"/>
          <w:marBottom w:val="0"/>
          <w:divBdr>
            <w:top w:val="none" w:sz="0" w:space="0" w:color="auto"/>
            <w:left w:val="none" w:sz="0" w:space="0" w:color="auto"/>
            <w:bottom w:val="none" w:sz="0" w:space="0" w:color="auto"/>
            <w:right w:val="none" w:sz="0" w:space="0" w:color="auto"/>
          </w:divBdr>
        </w:div>
        <w:div w:id="256594670">
          <w:marLeft w:val="0"/>
          <w:marRight w:val="0"/>
          <w:marTop w:val="0"/>
          <w:marBottom w:val="0"/>
          <w:divBdr>
            <w:top w:val="none" w:sz="0" w:space="0" w:color="auto"/>
            <w:left w:val="none" w:sz="0" w:space="0" w:color="auto"/>
            <w:bottom w:val="none" w:sz="0" w:space="0" w:color="auto"/>
            <w:right w:val="none" w:sz="0" w:space="0" w:color="auto"/>
          </w:divBdr>
        </w:div>
        <w:div w:id="194390629">
          <w:marLeft w:val="0"/>
          <w:marRight w:val="0"/>
          <w:marTop w:val="0"/>
          <w:marBottom w:val="0"/>
          <w:divBdr>
            <w:top w:val="none" w:sz="0" w:space="0" w:color="auto"/>
            <w:left w:val="none" w:sz="0" w:space="0" w:color="auto"/>
            <w:bottom w:val="none" w:sz="0" w:space="0" w:color="auto"/>
            <w:right w:val="none" w:sz="0" w:space="0" w:color="auto"/>
          </w:divBdr>
        </w:div>
        <w:div w:id="1985498416">
          <w:marLeft w:val="0"/>
          <w:marRight w:val="0"/>
          <w:marTop w:val="0"/>
          <w:marBottom w:val="0"/>
          <w:divBdr>
            <w:top w:val="none" w:sz="0" w:space="0" w:color="auto"/>
            <w:left w:val="none" w:sz="0" w:space="0" w:color="auto"/>
            <w:bottom w:val="none" w:sz="0" w:space="0" w:color="auto"/>
            <w:right w:val="none" w:sz="0" w:space="0" w:color="auto"/>
          </w:divBdr>
        </w:div>
        <w:div w:id="1153109945">
          <w:marLeft w:val="0"/>
          <w:marRight w:val="0"/>
          <w:marTop w:val="0"/>
          <w:marBottom w:val="0"/>
          <w:divBdr>
            <w:top w:val="none" w:sz="0" w:space="0" w:color="auto"/>
            <w:left w:val="none" w:sz="0" w:space="0" w:color="auto"/>
            <w:bottom w:val="none" w:sz="0" w:space="0" w:color="auto"/>
            <w:right w:val="none" w:sz="0" w:space="0" w:color="auto"/>
          </w:divBdr>
        </w:div>
      </w:divsChild>
    </w:div>
    <w:div w:id="244996524">
      <w:bodyDiv w:val="1"/>
      <w:marLeft w:val="0"/>
      <w:marRight w:val="0"/>
      <w:marTop w:val="0"/>
      <w:marBottom w:val="0"/>
      <w:divBdr>
        <w:top w:val="none" w:sz="0" w:space="0" w:color="auto"/>
        <w:left w:val="none" w:sz="0" w:space="0" w:color="auto"/>
        <w:bottom w:val="none" w:sz="0" w:space="0" w:color="auto"/>
        <w:right w:val="none" w:sz="0" w:space="0" w:color="auto"/>
      </w:divBdr>
      <w:divsChild>
        <w:div w:id="1368876523">
          <w:marLeft w:val="0"/>
          <w:marRight w:val="0"/>
          <w:marTop w:val="0"/>
          <w:marBottom w:val="0"/>
          <w:divBdr>
            <w:top w:val="none" w:sz="0" w:space="0" w:color="auto"/>
            <w:left w:val="none" w:sz="0" w:space="0" w:color="auto"/>
            <w:bottom w:val="none" w:sz="0" w:space="0" w:color="auto"/>
            <w:right w:val="none" w:sz="0" w:space="0" w:color="auto"/>
          </w:divBdr>
        </w:div>
      </w:divsChild>
    </w:div>
    <w:div w:id="255482617">
      <w:bodyDiv w:val="1"/>
      <w:marLeft w:val="0"/>
      <w:marRight w:val="0"/>
      <w:marTop w:val="0"/>
      <w:marBottom w:val="0"/>
      <w:divBdr>
        <w:top w:val="none" w:sz="0" w:space="0" w:color="auto"/>
        <w:left w:val="none" w:sz="0" w:space="0" w:color="auto"/>
        <w:bottom w:val="none" w:sz="0" w:space="0" w:color="auto"/>
        <w:right w:val="none" w:sz="0" w:space="0" w:color="auto"/>
      </w:divBdr>
    </w:div>
    <w:div w:id="280454422">
      <w:bodyDiv w:val="1"/>
      <w:marLeft w:val="0"/>
      <w:marRight w:val="0"/>
      <w:marTop w:val="0"/>
      <w:marBottom w:val="0"/>
      <w:divBdr>
        <w:top w:val="none" w:sz="0" w:space="0" w:color="auto"/>
        <w:left w:val="none" w:sz="0" w:space="0" w:color="auto"/>
        <w:bottom w:val="none" w:sz="0" w:space="0" w:color="auto"/>
        <w:right w:val="none" w:sz="0" w:space="0" w:color="auto"/>
      </w:divBdr>
      <w:divsChild>
        <w:div w:id="596407978">
          <w:marLeft w:val="0"/>
          <w:marRight w:val="0"/>
          <w:marTop w:val="0"/>
          <w:marBottom w:val="0"/>
          <w:divBdr>
            <w:top w:val="none" w:sz="0" w:space="0" w:color="auto"/>
            <w:left w:val="none" w:sz="0" w:space="0" w:color="auto"/>
            <w:bottom w:val="none" w:sz="0" w:space="0" w:color="auto"/>
            <w:right w:val="none" w:sz="0" w:space="0" w:color="auto"/>
          </w:divBdr>
        </w:div>
      </w:divsChild>
    </w:div>
    <w:div w:id="338655643">
      <w:bodyDiv w:val="1"/>
      <w:marLeft w:val="0"/>
      <w:marRight w:val="0"/>
      <w:marTop w:val="0"/>
      <w:marBottom w:val="0"/>
      <w:divBdr>
        <w:top w:val="none" w:sz="0" w:space="0" w:color="auto"/>
        <w:left w:val="none" w:sz="0" w:space="0" w:color="auto"/>
        <w:bottom w:val="none" w:sz="0" w:space="0" w:color="auto"/>
        <w:right w:val="none" w:sz="0" w:space="0" w:color="auto"/>
      </w:divBdr>
      <w:divsChild>
        <w:div w:id="1768111899">
          <w:marLeft w:val="0"/>
          <w:marRight w:val="0"/>
          <w:marTop w:val="0"/>
          <w:marBottom w:val="0"/>
          <w:divBdr>
            <w:top w:val="none" w:sz="0" w:space="0" w:color="auto"/>
            <w:left w:val="none" w:sz="0" w:space="0" w:color="auto"/>
            <w:bottom w:val="none" w:sz="0" w:space="0" w:color="auto"/>
            <w:right w:val="none" w:sz="0" w:space="0" w:color="auto"/>
          </w:divBdr>
          <w:divsChild>
            <w:div w:id="1128625166">
              <w:marLeft w:val="0"/>
              <w:marRight w:val="0"/>
              <w:marTop w:val="0"/>
              <w:marBottom w:val="0"/>
              <w:divBdr>
                <w:top w:val="none" w:sz="0" w:space="0" w:color="auto"/>
                <w:left w:val="none" w:sz="0" w:space="0" w:color="auto"/>
                <w:bottom w:val="none" w:sz="0" w:space="0" w:color="auto"/>
                <w:right w:val="none" w:sz="0" w:space="0" w:color="auto"/>
              </w:divBdr>
            </w:div>
            <w:div w:id="11317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07911">
      <w:bodyDiv w:val="1"/>
      <w:marLeft w:val="0"/>
      <w:marRight w:val="0"/>
      <w:marTop w:val="0"/>
      <w:marBottom w:val="0"/>
      <w:divBdr>
        <w:top w:val="none" w:sz="0" w:space="0" w:color="auto"/>
        <w:left w:val="none" w:sz="0" w:space="0" w:color="auto"/>
        <w:bottom w:val="none" w:sz="0" w:space="0" w:color="auto"/>
        <w:right w:val="none" w:sz="0" w:space="0" w:color="auto"/>
      </w:divBdr>
      <w:divsChild>
        <w:div w:id="1758013180">
          <w:marLeft w:val="0"/>
          <w:marRight w:val="0"/>
          <w:marTop w:val="0"/>
          <w:marBottom w:val="0"/>
          <w:divBdr>
            <w:top w:val="none" w:sz="0" w:space="0" w:color="auto"/>
            <w:left w:val="none" w:sz="0" w:space="0" w:color="auto"/>
            <w:bottom w:val="none" w:sz="0" w:space="0" w:color="auto"/>
            <w:right w:val="none" w:sz="0" w:space="0" w:color="auto"/>
          </w:divBdr>
          <w:divsChild>
            <w:div w:id="575361103">
              <w:marLeft w:val="0"/>
              <w:marRight w:val="0"/>
              <w:marTop w:val="0"/>
              <w:marBottom w:val="0"/>
              <w:divBdr>
                <w:top w:val="none" w:sz="0" w:space="0" w:color="auto"/>
                <w:left w:val="none" w:sz="0" w:space="0" w:color="auto"/>
                <w:bottom w:val="none" w:sz="0" w:space="0" w:color="auto"/>
                <w:right w:val="none" w:sz="0" w:space="0" w:color="auto"/>
              </w:divBdr>
            </w:div>
            <w:div w:id="687022208">
              <w:marLeft w:val="0"/>
              <w:marRight w:val="0"/>
              <w:marTop w:val="0"/>
              <w:marBottom w:val="0"/>
              <w:divBdr>
                <w:top w:val="none" w:sz="0" w:space="0" w:color="auto"/>
                <w:left w:val="none" w:sz="0" w:space="0" w:color="auto"/>
                <w:bottom w:val="none" w:sz="0" w:space="0" w:color="auto"/>
                <w:right w:val="none" w:sz="0" w:space="0" w:color="auto"/>
              </w:divBdr>
            </w:div>
            <w:div w:id="825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0423">
      <w:bodyDiv w:val="1"/>
      <w:marLeft w:val="0"/>
      <w:marRight w:val="0"/>
      <w:marTop w:val="0"/>
      <w:marBottom w:val="0"/>
      <w:divBdr>
        <w:top w:val="none" w:sz="0" w:space="0" w:color="auto"/>
        <w:left w:val="none" w:sz="0" w:space="0" w:color="auto"/>
        <w:bottom w:val="none" w:sz="0" w:space="0" w:color="auto"/>
        <w:right w:val="none" w:sz="0" w:space="0" w:color="auto"/>
      </w:divBdr>
      <w:divsChild>
        <w:div w:id="1143501786">
          <w:marLeft w:val="0"/>
          <w:marRight w:val="0"/>
          <w:marTop w:val="0"/>
          <w:marBottom w:val="0"/>
          <w:divBdr>
            <w:top w:val="none" w:sz="0" w:space="0" w:color="auto"/>
            <w:left w:val="none" w:sz="0" w:space="0" w:color="auto"/>
            <w:bottom w:val="none" w:sz="0" w:space="0" w:color="auto"/>
            <w:right w:val="none" w:sz="0" w:space="0" w:color="auto"/>
          </w:divBdr>
        </w:div>
        <w:div w:id="575020114">
          <w:marLeft w:val="0"/>
          <w:marRight w:val="0"/>
          <w:marTop w:val="0"/>
          <w:marBottom w:val="0"/>
          <w:divBdr>
            <w:top w:val="none" w:sz="0" w:space="0" w:color="auto"/>
            <w:left w:val="none" w:sz="0" w:space="0" w:color="auto"/>
            <w:bottom w:val="none" w:sz="0" w:space="0" w:color="auto"/>
            <w:right w:val="none" w:sz="0" w:space="0" w:color="auto"/>
          </w:divBdr>
        </w:div>
        <w:div w:id="1994480822">
          <w:marLeft w:val="0"/>
          <w:marRight w:val="0"/>
          <w:marTop w:val="0"/>
          <w:marBottom w:val="0"/>
          <w:divBdr>
            <w:top w:val="none" w:sz="0" w:space="0" w:color="auto"/>
            <w:left w:val="none" w:sz="0" w:space="0" w:color="auto"/>
            <w:bottom w:val="none" w:sz="0" w:space="0" w:color="auto"/>
            <w:right w:val="none" w:sz="0" w:space="0" w:color="auto"/>
          </w:divBdr>
        </w:div>
        <w:div w:id="1118722039">
          <w:marLeft w:val="0"/>
          <w:marRight w:val="0"/>
          <w:marTop w:val="0"/>
          <w:marBottom w:val="0"/>
          <w:divBdr>
            <w:top w:val="none" w:sz="0" w:space="0" w:color="auto"/>
            <w:left w:val="none" w:sz="0" w:space="0" w:color="auto"/>
            <w:bottom w:val="none" w:sz="0" w:space="0" w:color="auto"/>
            <w:right w:val="none" w:sz="0" w:space="0" w:color="auto"/>
          </w:divBdr>
        </w:div>
        <w:div w:id="1300188156">
          <w:marLeft w:val="0"/>
          <w:marRight w:val="0"/>
          <w:marTop w:val="0"/>
          <w:marBottom w:val="0"/>
          <w:divBdr>
            <w:top w:val="none" w:sz="0" w:space="0" w:color="auto"/>
            <w:left w:val="none" w:sz="0" w:space="0" w:color="auto"/>
            <w:bottom w:val="none" w:sz="0" w:space="0" w:color="auto"/>
            <w:right w:val="none" w:sz="0" w:space="0" w:color="auto"/>
          </w:divBdr>
        </w:div>
        <w:div w:id="409083204">
          <w:marLeft w:val="0"/>
          <w:marRight w:val="0"/>
          <w:marTop w:val="0"/>
          <w:marBottom w:val="0"/>
          <w:divBdr>
            <w:top w:val="none" w:sz="0" w:space="0" w:color="auto"/>
            <w:left w:val="none" w:sz="0" w:space="0" w:color="auto"/>
            <w:bottom w:val="none" w:sz="0" w:space="0" w:color="auto"/>
            <w:right w:val="none" w:sz="0" w:space="0" w:color="auto"/>
          </w:divBdr>
        </w:div>
        <w:div w:id="1337734189">
          <w:marLeft w:val="0"/>
          <w:marRight w:val="0"/>
          <w:marTop w:val="0"/>
          <w:marBottom w:val="0"/>
          <w:divBdr>
            <w:top w:val="none" w:sz="0" w:space="0" w:color="auto"/>
            <w:left w:val="none" w:sz="0" w:space="0" w:color="auto"/>
            <w:bottom w:val="none" w:sz="0" w:space="0" w:color="auto"/>
            <w:right w:val="none" w:sz="0" w:space="0" w:color="auto"/>
          </w:divBdr>
        </w:div>
        <w:div w:id="975449828">
          <w:marLeft w:val="0"/>
          <w:marRight w:val="0"/>
          <w:marTop w:val="0"/>
          <w:marBottom w:val="0"/>
          <w:divBdr>
            <w:top w:val="none" w:sz="0" w:space="0" w:color="auto"/>
            <w:left w:val="none" w:sz="0" w:space="0" w:color="auto"/>
            <w:bottom w:val="none" w:sz="0" w:space="0" w:color="auto"/>
            <w:right w:val="none" w:sz="0" w:space="0" w:color="auto"/>
          </w:divBdr>
        </w:div>
        <w:div w:id="1788040421">
          <w:marLeft w:val="0"/>
          <w:marRight w:val="0"/>
          <w:marTop w:val="0"/>
          <w:marBottom w:val="0"/>
          <w:divBdr>
            <w:top w:val="none" w:sz="0" w:space="0" w:color="auto"/>
            <w:left w:val="none" w:sz="0" w:space="0" w:color="auto"/>
            <w:bottom w:val="none" w:sz="0" w:space="0" w:color="auto"/>
            <w:right w:val="none" w:sz="0" w:space="0" w:color="auto"/>
          </w:divBdr>
        </w:div>
        <w:div w:id="1942685626">
          <w:marLeft w:val="0"/>
          <w:marRight w:val="0"/>
          <w:marTop w:val="0"/>
          <w:marBottom w:val="0"/>
          <w:divBdr>
            <w:top w:val="none" w:sz="0" w:space="0" w:color="auto"/>
            <w:left w:val="none" w:sz="0" w:space="0" w:color="auto"/>
            <w:bottom w:val="none" w:sz="0" w:space="0" w:color="auto"/>
            <w:right w:val="none" w:sz="0" w:space="0" w:color="auto"/>
          </w:divBdr>
        </w:div>
        <w:div w:id="1808545755">
          <w:marLeft w:val="0"/>
          <w:marRight w:val="0"/>
          <w:marTop w:val="0"/>
          <w:marBottom w:val="0"/>
          <w:divBdr>
            <w:top w:val="none" w:sz="0" w:space="0" w:color="auto"/>
            <w:left w:val="none" w:sz="0" w:space="0" w:color="auto"/>
            <w:bottom w:val="none" w:sz="0" w:space="0" w:color="auto"/>
            <w:right w:val="none" w:sz="0" w:space="0" w:color="auto"/>
          </w:divBdr>
        </w:div>
        <w:div w:id="1868248032">
          <w:marLeft w:val="0"/>
          <w:marRight w:val="0"/>
          <w:marTop w:val="0"/>
          <w:marBottom w:val="0"/>
          <w:divBdr>
            <w:top w:val="none" w:sz="0" w:space="0" w:color="auto"/>
            <w:left w:val="none" w:sz="0" w:space="0" w:color="auto"/>
            <w:bottom w:val="none" w:sz="0" w:space="0" w:color="auto"/>
            <w:right w:val="none" w:sz="0" w:space="0" w:color="auto"/>
          </w:divBdr>
        </w:div>
        <w:div w:id="798450715">
          <w:marLeft w:val="0"/>
          <w:marRight w:val="0"/>
          <w:marTop w:val="0"/>
          <w:marBottom w:val="0"/>
          <w:divBdr>
            <w:top w:val="none" w:sz="0" w:space="0" w:color="auto"/>
            <w:left w:val="none" w:sz="0" w:space="0" w:color="auto"/>
            <w:bottom w:val="none" w:sz="0" w:space="0" w:color="auto"/>
            <w:right w:val="none" w:sz="0" w:space="0" w:color="auto"/>
          </w:divBdr>
        </w:div>
        <w:div w:id="291206315">
          <w:marLeft w:val="0"/>
          <w:marRight w:val="0"/>
          <w:marTop w:val="0"/>
          <w:marBottom w:val="0"/>
          <w:divBdr>
            <w:top w:val="none" w:sz="0" w:space="0" w:color="auto"/>
            <w:left w:val="none" w:sz="0" w:space="0" w:color="auto"/>
            <w:bottom w:val="none" w:sz="0" w:space="0" w:color="auto"/>
            <w:right w:val="none" w:sz="0" w:space="0" w:color="auto"/>
          </w:divBdr>
        </w:div>
        <w:div w:id="1548881518">
          <w:marLeft w:val="0"/>
          <w:marRight w:val="0"/>
          <w:marTop w:val="0"/>
          <w:marBottom w:val="0"/>
          <w:divBdr>
            <w:top w:val="none" w:sz="0" w:space="0" w:color="auto"/>
            <w:left w:val="none" w:sz="0" w:space="0" w:color="auto"/>
            <w:bottom w:val="none" w:sz="0" w:space="0" w:color="auto"/>
            <w:right w:val="none" w:sz="0" w:space="0" w:color="auto"/>
          </w:divBdr>
        </w:div>
        <w:div w:id="316736495">
          <w:marLeft w:val="0"/>
          <w:marRight w:val="0"/>
          <w:marTop w:val="0"/>
          <w:marBottom w:val="0"/>
          <w:divBdr>
            <w:top w:val="none" w:sz="0" w:space="0" w:color="auto"/>
            <w:left w:val="none" w:sz="0" w:space="0" w:color="auto"/>
            <w:bottom w:val="none" w:sz="0" w:space="0" w:color="auto"/>
            <w:right w:val="none" w:sz="0" w:space="0" w:color="auto"/>
          </w:divBdr>
        </w:div>
      </w:divsChild>
    </w:div>
    <w:div w:id="354579855">
      <w:bodyDiv w:val="1"/>
      <w:marLeft w:val="0"/>
      <w:marRight w:val="0"/>
      <w:marTop w:val="0"/>
      <w:marBottom w:val="0"/>
      <w:divBdr>
        <w:top w:val="none" w:sz="0" w:space="0" w:color="auto"/>
        <w:left w:val="none" w:sz="0" w:space="0" w:color="auto"/>
        <w:bottom w:val="none" w:sz="0" w:space="0" w:color="auto"/>
        <w:right w:val="none" w:sz="0" w:space="0" w:color="auto"/>
      </w:divBdr>
      <w:divsChild>
        <w:div w:id="860052881">
          <w:marLeft w:val="0"/>
          <w:marRight w:val="0"/>
          <w:marTop w:val="0"/>
          <w:marBottom w:val="0"/>
          <w:divBdr>
            <w:top w:val="none" w:sz="0" w:space="0" w:color="auto"/>
            <w:left w:val="none" w:sz="0" w:space="0" w:color="auto"/>
            <w:bottom w:val="none" w:sz="0" w:space="0" w:color="auto"/>
            <w:right w:val="none" w:sz="0" w:space="0" w:color="auto"/>
          </w:divBdr>
          <w:divsChild>
            <w:div w:id="1285110716">
              <w:marLeft w:val="0"/>
              <w:marRight w:val="0"/>
              <w:marTop w:val="0"/>
              <w:marBottom w:val="0"/>
              <w:divBdr>
                <w:top w:val="none" w:sz="0" w:space="0" w:color="auto"/>
                <w:left w:val="none" w:sz="0" w:space="0" w:color="auto"/>
                <w:bottom w:val="none" w:sz="0" w:space="0" w:color="auto"/>
                <w:right w:val="none" w:sz="0" w:space="0" w:color="auto"/>
              </w:divBdr>
            </w:div>
            <w:div w:id="1293631424">
              <w:marLeft w:val="0"/>
              <w:marRight w:val="0"/>
              <w:marTop w:val="0"/>
              <w:marBottom w:val="0"/>
              <w:divBdr>
                <w:top w:val="none" w:sz="0" w:space="0" w:color="auto"/>
                <w:left w:val="none" w:sz="0" w:space="0" w:color="auto"/>
                <w:bottom w:val="none" w:sz="0" w:space="0" w:color="auto"/>
                <w:right w:val="none" w:sz="0" w:space="0" w:color="auto"/>
              </w:divBdr>
            </w:div>
            <w:div w:id="1926642330">
              <w:marLeft w:val="0"/>
              <w:marRight w:val="0"/>
              <w:marTop w:val="0"/>
              <w:marBottom w:val="0"/>
              <w:divBdr>
                <w:top w:val="none" w:sz="0" w:space="0" w:color="auto"/>
                <w:left w:val="none" w:sz="0" w:space="0" w:color="auto"/>
                <w:bottom w:val="none" w:sz="0" w:space="0" w:color="auto"/>
                <w:right w:val="none" w:sz="0" w:space="0" w:color="auto"/>
              </w:divBdr>
            </w:div>
            <w:div w:id="20987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684">
      <w:bodyDiv w:val="1"/>
      <w:marLeft w:val="0"/>
      <w:marRight w:val="0"/>
      <w:marTop w:val="0"/>
      <w:marBottom w:val="0"/>
      <w:divBdr>
        <w:top w:val="none" w:sz="0" w:space="0" w:color="auto"/>
        <w:left w:val="none" w:sz="0" w:space="0" w:color="auto"/>
        <w:bottom w:val="none" w:sz="0" w:space="0" w:color="auto"/>
        <w:right w:val="none" w:sz="0" w:space="0" w:color="auto"/>
      </w:divBdr>
      <w:divsChild>
        <w:div w:id="1452356515">
          <w:marLeft w:val="0"/>
          <w:marRight w:val="0"/>
          <w:marTop w:val="0"/>
          <w:marBottom w:val="0"/>
          <w:divBdr>
            <w:top w:val="none" w:sz="0" w:space="0" w:color="auto"/>
            <w:left w:val="none" w:sz="0" w:space="0" w:color="auto"/>
            <w:bottom w:val="none" w:sz="0" w:space="0" w:color="auto"/>
            <w:right w:val="none" w:sz="0" w:space="0" w:color="auto"/>
          </w:divBdr>
        </w:div>
      </w:divsChild>
    </w:div>
    <w:div w:id="385690702">
      <w:bodyDiv w:val="1"/>
      <w:marLeft w:val="0"/>
      <w:marRight w:val="0"/>
      <w:marTop w:val="0"/>
      <w:marBottom w:val="0"/>
      <w:divBdr>
        <w:top w:val="none" w:sz="0" w:space="0" w:color="auto"/>
        <w:left w:val="none" w:sz="0" w:space="0" w:color="auto"/>
        <w:bottom w:val="none" w:sz="0" w:space="0" w:color="auto"/>
        <w:right w:val="none" w:sz="0" w:space="0" w:color="auto"/>
      </w:divBdr>
      <w:divsChild>
        <w:div w:id="474420050">
          <w:marLeft w:val="0"/>
          <w:marRight w:val="0"/>
          <w:marTop w:val="0"/>
          <w:marBottom w:val="0"/>
          <w:divBdr>
            <w:top w:val="none" w:sz="0" w:space="0" w:color="auto"/>
            <w:left w:val="none" w:sz="0" w:space="0" w:color="auto"/>
            <w:bottom w:val="none" w:sz="0" w:space="0" w:color="auto"/>
            <w:right w:val="none" w:sz="0" w:space="0" w:color="auto"/>
          </w:divBdr>
        </w:div>
        <w:div w:id="1309944270">
          <w:marLeft w:val="0"/>
          <w:marRight w:val="0"/>
          <w:marTop w:val="0"/>
          <w:marBottom w:val="0"/>
          <w:divBdr>
            <w:top w:val="none" w:sz="0" w:space="0" w:color="auto"/>
            <w:left w:val="none" w:sz="0" w:space="0" w:color="auto"/>
            <w:bottom w:val="none" w:sz="0" w:space="0" w:color="auto"/>
            <w:right w:val="none" w:sz="0" w:space="0" w:color="auto"/>
          </w:divBdr>
        </w:div>
        <w:div w:id="1209755739">
          <w:marLeft w:val="0"/>
          <w:marRight w:val="0"/>
          <w:marTop w:val="0"/>
          <w:marBottom w:val="0"/>
          <w:divBdr>
            <w:top w:val="none" w:sz="0" w:space="0" w:color="auto"/>
            <w:left w:val="none" w:sz="0" w:space="0" w:color="auto"/>
            <w:bottom w:val="none" w:sz="0" w:space="0" w:color="auto"/>
            <w:right w:val="none" w:sz="0" w:space="0" w:color="auto"/>
          </w:divBdr>
        </w:div>
        <w:div w:id="485702515">
          <w:marLeft w:val="0"/>
          <w:marRight w:val="0"/>
          <w:marTop w:val="0"/>
          <w:marBottom w:val="0"/>
          <w:divBdr>
            <w:top w:val="none" w:sz="0" w:space="0" w:color="auto"/>
            <w:left w:val="none" w:sz="0" w:space="0" w:color="auto"/>
            <w:bottom w:val="none" w:sz="0" w:space="0" w:color="auto"/>
            <w:right w:val="none" w:sz="0" w:space="0" w:color="auto"/>
          </w:divBdr>
        </w:div>
        <w:div w:id="1260217667">
          <w:marLeft w:val="0"/>
          <w:marRight w:val="0"/>
          <w:marTop w:val="0"/>
          <w:marBottom w:val="0"/>
          <w:divBdr>
            <w:top w:val="none" w:sz="0" w:space="0" w:color="auto"/>
            <w:left w:val="none" w:sz="0" w:space="0" w:color="auto"/>
            <w:bottom w:val="none" w:sz="0" w:space="0" w:color="auto"/>
            <w:right w:val="none" w:sz="0" w:space="0" w:color="auto"/>
          </w:divBdr>
        </w:div>
        <w:div w:id="1890922866">
          <w:marLeft w:val="0"/>
          <w:marRight w:val="0"/>
          <w:marTop w:val="0"/>
          <w:marBottom w:val="0"/>
          <w:divBdr>
            <w:top w:val="none" w:sz="0" w:space="0" w:color="auto"/>
            <w:left w:val="none" w:sz="0" w:space="0" w:color="auto"/>
            <w:bottom w:val="none" w:sz="0" w:space="0" w:color="auto"/>
            <w:right w:val="none" w:sz="0" w:space="0" w:color="auto"/>
          </w:divBdr>
        </w:div>
        <w:div w:id="1962806402">
          <w:marLeft w:val="0"/>
          <w:marRight w:val="0"/>
          <w:marTop w:val="0"/>
          <w:marBottom w:val="0"/>
          <w:divBdr>
            <w:top w:val="none" w:sz="0" w:space="0" w:color="auto"/>
            <w:left w:val="none" w:sz="0" w:space="0" w:color="auto"/>
            <w:bottom w:val="none" w:sz="0" w:space="0" w:color="auto"/>
            <w:right w:val="none" w:sz="0" w:space="0" w:color="auto"/>
          </w:divBdr>
        </w:div>
        <w:div w:id="1623799617">
          <w:marLeft w:val="0"/>
          <w:marRight w:val="0"/>
          <w:marTop w:val="0"/>
          <w:marBottom w:val="0"/>
          <w:divBdr>
            <w:top w:val="none" w:sz="0" w:space="0" w:color="auto"/>
            <w:left w:val="none" w:sz="0" w:space="0" w:color="auto"/>
            <w:bottom w:val="none" w:sz="0" w:space="0" w:color="auto"/>
            <w:right w:val="none" w:sz="0" w:space="0" w:color="auto"/>
          </w:divBdr>
        </w:div>
        <w:div w:id="1279336747">
          <w:marLeft w:val="0"/>
          <w:marRight w:val="0"/>
          <w:marTop w:val="0"/>
          <w:marBottom w:val="0"/>
          <w:divBdr>
            <w:top w:val="none" w:sz="0" w:space="0" w:color="auto"/>
            <w:left w:val="none" w:sz="0" w:space="0" w:color="auto"/>
            <w:bottom w:val="none" w:sz="0" w:space="0" w:color="auto"/>
            <w:right w:val="none" w:sz="0" w:space="0" w:color="auto"/>
          </w:divBdr>
        </w:div>
        <w:div w:id="209660220">
          <w:marLeft w:val="0"/>
          <w:marRight w:val="0"/>
          <w:marTop w:val="0"/>
          <w:marBottom w:val="0"/>
          <w:divBdr>
            <w:top w:val="none" w:sz="0" w:space="0" w:color="auto"/>
            <w:left w:val="none" w:sz="0" w:space="0" w:color="auto"/>
            <w:bottom w:val="none" w:sz="0" w:space="0" w:color="auto"/>
            <w:right w:val="none" w:sz="0" w:space="0" w:color="auto"/>
          </w:divBdr>
        </w:div>
        <w:div w:id="1999655241">
          <w:marLeft w:val="0"/>
          <w:marRight w:val="0"/>
          <w:marTop w:val="0"/>
          <w:marBottom w:val="0"/>
          <w:divBdr>
            <w:top w:val="none" w:sz="0" w:space="0" w:color="auto"/>
            <w:left w:val="none" w:sz="0" w:space="0" w:color="auto"/>
            <w:bottom w:val="none" w:sz="0" w:space="0" w:color="auto"/>
            <w:right w:val="none" w:sz="0" w:space="0" w:color="auto"/>
          </w:divBdr>
        </w:div>
        <w:div w:id="1935673044">
          <w:marLeft w:val="0"/>
          <w:marRight w:val="0"/>
          <w:marTop w:val="0"/>
          <w:marBottom w:val="0"/>
          <w:divBdr>
            <w:top w:val="none" w:sz="0" w:space="0" w:color="auto"/>
            <w:left w:val="none" w:sz="0" w:space="0" w:color="auto"/>
            <w:bottom w:val="none" w:sz="0" w:space="0" w:color="auto"/>
            <w:right w:val="none" w:sz="0" w:space="0" w:color="auto"/>
          </w:divBdr>
        </w:div>
        <w:div w:id="56831112">
          <w:marLeft w:val="0"/>
          <w:marRight w:val="0"/>
          <w:marTop w:val="0"/>
          <w:marBottom w:val="0"/>
          <w:divBdr>
            <w:top w:val="none" w:sz="0" w:space="0" w:color="auto"/>
            <w:left w:val="none" w:sz="0" w:space="0" w:color="auto"/>
            <w:bottom w:val="none" w:sz="0" w:space="0" w:color="auto"/>
            <w:right w:val="none" w:sz="0" w:space="0" w:color="auto"/>
          </w:divBdr>
        </w:div>
        <w:div w:id="1918703529">
          <w:marLeft w:val="0"/>
          <w:marRight w:val="0"/>
          <w:marTop w:val="0"/>
          <w:marBottom w:val="0"/>
          <w:divBdr>
            <w:top w:val="none" w:sz="0" w:space="0" w:color="auto"/>
            <w:left w:val="none" w:sz="0" w:space="0" w:color="auto"/>
            <w:bottom w:val="none" w:sz="0" w:space="0" w:color="auto"/>
            <w:right w:val="none" w:sz="0" w:space="0" w:color="auto"/>
          </w:divBdr>
        </w:div>
        <w:div w:id="813105512">
          <w:marLeft w:val="0"/>
          <w:marRight w:val="0"/>
          <w:marTop w:val="0"/>
          <w:marBottom w:val="0"/>
          <w:divBdr>
            <w:top w:val="none" w:sz="0" w:space="0" w:color="auto"/>
            <w:left w:val="none" w:sz="0" w:space="0" w:color="auto"/>
            <w:bottom w:val="none" w:sz="0" w:space="0" w:color="auto"/>
            <w:right w:val="none" w:sz="0" w:space="0" w:color="auto"/>
          </w:divBdr>
        </w:div>
      </w:divsChild>
    </w:div>
    <w:div w:id="428239733">
      <w:bodyDiv w:val="1"/>
      <w:marLeft w:val="0"/>
      <w:marRight w:val="0"/>
      <w:marTop w:val="0"/>
      <w:marBottom w:val="0"/>
      <w:divBdr>
        <w:top w:val="none" w:sz="0" w:space="0" w:color="auto"/>
        <w:left w:val="none" w:sz="0" w:space="0" w:color="auto"/>
        <w:bottom w:val="none" w:sz="0" w:space="0" w:color="auto"/>
        <w:right w:val="none" w:sz="0" w:space="0" w:color="auto"/>
      </w:divBdr>
      <w:divsChild>
        <w:div w:id="1057245226">
          <w:marLeft w:val="0"/>
          <w:marRight w:val="0"/>
          <w:marTop w:val="0"/>
          <w:marBottom w:val="0"/>
          <w:divBdr>
            <w:top w:val="none" w:sz="0" w:space="0" w:color="auto"/>
            <w:left w:val="none" w:sz="0" w:space="0" w:color="auto"/>
            <w:bottom w:val="none" w:sz="0" w:space="0" w:color="auto"/>
            <w:right w:val="none" w:sz="0" w:space="0" w:color="auto"/>
          </w:divBdr>
          <w:divsChild>
            <w:div w:id="203823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8802">
      <w:bodyDiv w:val="1"/>
      <w:marLeft w:val="0"/>
      <w:marRight w:val="0"/>
      <w:marTop w:val="0"/>
      <w:marBottom w:val="0"/>
      <w:divBdr>
        <w:top w:val="none" w:sz="0" w:space="0" w:color="auto"/>
        <w:left w:val="none" w:sz="0" w:space="0" w:color="auto"/>
        <w:bottom w:val="none" w:sz="0" w:space="0" w:color="auto"/>
        <w:right w:val="none" w:sz="0" w:space="0" w:color="auto"/>
      </w:divBdr>
      <w:divsChild>
        <w:div w:id="2138137965">
          <w:marLeft w:val="0"/>
          <w:marRight w:val="0"/>
          <w:marTop w:val="0"/>
          <w:marBottom w:val="0"/>
          <w:divBdr>
            <w:top w:val="none" w:sz="0" w:space="0" w:color="auto"/>
            <w:left w:val="none" w:sz="0" w:space="0" w:color="auto"/>
            <w:bottom w:val="none" w:sz="0" w:space="0" w:color="auto"/>
            <w:right w:val="none" w:sz="0" w:space="0" w:color="auto"/>
          </w:divBdr>
          <w:divsChild>
            <w:div w:id="245044101">
              <w:marLeft w:val="0"/>
              <w:marRight w:val="0"/>
              <w:marTop w:val="0"/>
              <w:marBottom w:val="0"/>
              <w:divBdr>
                <w:top w:val="none" w:sz="0" w:space="0" w:color="auto"/>
                <w:left w:val="none" w:sz="0" w:space="0" w:color="auto"/>
                <w:bottom w:val="none" w:sz="0" w:space="0" w:color="auto"/>
                <w:right w:val="none" w:sz="0" w:space="0" w:color="auto"/>
              </w:divBdr>
            </w:div>
            <w:div w:id="697698495">
              <w:marLeft w:val="0"/>
              <w:marRight w:val="0"/>
              <w:marTop w:val="0"/>
              <w:marBottom w:val="0"/>
              <w:divBdr>
                <w:top w:val="none" w:sz="0" w:space="0" w:color="auto"/>
                <w:left w:val="none" w:sz="0" w:space="0" w:color="auto"/>
                <w:bottom w:val="none" w:sz="0" w:space="0" w:color="auto"/>
                <w:right w:val="none" w:sz="0" w:space="0" w:color="auto"/>
              </w:divBdr>
            </w:div>
            <w:div w:id="1361664153">
              <w:marLeft w:val="0"/>
              <w:marRight w:val="0"/>
              <w:marTop w:val="0"/>
              <w:marBottom w:val="0"/>
              <w:divBdr>
                <w:top w:val="none" w:sz="0" w:space="0" w:color="auto"/>
                <w:left w:val="none" w:sz="0" w:space="0" w:color="auto"/>
                <w:bottom w:val="none" w:sz="0" w:space="0" w:color="auto"/>
                <w:right w:val="none" w:sz="0" w:space="0" w:color="auto"/>
              </w:divBdr>
            </w:div>
            <w:div w:id="16002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8920">
      <w:bodyDiv w:val="1"/>
      <w:marLeft w:val="0"/>
      <w:marRight w:val="0"/>
      <w:marTop w:val="0"/>
      <w:marBottom w:val="0"/>
      <w:divBdr>
        <w:top w:val="none" w:sz="0" w:space="0" w:color="auto"/>
        <w:left w:val="none" w:sz="0" w:space="0" w:color="auto"/>
        <w:bottom w:val="none" w:sz="0" w:space="0" w:color="auto"/>
        <w:right w:val="none" w:sz="0" w:space="0" w:color="auto"/>
      </w:divBdr>
      <w:divsChild>
        <w:div w:id="1442719529">
          <w:marLeft w:val="0"/>
          <w:marRight w:val="0"/>
          <w:marTop w:val="0"/>
          <w:marBottom w:val="0"/>
          <w:divBdr>
            <w:top w:val="none" w:sz="0" w:space="0" w:color="auto"/>
            <w:left w:val="none" w:sz="0" w:space="0" w:color="auto"/>
            <w:bottom w:val="none" w:sz="0" w:space="0" w:color="auto"/>
            <w:right w:val="none" w:sz="0" w:space="0" w:color="auto"/>
          </w:divBdr>
          <w:divsChild>
            <w:div w:id="1403258919">
              <w:marLeft w:val="0"/>
              <w:marRight w:val="0"/>
              <w:marTop w:val="0"/>
              <w:marBottom w:val="0"/>
              <w:divBdr>
                <w:top w:val="none" w:sz="0" w:space="0" w:color="auto"/>
                <w:left w:val="none" w:sz="0" w:space="0" w:color="auto"/>
                <w:bottom w:val="none" w:sz="0" w:space="0" w:color="auto"/>
                <w:right w:val="none" w:sz="0" w:space="0" w:color="auto"/>
              </w:divBdr>
            </w:div>
          </w:divsChild>
        </w:div>
        <w:div w:id="1657296059">
          <w:marLeft w:val="0"/>
          <w:marRight w:val="0"/>
          <w:marTop w:val="0"/>
          <w:marBottom w:val="0"/>
          <w:divBdr>
            <w:top w:val="none" w:sz="0" w:space="0" w:color="auto"/>
            <w:left w:val="none" w:sz="0" w:space="0" w:color="auto"/>
            <w:bottom w:val="none" w:sz="0" w:space="0" w:color="auto"/>
            <w:right w:val="none" w:sz="0" w:space="0" w:color="auto"/>
          </w:divBdr>
        </w:div>
        <w:div w:id="803499912">
          <w:marLeft w:val="0"/>
          <w:marRight w:val="0"/>
          <w:marTop w:val="0"/>
          <w:marBottom w:val="0"/>
          <w:divBdr>
            <w:top w:val="none" w:sz="0" w:space="0" w:color="auto"/>
            <w:left w:val="none" w:sz="0" w:space="0" w:color="auto"/>
            <w:bottom w:val="none" w:sz="0" w:space="0" w:color="auto"/>
            <w:right w:val="none" w:sz="0" w:space="0" w:color="auto"/>
          </w:divBdr>
          <w:divsChild>
            <w:div w:id="580212897">
              <w:marLeft w:val="0"/>
              <w:marRight w:val="0"/>
              <w:marTop w:val="0"/>
              <w:marBottom w:val="0"/>
              <w:divBdr>
                <w:top w:val="none" w:sz="0" w:space="0" w:color="auto"/>
                <w:left w:val="none" w:sz="0" w:space="0" w:color="auto"/>
                <w:bottom w:val="none" w:sz="0" w:space="0" w:color="auto"/>
                <w:right w:val="none" w:sz="0" w:space="0" w:color="auto"/>
              </w:divBdr>
            </w:div>
          </w:divsChild>
        </w:div>
        <w:div w:id="555707663">
          <w:marLeft w:val="0"/>
          <w:marRight w:val="0"/>
          <w:marTop w:val="0"/>
          <w:marBottom w:val="0"/>
          <w:divBdr>
            <w:top w:val="none" w:sz="0" w:space="0" w:color="auto"/>
            <w:left w:val="none" w:sz="0" w:space="0" w:color="auto"/>
            <w:bottom w:val="none" w:sz="0" w:space="0" w:color="auto"/>
            <w:right w:val="none" w:sz="0" w:space="0" w:color="auto"/>
          </w:divBdr>
          <w:divsChild>
            <w:div w:id="1283659008">
              <w:marLeft w:val="0"/>
              <w:marRight w:val="0"/>
              <w:marTop w:val="0"/>
              <w:marBottom w:val="0"/>
              <w:divBdr>
                <w:top w:val="none" w:sz="0" w:space="0" w:color="auto"/>
                <w:left w:val="none" w:sz="0" w:space="0" w:color="auto"/>
                <w:bottom w:val="none" w:sz="0" w:space="0" w:color="auto"/>
                <w:right w:val="none" w:sz="0" w:space="0" w:color="auto"/>
              </w:divBdr>
            </w:div>
          </w:divsChild>
        </w:div>
        <w:div w:id="177282428">
          <w:marLeft w:val="0"/>
          <w:marRight w:val="0"/>
          <w:marTop w:val="0"/>
          <w:marBottom w:val="0"/>
          <w:divBdr>
            <w:top w:val="none" w:sz="0" w:space="0" w:color="auto"/>
            <w:left w:val="none" w:sz="0" w:space="0" w:color="auto"/>
            <w:bottom w:val="none" w:sz="0" w:space="0" w:color="auto"/>
            <w:right w:val="none" w:sz="0" w:space="0" w:color="auto"/>
          </w:divBdr>
        </w:div>
        <w:div w:id="820729341">
          <w:marLeft w:val="0"/>
          <w:marRight w:val="0"/>
          <w:marTop w:val="0"/>
          <w:marBottom w:val="0"/>
          <w:divBdr>
            <w:top w:val="none" w:sz="0" w:space="0" w:color="auto"/>
            <w:left w:val="none" w:sz="0" w:space="0" w:color="auto"/>
            <w:bottom w:val="none" w:sz="0" w:space="0" w:color="auto"/>
            <w:right w:val="none" w:sz="0" w:space="0" w:color="auto"/>
          </w:divBdr>
        </w:div>
        <w:div w:id="2042588771">
          <w:marLeft w:val="0"/>
          <w:marRight w:val="0"/>
          <w:marTop w:val="0"/>
          <w:marBottom w:val="0"/>
          <w:divBdr>
            <w:top w:val="none" w:sz="0" w:space="0" w:color="auto"/>
            <w:left w:val="none" w:sz="0" w:space="0" w:color="auto"/>
            <w:bottom w:val="none" w:sz="0" w:space="0" w:color="auto"/>
            <w:right w:val="none" w:sz="0" w:space="0" w:color="auto"/>
          </w:divBdr>
          <w:divsChild>
            <w:div w:id="2091348983">
              <w:marLeft w:val="0"/>
              <w:marRight w:val="0"/>
              <w:marTop w:val="0"/>
              <w:marBottom w:val="0"/>
              <w:divBdr>
                <w:top w:val="none" w:sz="0" w:space="0" w:color="auto"/>
                <w:left w:val="none" w:sz="0" w:space="0" w:color="auto"/>
                <w:bottom w:val="none" w:sz="0" w:space="0" w:color="auto"/>
                <w:right w:val="none" w:sz="0" w:space="0" w:color="auto"/>
              </w:divBdr>
            </w:div>
          </w:divsChild>
        </w:div>
        <w:div w:id="735516169">
          <w:marLeft w:val="0"/>
          <w:marRight w:val="0"/>
          <w:marTop w:val="0"/>
          <w:marBottom w:val="0"/>
          <w:divBdr>
            <w:top w:val="none" w:sz="0" w:space="0" w:color="auto"/>
            <w:left w:val="none" w:sz="0" w:space="0" w:color="auto"/>
            <w:bottom w:val="none" w:sz="0" w:space="0" w:color="auto"/>
            <w:right w:val="none" w:sz="0" w:space="0" w:color="auto"/>
          </w:divBdr>
          <w:divsChild>
            <w:div w:id="1869176029">
              <w:marLeft w:val="0"/>
              <w:marRight w:val="0"/>
              <w:marTop w:val="0"/>
              <w:marBottom w:val="0"/>
              <w:divBdr>
                <w:top w:val="none" w:sz="0" w:space="0" w:color="auto"/>
                <w:left w:val="none" w:sz="0" w:space="0" w:color="auto"/>
                <w:bottom w:val="none" w:sz="0" w:space="0" w:color="auto"/>
                <w:right w:val="none" w:sz="0" w:space="0" w:color="auto"/>
              </w:divBdr>
            </w:div>
          </w:divsChild>
        </w:div>
        <w:div w:id="704913316">
          <w:marLeft w:val="0"/>
          <w:marRight w:val="0"/>
          <w:marTop w:val="0"/>
          <w:marBottom w:val="0"/>
          <w:divBdr>
            <w:top w:val="none" w:sz="0" w:space="0" w:color="auto"/>
            <w:left w:val="none" w:sz="0" w:space="0" w:color="auto"/>
            <w:bottom w:val="none" w:sz="0" w:space="0" w:color="auto"/>
            <w:right w:val="none" w:sz="0" w:space="0" w:color="auto"/>
          </w:divBdr>
          <w:divsChild>
            <w:div w:id="1413700645">
              <w:marLeft w:val="0"/>
              <w:marRight w:val="0"/>
              <w:marTop w:val="0"/>
              <w:marBottom w:val="0"/>
              <w:divBdr>
                <w:top w:val="none" w:sz="0" w:space="0" w:color="auto"/>
                <w:left w:val="none" w:sz="0" w:space="0" w:color="auto"/>
                <w:bottom w:val="none" w:sz="0" w:space="0" w:color="auto"/>
                <w:right w:val="none" w:sz="0" w:space="0" w:color="auto"/>
              </w:divBdr>
            </w:div>
          </w:divsChild>
        </w:div>
        <w:div w:id="1267498408">
          <w:marLeft w:val="0"/>
          <w:marRight w:val="0"/>
          <w:marTop w:val="0"/>
          <w:marBottom w:val="0"/>
          <w:divBdr>
            <w:top w:val="none" w:sz="0" w:space="0" w:color="auto"/>
            <w:left w:val="none" w:sz="0" w:space="0" w:color="auto"/>
            <w:bottom w:val="none" w:sz="0" w:space="0" w:color="auto"/>
            <w:right w:val="none" w:sz="0" w:space="0" w:color="auto"/>
          </w:divBdr>
          <w:divsChild>
            <w:div w:id="1467627082">
              <w:marLeft w:val="0"/>
              <w:marRight w:val="0"/>
              <w:marTop w:val="0"/>
              <w:marBottom w:val="0"/>
              <w:divBdr>
                <w:top w:val="none" w:sz="0" w:space="0" w:color="auto"/>
                <w:left w:val="none" w:sz="0" w:space="0" w:color="auto"/>
                <w:bottom w:val="none" w:sz="0" w:space="0" w:color="auto"/>
                <w:right w:val="none" w:sz="0" w:space="0" w:color="auto"/>
              </w:divBdr>
            </w:div>
          </w:divsChild>
        </w:div>
        <w:div w:id="1728994564">
          <w:marLeft w:val="0"/>
          <w:marRight w:val="0"/>
          <w:marTop w:val="0"/>
          <w:marBottom w:val="0"/>
          <w:divBdr>
            <w:top w:val="none" w:sz="0" w:space="0" w:color="auto"/>
            <w:left w:val="none" w:sz="0" w:space="0" w:color="auto"/>
            <w:bottom w:val="none" w:sz="0" w:space="0" w:color="auto"/>
            <w:right w:val="none" w:sz="0" w:space="0" w:color="auto"/>
          </w:divBdr>
          <w:divsChild>
            <w:div w:id="869999561">
              <w:marLeft w:val="0"/>
              <w:marRight w:val="0"/>
              <w:marTop w:val="0"/>
              <w:marBottom w:val="0"/>
              <w:divBdr>
                <w:top w:val="none" w:sz="0" w:space="0" w:color="auto"/>
                <w:left w:val="none" w:sz="0" w:space="0" w:color="auto"/>
                <w:bottom w:val="none" w:sz="0" w:space="0" w:color="auto"/>
                <w:right w:val="none" w:sz="0" w:space="0" w:color="auto"/>
              </w:divBdr>
            </w:div>
          </w:divsChild>
        </w:div>
        <w:div w:id="1729184240">
          <w:marLeft w:val="0"/>
          <w:marRight w:val="0"/>
          <w:marTop w:val="0"/>
          <w:marBottom w:val="0"/>
          <w:divBdr>
            <w:top w:val="none" w:sz="0" w:space="0" w:color="auto"/>
            <w:left w:val="none" w:sz="0" w:space="0" w:color="auto"/>
            <w:bottom w:val="none" w:sz="0" w:space="0" w:color="auto"/>
            <w:right w:val="none" w:sz="0" w:space="0" w:color="auto"/>
          </w:divBdr>
          <w:divsChild>
            <w:div w:id="58409324">
              <w:marLeft w:val="0"/>
              <w:marRight w:val="0"/>
              <w:marTop w:val="0"/>
              <w:marBottom w:val="0"/>
              <w:divBdr>
                <w:top w:val="none" w:sz="0" w:space="0" w:color="auto"/>
                <w:left w:val="none" w:sz="0" w:space="0" w:color="auto"/>
                <w:bottom w:val="none" w:sz="0" w:space="0" w:color="auto"/>
                <w:right w:val="none" w:sz="0" w:space="0" w:color="auto"/>
              </w:divBdr>
            </w:div>
          </w:divsChild>
        </w:div>
        <w:div w:id="1112359783">
          <w:marLeft w:val="0"/>
          <w:marRight w:val="0"/>
          <w:marTop w:val="0"/>
          <w:marBottom w:val="0"/>
          <w:divBdr>
            <w:top w:val="none" w:sz="0" w:space="0" w:color="auto"/>
            <w:left w:val="none" w:sz="0" w:space="0" w:color="auto"/>
            <w:bottom w:val="none" w:sz="0" w:space="0" w:color="auto"/>
            <w:right w:val="none" w:sz="0" w:space="0" w:color="auto"/>
          </w:divBdr>
        </w:div>
        <w:div w:id="1792240526">
          <w:marLeft w:val="0"/>
          <w:marRight w:val="0"/>
          <w:marTop w:val="0"/>
          <w:marBottom w:val="0"/>
          <w:divBdr>
            <w:top w:val="none" w:sz="0" w:space="0" w:color="auto"/>
            <w:left w:val="none" w:sz="0" w:space="0" w:color="auto"/>
            <w:bottom w:val="none" w:sz="0" w:space="0" w:color="auto"/>
            <w:right w:val="none" w:sz="0" w:space="0" w:color="auto"/>
          </w:divBdr>
        </w:div>
        <w:div w:id="243953490">
          <w:marLeft w:val="0"/>
          <w:marRight w:val="0"/>
          <w:marTop w:val="0"/>
          <w:marBottom w:val="0"/>
          <w:divBdr>
            <w:top w:val="none" w:sz="0" w:space="0" w:color="auto"/>
            <w:left w:val="none" w:sz="0" w:space="0" w:color="auto"/>
            <w:bottom w:val="none" w:sz="0" w:space="0" w:color="auto"/>
            <w:right w:val="none" w:sz="0" w:space="0" w:color="auto"/>
          </w:divBdr>
          <w:divsChild>
            <w:div w:id="1471942521">
              <w:marLeft w:val="0"/>
              <w:marRight w:val="0"/>
              <w:marTop w:val="0"/>
              <w:marBottom w:val="0"/>
              <w:divBdr>
                <w:top w:val="none" w:sz="0" w:space="0" w:color="auto"/>
                <w:left w:val="none" w:sz="0" w:space="0" w:color="auto"/>
                <w:bottom w:val="none" w:sz="0" w:space="0" w:color="auto"/>
                <w:right w:val="none" w:sz="0" w:space="0" w:color="auto"/>
              </w:divBdr>
            </w:div>
          </w:divsChild>
        </w:div>
        <w:div w:id="414934345">
          <w:marLeft w:val="0"/>
          <w:marRight w:val="0"/>
          <w:marTop w:val="0"/>
          <w:marBottom w:val="0"/>
          <w:divBdr>
            <w:top w:val="none" w:sz="0" w:space="0" w:color="auto"/>
            <w:left w:val="none" w:sz="0" w:space="0" w:color="auto"/>
            <w:bottom w:val="none" w:sz="0" w:space="0" w:color="auto"/>
            <w:right w:val="none" w:sz="0" w:space="0" w:color="auto"/>
          </w:divBdr>
          <w:divsChild>
            <w:div w:id="1477213987">
              <w:marLeft w:val="0"/>
              <w:marRight w:val="0"/>
              <w:marTop w:val="0"/>
              <w:marBottom w:val="0"/>
              <w:divBdr>
                <w:top w:val="none" w:sz="0" w:space="0" w:color="auto"/>
                <w:left w:val="none" w:sz="0" w:space="0" w:color="auto"/>
                <w:bottom w:val="none" w:sz="0" w:space="0" w:color="auto"/>
                <w:right w:val="none" w:sz="0" w:space="0" w:color="auto"/>
              </w:divBdr>
            </w:div>
          </w:divsChild>
        </w:div>
        <w:div w:id="1137836548">
          <w:marLeft w:val="0"/>
          <w:marRight w:val="0"/>
          <w:marTop w:val="0"/>
          <w:marBottom w:val="0"/>
          <w:divBdr>
            <w:top w:val="none" w:sz="0" w:space="0" w:color="auto"/>
            <w:left w:val="none" w:sz="0" w:space="0" w:color="auto"/>
            <w:bottom w:val="none" w:sz="0" w:space="0" w:color="auto"/>
            <w:right w:val="none" w:sz="0" w:space="0" w:color="auto"/>
          </w:divBdr>
          <w:divsChild>
            <w:div w:id="1521044130">
              <w:marLeft w:val="0"/>
              <w:marRight w:val="0"/>
              <w:marTop w:val="0"/>
              <w:marBottom w:val="0"/>
              <w:divBdr>
                <w:top w:val="none" w:sz="0" w:space="0" w:color="auto"/>
                <w:left w:val="none" w:sz="0" w:space="0" w:color="auto"/>
                <w:bottom w:val="none" w:sz="0" w:space="0" w:color="auto"/>
                <w:right w:val="none" w:sz="0" w:space="0" w:color="auto"/>
              </w:divBdr>
            </w:div>
          </w:divsChild>
        </w:div>
        <w:div w:id="1405253036">
          <w:marLeft w:val="0"/>
          <w:marRight w:val="0"/>
          <w:marTop w:val="0"/>
          <w:marBottom w:val="0"/>
          <w:divBdr>
            <w:top w:val="none" w:sz="0" w:space="0" w:color="auto"/>
            <w:left w:val="none" w:sz="0" w:space="0" w:color="auto"/>
            <w:bottom w:val="none" w:sz="0" w:space="0" w:color="auto"/>
            <w:right w:val="none" w:sz="0" w:space="0" w:color="auto"/>
          </w:divBdr>
          <w:divsChild>
            <w:div w:id="13188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8250">
      <w:bodyDiv w:val="1"/>
      <w:marLeft w:val="0"/>
      <w:marRight w:val="0"/>
      <w:marTop w:val="0"/>
      <w:marBottom w:val="0"/>
      <w:divBdr>
        <w:top w:val="none" w:sz="0" w:space="0" w:color="auto"/>
        <w:left w:val="none" w:sz="0" w:space="0" w:color="auto"/>
        <w:bottom w:val="none" w:sz="0" w:space="0" w:color="auto"/>
        <w:right w:val="none" w:sz="0" w:space="0" w:color="auto"/>
      </w:divBdr>
      <w:divsChild>
        <w:div w:id="1170174855">
          <w:marLeft w:val="0"/>
          <w:marRight w:val="0"/>
          <w:marTop w:val="0"/>
          <w:marBottom w:val="0"/>
          <w:divBdr>
            <w:top w:val="none" w:sz="0" w:space="0" w:color="auto"/>
            <w:left w:val="none" w:sz="0" w:space="0" w:color="auto"/>
            <w:bottom w:val="none" w:sz="0" w:space="0" w:color="auto"/>
            <w:right w:val="none" w:sz="0" w:space="0" w:color="auto"/>
          </w:divBdr>
        </w:div>
      </w:divsChild>
    </w:div>
    <w:div w:id="739016182">
      <w:bodyDiv w:val="1"/>
      <w:marLeft w:val="0"/>
      <w:marRight w:val="0"/>
      <w:marTop w:val="0"/>
      <w:marBottom w:val="0"/>
      <w:divBdr>
        <w:top w:val="none" w:sz="0" w:space="0" w:color="auto"/>
        <w:left w:val="none" w:sz="0" w:space="0" w:color="auto"/>
        <w:bottom w:val="none" w:sz="0" w:space="0" w:color="auto"/>
        <w:right w:val="none" w:sz="0" w:space="0" w:color="auto"/>
      </w:divBdr>
      <w:divsChild>
        <w:div w:id="181748421">
          <w:marLeft w:val="0"/>
          <w:marRight w:val="0"/>
          <w:marTop w:val="0"/>
          <w:marBottom w:val="0"/>
          <w:divBdr>
            <w:top w:val="none" w:sz="0" w:space="0" w:color="auto"/>
            <w:left w:val="none" w:sz="0" w:space="0" w:color="auto"/>
            <w:bottom w:val="none" w:sz="0" w:space="0" w:color="auto"/>
            <w:right w:val="none" w:sz="0" w:space="0" w:color="auto"/>
          </w:divBdr>
        </w:div>
      </w:divsChild>
    </w:div>
    <w:div w:id="772094920">
      <w:bodyDiv w:val="1"/>
      <w:marLeft w:val="0"/>
      <w:marRight w:val="0"/>
      <w:marTop w:val="0"/>
      <w:marBottom w:val="0"/>
      <w:divBdr>
        <w:top w:val="none" w:sz="0" w:space="0" w:color="auto"/>
        <w:left w:val="none" w:sz="0" w:space="0" w:color="auto"/>
        <w:bottom w:val="none" w:sz="0" w:space="0" w:color="auto"/>
        <w:right w:val="none" w:sz="0" w:space="0" w:color="auto"/>
      </w:divBdr>
      <w:divsChild>
        <w:div w:id="1086877521">
          <w:marLeft w:val="0"/>
          <w:marRight w:val="0"/>
          <w:marTop w:val="0"/>
          <w:marBottom w:val="0"/>
          <w:divBdr>
            <w:top w:val="none" w:sz="0" w:space="0" w:color="auto"/>
            <w:left w:val="none" w:sz="0" w:space="0" w:color="auto"/>
            <w:bottom w:val="none" w:sz="0" w:space="0" w:color="auto"/>
            <w:right w:val="none" w:sz="0" w:space="0" w:color="auto"/>
          </w:divBdr>
        </w:div>
      </w:divsChild>
    </w:div>
    <w:div w:id="893466681">
      <w:bodyDiv w:val="1"/>
      <w:marLeft w:val="0"/>
      <w:marRight w:val="0"/>
      <w:marTop w:val="0"/>
      <w:marBottom w:val="0"/>
      <w:divBdr>
        <w:top w:val="none" w:sz="0" w:space="0" w:color="auto"/>
        <w:left w:val="none" w:sz="0" w:space="0" w:color="auto"/>
        <w:bottom w:val="none" w:sz="0" w:space="0" w:color="auto"/>
        <w:right w:val="none" w:sz="0" w:space="0" w:color="auto"/>
      </w:divBdr>
      <w:divsChild>
        <w:div w:id="1877351474">
          <w:marLeft w:val="0"/>
          <w:marRight w:val="0"/>
          <w:marTop w:val="0"/>
          <w:marBottom w:val="0"/>
          <w:divBdr>
            <w:top w:val="none" w:sz="0" w:space="0" w:color="auto"/>
            <w:left w:val="none" w:sz="0" w:space="0" w:color="auto"/>
            <w:bottom w:val="none" w:sz="0" w:space="0" w:color="auto"/>
            <w:right w:val="none" w:sz="0" w:space="0" w:color="auto"/>
          </w:divBdr>
          <w:divsChild>
            <w:div w:id="205485166">
              <w:marLeft w:val="0"/>
              <w:marRight w:val="0"/>
              <w:marTop w:val="0"/>
              <w:marBottom w:val="0"/>
              <w:divBdr>
                <w:top w:val="none" w:sz="0" w:space="0" w:color="auto"/>
                <w:left w:val="none" w:sz="0" w:space="0" w:color="auto"/>
                <w:bottom w:val="none" w:sz="0" w:space="0" w:color="auto"/>
                <w:right w:val="none" w:sz="0" w:space="0" w:color="auto"/>
              </w:divBdr>
            </w:div>
            <w:div w:id="666447157">
              <w:marLeft w:val="0"/>
              <w:marRight w:val="0"/>
              <w:marTop w:val="0"/>
              <w:marBottom w:val="0"/>
              <w:divBdr>
                <w:top w:val="none" w:sz="0" w:space="0" w:color="auto"/>
                <w:left w:val="none" w:sz="0" w:space="0" w:color="auto"/>
                <w:bottom w:val="none" w:sz="0" w:space="0" w:color="auto"/>
                <w:right w:val="none" w:sz="0" w:space="0" w:color="auto"/>
              </w:divBdr>
            </w:div>
            <w:div w:id="784813381">
              <w:marLeft w:val="0"/>
              <w:marRight w:val="0"/>
              <w:marTop w:val="0"/>
              <w:marBottom w:val="0"/>
              <w:divBdr>
                <w:top w:val="none" w:sz="0" w:space="0" w:color="auto"/>
                <w:left w:val="none" w:sz="0" w:space="0" w:color="auto"/>
                <w:bottom w:val="none" w:sz="0" w:space="0" w:color="auto"/>
                <w:right w:val="none" w:sz="0" w:space="0" w:color="auto"/>
              </w:divBdr>
            </w:div>
            <w:div w:id="1395273197">
              <w:marLeft w:val="0"/>
              <w:marRight w:val="0"/>
              <w:marTop w:val="0"/>
              <w:marBottom w:val="0"/>
              <w:divBdr>
                <w:top w:val="none" w:sz="0" w:space="0" w:color="auto"/>
                <w:left w:val="none" w:sz="0" w:space="0" w:color="auto"/>
                <w:bottom w:val="none" w:sz="0" w:space="0" w:color="auto"/>
                <w:right w:val="none" w:sz="0" w:space="0" w:color="auto"/>
              </w:divBdr>
            </w:div>
            <w:div w:id="19778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3694">
      <w:bodyDiv w:val="1"/>
      <w:marLeft w:val="0"/>
      <w:marRight w:val="0"/>
      <w:marTop w:val="0"/>
      <w:marBottom w:val="0"/>
      <w:divBdr>
        <w:top w:val="none" w:sz="0" w:space="0" w:color="auto"/>
        <w:left w:val="none" w:sz="0" w:space="0" w:color="auto"/>
        <w:bottom w:val="none" w:sz="0" w:space="0" w:color="auto"/>
        <w:right w:val="none" w:sz="0" w:space="0" w:color="auto"/>
      </w:divBdr>
    </w:div>
    <w:div w:id="969431677">
      <w:bodyDiv w:val="1"/>
      <w:marLeft w:val="0"/>
      <w:marRight w:val="0"/>
      <w:marTop w:val="0"/>
      <w:marBottom w:val="0"/>
      <w:divBdr>
        <w:top w:val="none" w:sz="0" w:space="0" w:color="auto"/>
        <w:left w:val="none" w:sz="0" w:space="0" w:color="auto"/>
        <w:bottom w:val="none" w:sz="0" w:space="0" w:color="auto"/>
        <w:right w:val="none" w:sz="0" w:space="0" w:color="auto"/>
      </w:divBdr>
      <w:divsChild>
        <w:div w:id="243415764">
          <w:marLeft w:val="0"/>
          <w:marRight w:val="0"/>
          <w:marTop w:val="0"/>
          <w:marBottom w:val="0"/>
          <w:divBdr>
            <w:top w:val="none" w:sz="0" w:space="0" w:color="auto"/>
            <w:left w:val="none" w:sz="0" w:space="0" w:color="auto"/>
            <w:bottom w:val="none" w:sz="0" w:space="0" w:color="auto"/>
            <w:right w:val="none" w:sz="0" w:space="0" w:color="auto"/>
          </w:divBdr>
          <w:divsChild>
            <w:div w:id="105121656">
              <w:marLeft w:val="0"/>
              <w:marRight w:val="0"/>
              <w:marTop w:val="0"/>
              <w:marBottom w:val="0"/>
              <w:divBdr>
                <w:top w:val="none" w:sz="0" w:space="0" w:color="auto"/>
                <w:left w:val="none" w:sz="0" w:space="0" w:color="auto"/>
                <w:bottom w:val="none" w:sz="0" w:space="0" w:color="auto"/>
                <w:right w:val="none" w:sz="0" w:space="0" w:color="auto"/>
              </w:divBdr>
            </w:div>
          </w:divsChild>
        </w:div>
        <w:div w:id="1662199693">
          <w:marLeft w:val="0"/>
          <w:marRight w:val="0"/>
          <w:marTop w:val="0"/>
          <w:marBottom w:val="0"/>
          <w:divBdr>
            <w:top w:val="none" w:sz="0" w:space="0" w:color="auto"/>
            <w:left w:val="none" w:sz="0" w:space="0" w:color="auto"/>
            <w:bottom w:val="none" w:sz="0" w:space="0" w:color="auto"/>
            <w:right w:val="none" w:sz="0" w:space="0" w:color="auto"/>
          </w:divBdr>
        </w:div>
        <w:div w:id="439490119">
          <w:marLeft w:val="0"/>
          <w:marRight w:val="0"/>
          <w:marTop w:val="0"/>
          <w:marBottom w:val="0"/>
          <w:divBdr>
            <w:top w:val="none" w:sz="0" w:space="0" w:color="auto"/>
            <w:left w:val="none" w:sz="0" w:space="0" w:color="auto"/>
            <w:bottom w:val="none" w:sz="0" w:space="0" w:color="auto"/>
            <w:right w:val="none" w:sz="0" w:space="0" w:color="auto"/>
          </w:divBdr>
          <w:divsChild>
            <w:div w:id="1736782382">
              <w:marLeft w:val="0"/>
              <w:marRight w:val="0"/>
              <w:marTop w:val="0"/>
              <w:marBottom w:val="0"/>
              <w:divBdr>
                <w:top w:val="none" w:sz="0" w:space="0" w:color="auto"/>
                <w:left w:val="none" w:sz="0" w:space="0" w:color="auto"/>
                <w:bottom w:val="none" w:sz="0" w:space="0" w:color="auto"/>
                <w:right w:val="none" w:sz="0" w:space="0" w:color="auto"/>
              </w:divBdr>
            </w:div>
          </w:divsChild>
        </w:div>
        <w:div w:id="369453993">
          <w:marLeft w:val="0"/>
          <w:marRight w:val="0"/>
          <w:marTop w:val="0"/>
          <w:marBottom w:val="0"/>
          <w:divBdr>
            <w:top w:val="none" w:sz="0" w:space="0" w:color="auto"/>
            <w:left w:val="none" w:sz="0" w:space="0" w:color="auto"/>
            <w:bottom w:val="none" w:sz="0" w:space="0" w:color="auto"/>
            <w:right w:val="none" w:sz="0" w:space="0" w:color="auto"/>
          </w:divBdr>
          <w:divsChild>
            <w:div w:id="671026254">
              <w:marLeft w:val="0"/>
              <w:marRight w:val="0"/>
              <w:marTop w:val="0"/>
              <w:marBottom w:val="0"/>
              <w:divBdr>
                <w:top w:val="none" w:sz="0" w:space="0" w:color="auto"/>
                <w:left w:val="none" w:sz="0" w:space="0" w:color="auto"/>
                <w:bottom w:val="none" w:sz="0" w:space="0" w:color="auto"/>
                <w:right w:val="none" w:sz="0" w:space="0" w:color="auto"/>
              </w:divBdr>
            </w:div>
          </w:divsChild>
        </w:div>
        <w:div w:id="1487546474">
          <w:marLeft w:val="0"/>
          <w:marRight w:val="0"/>
          <w:marTop w:val="0"/>
          <w:marBottom w:val="0"/>
          <w:divBdr>
            <w:top w:val="none" w:sz="0" w:space="0" w:color="auto"/>
            <w:left w:val="none" w:sz="0" w:space="0" w:color="auto"/>
            <w:bottom w:val="none" w:sz="0" w:space="0" w:color="auto"/>
            <w:right w:val="none" w:sz="0" w:space="0" w:color="auto"/>
          </w:divBdr>
        </w:div>
        <w:div w:id="2120100383">
          <w:marLeft w:val="0"/>
          <w:marRight w:val="0"/>
          <w:marTop w:val="0"/>
          <w:marBottom w:val="0"/>
          <w:divBdr>
            <w:top w:val="none" w:sz="0" w:space="0" w:color="auto"/>
            <w:left w:val="none" w:sz="0" w:space="0" w:color="auto"/>
            <w:bottom w:val="none" w:sz="0" w:space="0" w:color="auto"/>
            <w:right w:val="none" w:sz="0" w:space="0" w:color="auto"/>
          </w:divBdr>
        </w:div>
        <w:div w:id="1798261262">
          <w:marLeft w:val="0"/>
          <w:marRight w:val="0"/>
          <w:marTop w:val="0"/>
          <w:marBottom w:val="0"/>
          <w:divBdr>
            <w:top w:val="none" w:sz="0" w:space="0" w:color="auto"/>
            <w:left w:val="none" w:sz="0" w:space="0" w:color="auto"/>
            <w:bottom w:val="none" w:sz="0" w:space="0" w:color="auto"/>
            <w:right w:val="none" w:sz="0" w:space="0" w:color="auto"/>
          </w:divBdr>
          <w:divsChild>
            <w:div w:id="1867208493">
              <w:marLeft w:val="0"/>
              <w:marRight w:val="0"/>
              <w:marTop w:val="0"/>
              <w:marBottom w:val="0"/>
              <w:divBdr>
                <w:top w:val="none" w:sz="0" w:space="0" w:color="auto"/>
                <w:left w:val="none" w:sz="0" w:space="0" w:color="auto"/>
                <w:bottom w:val="none" w:sz="0" w:space="0" w:color="auto"/>
                <w:right w:val="none" w:sz="0" w:space="0" w:color="auto"/>
              </w:divBdr>
            </w:div>
          </w:divsChild>
        </w:div>
        <w:div w:id="827942408">
          <w:marLeft w:val="0"/>
          <w:marRight w:val="0"/>
          <w:marTop w:val="0"/>
          <w:marBottom w:val="0"/>
          <w:divBdr>
            <w:top w:val="none" w:sz="0" w:space="0" w:color="auto"/>
            <w:left w:val="none" w:sz="0" w:space="0" w:color="auto"/>
            <w:bottom w:val="none" w:sz="0" w:space="0" w:color="auto"/>
            <w:right w:val="none" w:sz="0" w:space="0" w:color="auto"/>
          </w:divBdr>
          <w:divsChild>
            <w:div w:id="457996181">
              <w:marLeft w:val="0"/>
              <w:marRight w:val="0"/>
              <w:marTop w:val="0"/>
              <w:marBottom w:val="0"/>
              <w:divBdr>
                <w:top w:val="none" w:sz="0" w:space="0" w:color="auto"/>
                <w:left w:val="none" w:sz="0" w:space="0" w:color="auto"/>
                <w:bottom w:val="none" w:sz="0" w:space="0" w:color="auto"/>
                <w:right w:val="none" w:sz="0" w:space="0" w:color="auto"/>
              </w:divBdr>
            </w:div>
          </w:divsChild>
        </w:div>
        <w:div w:id="994068144">
          <w:marLeft w:val="0"/>
          <w:marRight w:val="0"/>
          <w:marTop w:val="0"/>
          <w:marBottom w:val="0"/>
          <w:divBdr>
            <w:top w:val="none" w:sz="0" w:space="0" w:color="auto"/>
            <w:left w:val="none" w:sz="0" w:space="0" w:color="auto"/>
            <w:bottom w:val="none" w:sz="0" w:space="0" w:color="auto"/>
            <w:right w:val="none" w:sz="0" w:space="0" w:color="auto"/>
          </w:divBdr>
          <w:divsChild>
            <w:div w:id="1464225572">
              <w:marLeft w:val="0"/>
              <w:marRight w:val="0"/>
              <w:marTop w:val="0"/>
              <w:marBottom w:val="0"/>
              <w:divBdr>
                <w:top w:val="none" w:sz="0" w:space="0" w:color="auto"/>
                <w:left w:val="none" w:sz="0" w:space="0" w:color="auto"/>
                <w:bottom w:val="none" w:sz="0" w:space="0" w:color="auto"/>
                <w:right w:val="none" w:sz="0" w:space="0" w:color="auto"/>
              </w:divBdr>
            </w:div>
          </w:divsChild>
        </w:div>
        <w:div w:id="1038550333">
          <w:marLeft w:val="0"/>
          <w:marRight w:val="0"/>
          <w:marTop w:val="0"/>
          <w:marBottom w:val="0"/>
          <w:divBdr>
            <w:top w:val="none" w:sz="0" w:space="0" w:color="auto"/>
            <w:left w:val="none" w:sz="0" w:space="0" w:color="auto"/>
            <w:bottom w:val="none" w:sz="0" w:space="0" w:color="auto"/>
            <w:right w:val="none" w:sz="0" w:space="0" w:color="auto"/>
          </w:divBdr>
          <w:divsChild>
            <w:div w:id="1575772865">
              <w:marLeft w:val="0"/>
              <w:marRight w:val="0"/>
              <w:marTop w:val="0"/>
              <w:marBottom w:val="0"/>
              <w:divBdr>
                <w:top w:val="none" w:sz="0" w:space="0" w:color="auto"/>
                <w:left w:val="none" w:sz="0" w:space="0" w:color="auto"/>
                <w:bottom w:val="none" w:sz="0" w:space="0" w:color="auto"/>
                <w:right w:val="none" w:sz="0" w:space="0" w:color="auto"/>
              </w:divBdr>
            </w:div>
          </w:divsChild>
        </w:div>
        <w:div w:id="1591112835">
          <w:marLeft w:val="0"/>
          <w:marRight w:val="0"/>
          <w:marTop w:val="0"/>
          <w:marBottom w:val="0"/>
          <w:divBdr>
            <w:top w:val="none" w:sz="0" w:space="0" w:color="auto"/>
            <w:left w:val="none" w:sz="0" w:space="0" w:color="auto"/>
            <w:bottom w:val="none" w:sz="0" w:space="0" w:color="auto"/>
            <w:right w:val="none" w:sz="0" w:space="0" w:color="auto"/>
          </w:divBdr>
          <w:divsChild>
            <w:div w:id="2099936677">
              <w:marLeft w:val="0"/>
              <w:marRight w:val="0"/>
              <w:marTop w:val="0"/>
              <w:marBottom w:val="0"/>
              <w:divBdr>
                <w:top w:val="none" w:sz="0" w:space="0" w:color="auto"/>
                <w:left w:val="none" w:sz="0" w:space="0" w:color="auto"/>
                <w:bottom w:val="none" w:sz="0" w:space="0" w:color="auto"/>
                <w:right w:val="none" w:sz="0" w:space="0" w:color="auto"/>
              </w:divBdr>
            </w:div>
          </w:divsChild>
        </w:div>
        <w:div w:id="1852179164">
          <w:marLeft w:val="0"/>
          <w:marRight w:val="0"/>
          <w:marTop w:val="0"/>
          <w:marBottom w:val="0"/>
          <w:divBdr>
            <w:top w:val="none" w:sz="0" w:space="0" w:color="auto"/>
            <w:left w:val="none" w:sz="0" w:space="0" w:color="auto"/>
            <w:bottom w:val="none" w:sz="0" w:space="0" w:color="auto"/>
            <w:right w:val="none" w:sz="0" w:space="0" w:color="auto"/>
          </w:divBdr>
          <w:divsChild>
            <w:div w:id="1574661401">
              <w:marLeft w:val="0"/>
              <w:marRight w:val="0"/>
              <w:marTop w:val="0"/>
              <w:marBottom w:val="0"/>
              <w:divBdr>
                <w:top w:val="none" w:sz="0" w:space="0" w:color="auto"/>
                <w:left w:val="none" w:sz="0" w:space="0" w:color="auto"/>
                <w:bottom w:val="none" w:sz="0" w:space="0" w:color="auto"/>
                <w:right w:val="none" w:sz="0" w:space="0" w:color="auto"/>
              </w:divBdr>
            </w:div>
          </w:divsChild>
        </w:div>
        <w:div w:id="136800983">
          <w:marLeft w:val="0"/>
          <w:marRight w:val="0"/>
          <w:marTop w:val="0"/>
          <w:marBottom w:val="0"/>
          <w:divBdr>
            <w:top w:val="none" w:sz="0" w:space="0" w:color="auto"/>
            <w:left w:val="none" w:sz="0" w:space="0" w:color="auto"/>
            <w:bottom w:val="none" w:sz="0" w:space="0" w:color="auto"/>
            <w:right w:val="none" w:sz="0" w:space="0" w:color="auto"/>
          </w:divBdr>
          <w:divsChild>
            <w:div w:id="848104539">
              <w:marLeft w:val="0"/>
              <w:marRight w:val="0"/>
              <w:marTop w:val="0"/>
              <w:marBottom w:val="0"/>
              <w:divBdr>
                <w:top w:val="none" w:sz="0" w:space="0" w:color="auto"/>
                <w:left w:val="none" w:sz="0" w:space="0" w:color="auto"/>
                <w:bottom w:val="none" w:sz="0" w:space="0" w:color="auto"/>
                <w:right w:val="none" w:sz="0" w:space="0" w:color="auto"/>
              </w:divBdr>
            </w:div>
          </w:divsChild>
        </w:div>
        <w:div w:id="234098083">
          <w:marLeft w:val="0"/>
          <w:marRight w:val="0"/>
          <w:marTop w:val="0"/>
          <w:marBottom w:val="0"/>
          <w:divBdr>
            <w:top w:val="none" w:sz="0" w:space="0" w:color="auto"/>
            <w:left w:val="none" w:sz="0" w:space="0" w:color="auto"/>
            <w:bottom w:val="none" w:sz="0" w:space="0" w:color="auto"/>
            <w:right w:val="none" w:sz="0" w:space="0" w:color="auto"/>
          </w:divBdr>
          <w:divsChild>
            <w:div w:id="1869759413">
              <w:marLeft w:val="0"/>
              <w:marRight w:val="0"/>
              <w:marTop w:val="0"/>
              <w:marBottom w:val="0"/>
              <w:divBdr>
                <w:top w:val="none" w:sz="0" w:space="0" w:color="auto"/>
                <w:left w:val="none" w:sz="0" w:space="0" w:color="auto"/>
                <w:bottom w:val="none" w:sz="0" w:space="0" w:color="auto"/>
                <w:right w:val="none" w:sz="0" w:space="0" w:color="auto"/>
              </w:divBdr>
            </w:div>
          </w:divsChild>
        </w:div>
        <w:div w:id="518157690">
          <w:marLeft w:val="0"/>
          <w:marRight w:val="0"/>
          <w:marTop w:val="0"/>
          <w:marBottom w:val="0"/>
          <w:divBdr>
            <w:top w:val="none" w:sz="0" w:space="0" w:color="auto"/>
            <w:left w:val="none" w:sz="0" w:space="0" w:color="auto"/>
            <w:bottom w:val="none" w:sz="0" w:space="0" w:color="auto"/>
            <w:right w:val="none" w:sz="0" w:space="0" w:color="auto"/>
          </w:divBdr>
          <w:divsChild>
            <w:div w:id="1160653517">
              <w:marLeft w:val="0"/>
              <w:marRight w:val="0"/>
              <w:marTop w:val="0"/>
              <w:marBottom w:val="0"/>
              <w:divBdr>
                <w:top w:val="none" w:sz="0" w:space="0" w:color="auto"/>
                <w:left w:val="none" w:sz="0" w:space="0" w:color="auto"/>
                <w:bottom w:val="none" w:sz="0" w:space="0" w:color="auto"/>
                <w:right w:val="none" w:sz="0" w:space="0" w:color="auto"/>
              </w:divBdr>
            </w:div>
          </w:divsChild>
        </w:div>
        <w:div w:id="1506944401">
          <w:marLeft w:val="0"/>
          <w:marRight w:val="0"/>
          <w:marTop w:val="0"/>
          <w:marBottom w:val="0"/>
          <w:divBdr>
            <w:top w:val="none" w:sz="0" w:space="0" w:color="auto"/>
            <w:left w:val="none" w:sz="0" w:space="0" w:color="auto"/>
            <w:bottom w:val="none" w:sz="0" w:space="0" w:color="auto"/>
            <w:right w:val="none" w:sz="0" w:space="0" w:color="auto"/>
          </w:divBdr>
          <w:divsChild>
            <w:div w:id="1763523957">
              <w:marLeft w:val="0"/>
              <w:marRight w:val="0"/>
              <w:marTop w:val="0"/>
              <w:marBottom w:val="0"/>
              <w:divBdr>
                <w:top w:val="none" w:sz="0" w:space="0" w:color="auto"/>
                <w:left w:val="none" w:sz="0" w:space="0" w:color="auto"/>
                <w:bottom w:val="none" w:sz="0" w:space="0" w:color="auto"/>
                <w:right w:val="none" w:sz="0" w:space="0" w:color="auto"/>
              </w:divBdr>
            </w:div>
          </w:divsChild>
        </w:div>
        <w:div w:id="1899589486">
          <w:marLeft w:val="0"/>
          <w:marRight w:val="0"/>
          <w:marTop w:val="0"/>
          <w:marBottom w:val="0"/>
          <w:divBdr>
            <w:top w:val="none" w:sz="0" w:space="0" w:color="auto"/>
            <w:left w:val="none" w:sz="0" w:space="0" w:color="auto"/>
            <w:bottom w:val="none" w:sz="0" w:space="0" w:color="auto"/>
            <w:right w:val="none" w:sz="0" w:space="0" w:color="auto"/>
          </w:divBdr>
          <w:divsChild>
            <w:div w:id="1349480672">
              <w:marLeft w:val="0"/>
              <w:marRight w:val="0"/>
              <w:marTop w:val="0"/>
              <w:marBottom w:val="0"/>
              <w:divBdr>
                <w:top w:val="none" w:sz="0" w:space="0" w:color="auto"/>
                <w:left w:val="none" w:sz="0" w:space="0" w:color="auto"/>
                <w:bottom w:val="none" w:sz="0" w:space="0" w:color="auto"/>
                <w:right w:val="none" w:sz="0" w:space="0" w:color="auto"/>
              </w:divBdr>
            </w:div>
          </w:divsChild>
        </w:div>
        <w:div w:id="20936021">
          <w:marLeft w:val="0"/>
          <w:marRight w:val="0"/>
          <w:marTop w:val="0"/>
          <w:marBottom w:val="0"/>
          <w:divBdr>
            <w:top w:val="none" w:sz="0" w:space="0" w:color="auto"/>
            <w:left w:val="none" w:sz="0" w:space="0" w:color="auto"/>
            <w:bottom w:val="none" w:sz="0" w:space="0" w:color="auto"/>
            <w:right w:val="none" w:sz="0" w:space="0" w:color="auto"/>
          </w:divBdr>
          <w:divsChild>
            <w:div w:id="18165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6320">
      <w:bodyDiv w:val="1"/>
      <w:marLeft w:val="0"/>
      <w:marRight w:val="0"/>
      <w:marTop w:val="0"/>
      <w:marBottom w:val="0"/>
      <w:divBdr>
        <w:top w:val="none" w:sz="0" w:space="0" w:color="auto"/>
        <w:left w:val="none" w:sz="0" w:space="0" w:color="auto"/>
        <w:bottom w:val="none" w:sz="0" w:space="0" w:color="auto"/>
        <w:right w:val="none" w:sz="0" w:space="0" w:color="auto"/>
      </w:divBdr>
      <w:divsChild>
        <w:div w:id="1390570255">
          <w:marLeft w:val="0"/>
          <w:marRight w:val="0"/>
          <w:marTop w:val="0"/>
          <w:marBottom w:val="0"/>
          <w:divBdr>
            <w:top w:val="none" w:sz="0" w:space="0" w:color="auto"/>
            <w:left w:val="none" w:sz="0" w:space="0" w:color="auto"/>
            <w:bottom w:val="none" w:sz="0" w:space="0" w:color="auto"/>
            <w:right w:val="none" w:sz="0" w:space="0" w:color="auto"/>
          </w:divBdr>
          <w:divsChild>
            <w:div w:id="6399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2359">
      <w:bodyDiv w:val="1"/>
      <w:marLeft w:val="0"/>
      <w:marRight w:val="0"/>
      <w:marTop w:val="0"/>
      <w:marBottom w:val="0"/>
      <w:divBdr>
        <w:top w:val="none" w:sz="0" w:space="0" w:color="auto"/>
        <w:left w:val="none" w:sz="0" w:space="0" w:color="auto"/>
        <w:bottom w:val="none" w:sz="0" w:space="0" w:color="auto"/>
        <w:right w:val="none" w:sz="0" w:space="0" w:color="auto"/>
      </w:divBdr>
      <w:divsChild>
        <w:div w:id="723605680">
          <w:marLeft w:val="0"/>
          <w:marRight w:val="0"/>
          <w:marTop w:val="0"/>
          <w:marBottom w:val="0"/>
          <w:divBdr>
            <w:top w:val="none" w:sz="0" w:space="0" w:color="auto"/>
            <w:left w:val="none" w:sz="0" w:space="0" w:color="auto"/>
            <w:bottom w:val="none" w:sz="0" w:space="0" w:color="auto"/>
            <w:right w:val="none" w:sz="0" w:space="0" w:color="auto"/>
          </w:divBdr>
        </w:div>
        <w:div w:id="1829207833">
          <w:marLeft w:val="0"/>
          <w:marRight w:val="0"/>
          <w:marTop w:val="0"/>
          <w:marBottom w:val="0"/>
          <w:divBdr>
            <w:top w:val="none" w:sz="0" w:space="0" w:color="auto"/>
            <w:left w:val="none" w:sz="0" w:space="0" w:color="auto"/>
            <w:bottom w:val="none" w:sz="0" w:space="0" w:color="auto"/>
            <w:right w:val="none" w:sz="0" w:space="0" w:color="auto"/>
          </w:divBdr>
        </w:div>
        <w:div w:id="382827402">
          <w:marLeft w:val="0"/>
          <w:marRight w:val="0"/>
          <w:marTop w:val="0"/>
          <w:marBottom w:val="0"/>
          <w:divBdr>
            <w:top w:val="none" w:sz="0" w:space="0" w:color="auto"/>
            <w:left w:val="none" w:sz="0" w:space="0" w:color="auto"/>
            <w:bottom w:val="none" w:sz="0" w:space="0" w:color="auto"/>
            <w:right w:val="none" w:sz="0" w:space="0" w:color="auto"/>
          </w:divBdr>
        </w:div>
        <w:div w:id="479423342">
          <w:marLeft w:val="0"/>
          <w:marRight w:val="0"/>
          <w:marTop w:val="0"/>
          <w:marBottom w:val="0"/>
          <w:divBdr>
            <w:top w:val="none" w:sz="0" w:space="0" w:color="auto"/>
            <w:left w:val="none" w:sz="0" w:space="0" w:color="auto"/>
            <w:bottom w:val="none" w:sz="0" w:space="0" w:color="auto"/>
            <w:right w:val="none" w:sz="0" w:space="0" w:color="auto"/>
          </w:divBdr>
        </w:div>
        <w:div w:id="194316642">
          <w:marLeft w:val="0"/>
          <w:marRight w:val="0"/>
          <w:marTop w:val="0"/>
          <w:marBottom w:val="0"/>
          <w:divBdr>
            <w:top w:val="none" w:sz="0" w:space="0" w:color="auto"/>
            <w:left w:val="none" w:sz="0" w:space="0" w:color="auto"/>
            <w:bottom w:val="none" w:sz="0" w:space="0" w:color="auto"/>
            <w:right w:val="none" w:sz="0" w:space="0" w:color="auto"/>
          </w:divBdr>
        </w:div>
        <w:div w:id="2132283730">
          <w:marLeft w:val="0"/>
          <w:marRight w:val="0"/>
          <w:marTop w:val="0"/>
          <w:marBottom w:val="0"/>
          <w:divBdr>
            <w:top w:val="none" w:sz="0" w:space="0" w:color="auto"/>
            <w:left w:val="none" w:sz="0" w:space="0" w:color="auto"/>
            <w:bottom w:val="none" w:sz="0" w:space="0" w:color="auto"/>
            <w:right w:val="none" w:sz="0" w:space="0" w:color="auto"/>
          </w:divBdr>
        </w:div>
        <w:div w:id="362243717">
          <w:marLeft w:val="0"/>
          <w:marRight w:val="0"/>
          <w:marTop w:val="0"/>
          <w:marBottom w:val="0"/>
          <w:divBdr>
            <w:top w:val="none" w:sz="0" w:space="0" w:color="auto"/>
            <w:left w:val="none" w:sz="0" w:space="0" w:color="auto"/>
            <w:bottom w:val="none" w:sz="0" w:space="0" w:color="auto"/>
            <w:right w:val="none" w:sz="0" w:space="0" w:color="auto"/>
          </w:divBdr>
        </w:div>
        <w:div w:id="697586674">
          <w:marLeft w:val="0"/>
          <w:marRight w:val="0"/>
          <w:marTop w:val="0"/>
          <w:marBottom w:val="0"/>
          <w:divBdr>
            <w:top w:val="none" w:sz="0" w:space="0" w:color="auto"/>
            <w:left w:val="none" w:sz="0" w:space="0" w:color="auto"/>
            <w:bottom w:val="none" w:sz="0" w:space="0" w:color="auto"/>
            <w:right w:val="none" w:sz="0" w:space="0" w:color="auto"/>
          </w:divBdr>
        </w:div>
        <w:div w:id="297801743">
          <w:marLeft w:val="0"/>
          <w:marRight w:val="0"/>
          <w:marTop w:val="0"/>
          <w:marBottom w:val="0"/>
          <w:divBdr>
            <w:top w:val="none" w:sz="0" w:space="0" w:color="auto"/>
            <w:left w:val="none" w:sz="0" w:space="0" w:color="auto"/>
            <w:bottom w:val="none" w:sz="0" w:space="0" w:color="auto"/>
            <w:right w:val="none" w:sz="0" w:space="0" w:color="auto"/>
          </w:divBdr>
        </w:div>
        <w:div w:id="35931164">
          <w:marLeft w:val="0"/>
          <w:marRight w:val="0"/>
          <w:marTop w:val="0"/>
          <w:marBottom w:val="0"/>
          <w:divBdr>
            <w:top w:val="none" w:sz="0" w:space="0" w:color="auto"/>
            <w:left w:val="none" w:sz="0" w:space="0" w:color="auto"/>
            <w:bottom w:val="none" w:sz="0" w:space="0" w:color="auto"/>
            <w:right w:val="none" w:sz="0" w:space="0" w:color="auto"/>
          </w:divBdr>
        </w:div>
        <w:div w:id="105585919">
          <w:marLeft w:val="0"/>
          <w:marRight w:val="0"/>
          <w:marTop w:val="0"/>
          <w:marBottom w:val="0"/>
          <w:divBdr>
            <w:top w:val="none" w:sz="0" w:space="0" w:color="auto"/>
            <w:left w:val="none" w:sz="0" w:space="0" w:color="auto"/>
            <w:bottom w:val="none" w:sz="0" w:space="0" w:color="auto"/>
            <w:right w:val="none" w:sz="0" w:space="0" w:color="auto"/>
          </w:divBdr>
        </w:div>
        <w:div w:id="1844542043">
          <w:marLeft w:val="0"/>
          <w:marRight w:val="0"/>
          <w:marTop w:val="0"/>
          <w:marBottom w:val="0"/>
          <w:divBdr>
            <w:top w:val="none" w:sz="0" w:space="0" w:color="auto"/>
            <w:left w:val="none" w:sz="0" w:space="0" w:color="auto"/>
            <w:bottom w:val="none" w:sz="0" w:space="0" w:color="auto"/>
            <w:right w:val="none" w:sz="0" w:space="0" w:color="auto"/>
          </w:divBdr>
        </w:div>
        <w:div w:id="522134788">
          <w:marLeft w:val="0"/>
          <w:marRight w:val="0"/>
          <w:marTop w:val="0"/>
          <w:marBottom w:val="0"/>
          <w:divBdr>
            <w:top w:val="none" w:sz="0" w:space="0" w:color="auto"/>
            <w:left w:val="none" w:sz="0" w:space="0" w:color="auto"/>
            <w:bottom w:val="none" w:sz="0" w:space="0" w:color="auto"/>
            <w:right w:val="none" w:sz="0" w:space="0" w:color="auto"/>
          </w:divBdr>
        </w:div>
        <w:div w:id="530581435">
          <w:marLeft w:val="0"/>
          <w:marRight w:val="0"/>
          <w:marTop w:val="0"/>
          <w:marBottom w:val="0"/>
          <w:divBdr>
            <w:top w:val="none" w:sz="0" w:space="0" w:color="auto"/>
            <w:left w:val="none" w:sz="0" w:space="0" w:color="auto"/>
            <w:bottom w:val="none" w:sz="0" w:space="0" w:color="auto"/>
            <w:right w:val="none" w:sz="0" w:space="0" w:color="auto"/>
          </w:divBdr>
        </w:div>
        <w:div w:id="719473234">
          <w:marLeft w:val="0"/>
          <w:marRight w:val="0"/>
          <w:marTop w:val="0"/>
          <w:marBottom w:val="0"/>
          <w:divBdr>
            <w:top w:val="none" w:sz="0" w:space="0" w:color="auto"/>
            <w:left w:val="none" w:sz="0" w:space="0" w:color="auto"/>
            <w:bottom w:val="none" w:sz="0" w:space="0" w:color="auto"/>
            <w:right w:val="none" w:sz="0" w:space="0" w:color="auto"/>
          </w:divBdr>
        </w:div>
        <w:div w:id="1372607341">
          <w:marLeft w:val="0"/>
          <w:marRight w:val="0"/>
          <w:marTop w:val="0"/>
          <w:marBottom w:val="0"/>
          <w:divBdr>
            <w:top w:val="none" w:sz="0" w:space="0" w:color="auto"/>
            <w:left w:val="none" w:sz="0" w:space="0" w:color="auto"/>
            <w:bottom w:val="none" w:sz="0" w:space="0" w:color="auto"/>
            <w:right w:val="none" w:sz="0" w:space="0" w:color="auto"/>
          </w:divBdr>
        </w:div>
      </w:divsChild>
    </w:div>
    <w:div w:id="1156341313">
      <w:bodyDiv w:val="1"/>
      <w:marLeft w:val="0"/>
      <w:marRight w:val="0"/>
      <w:marTop w:val="0"/>
      <w:marBottom w:val="0"/>
      <w:divBdr>
        <w:top w:val="none" w:sz="0" w:space="0" w:color="auto"/>
        <w:left w:val="none" w:sz="0" w:space="0" w:color="auto"/>
        <w:bottom w:val="none" w:sz="0" w:space="0" w:color="auto"/>
        <w:right w:val="none" w:sz="0" w:space="0" w:color="auto"/>
      </w:divBdr>
      <w:divsChild>
        <w:div w:id="1719042002">
          <w:marLeft w:val="0"/>
          <w:marRight w:val="0"/>
          <w:marTop w:val="0"/>
          <w:marBottom w:val="0"/>
          <w:divBdr>
            <w:top w:val="none" w:sz="0" w:space="0" w:color="auto"/>
            <w:left w:val="none" w:sz="0" w:space="0" w:color="auto"/>
            <w:bottom w:val="none" w:sz="0" w:space="0" w:color="auto"/>
            <w:right w:val="none" w:sz="0" w:space="0" w:color="auto"/>
          </w:divBdr>
          <w:divsChild>
            <w:div w:id="11942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7762">
      <w:bodyDiv w:val="1"/>
      <w:marLeft w:val="0"/>
      <w:marRight w:val="0"/>
      <w:marTop w:val="0"/>
      <w:marBottom w:val="0"/>
      <w:divBdr>
        <w:top w:val="none" w:sz="0" w:space="0" w:color="auto"/>
        <w:left w:val="none" w:sz="0" w:space="0" w:color="auto"/>
        <w:bottom w:val="none" w:sz="0" w:space="0" w:color="auto"/>
        <w:right w:val="none" w:sz="0" w:space="0" w:color="auto"/>
      </w:divBdr>
      <w:divsChild>
        <w:div w:id="1399016793">
          <w:marLeft w:val="0"/>
          <w:marRight w:val="0"/>
          <w:marTop w:val="0"/>
          <w:marBottom w:val="0"/>
          <w:divBdr>
            <w:top w:val="none" w:sz="0" w:space="0" w:color="auto"/>
            <w:left w:val="none" w:sz="0" w:space="0" w:color="auto"/>
            <w:bottom w:val="none" w:sz="0" w:space="0" w:color="auto"/>
            <w:right w:val="none" w:sz="0" w:space="0" w:color="auto"/>
          </w:divBdr>
          <w:divsChild>
            <w:div w:id="153493381">
              <w:marLeft w:val="0"/>
              <w:marRight w:val="0"/>
              <w:marTop w:val="0"/>
              <w:marBottom w:val="0"/>
              <w:divBdr>
                <w:top w:val="none" w:sz="0" w:space="0" w:color="auto"/>
                <w:left w:val="none" w:sz="0" w:space="0" w:color="auto"/>
                <w:bottom w:val="none" w:sz="0" w:space="0" w:color="auto"/>
                <w:right w:val="none" w:sz="0" w:space="0" w:color="auto"/>
              </w:divBdr>
            </w:div>
          </w:divsChild>
        </w:div>
        <w:div w:id="2009865401">
          <w:marLeft w:val="0"/>
          <w:marRight w:val="0"/>
          <w:marTop w:val="0"/>
          <w:marBottom w:val="0"/>
          <w:divBdr>
            <w:top w:val="none" w:sz="0" w:space="0" w:color="auto"/>
            <w:left w:val="none" w:sz="0" w:space="0" w:color="auto"/>
            <w:bottom w:val="none" w:sz="0" w:space="0" w:color="auto"/>
            <w:right w:val="none" w:sz="0" w:space="0" w:color="auto"/>
          </w:divBdr>
        </w:div>
        <w:div w:id="64650500">
          <w:marLeft w:val="0"/>
          <w:marRight w:val="0"/>
          <w:marTop w:val="0"/>
          <w:marBottom w:val="0"/>
          <w:divBdr>
            <w:top w:val="none" w:sz="0" w:space="0" w:color="auto"/>
            <w:left w:val="none" w:sz="0" w:space="0" w:color="auto"/>
            <w:bottom w:val="none" w:sz="0" w:space="0" w:color="auto"/>
            <w:right w:val="none" w:sz="0" w:space="0" w:color="auto"/>
          </w:divBdr>
          <w:divsChild>
            <w:div w:id="1945917279">
              <w:marLeft w:val="0"/>
              <w:marRight w:val="0"/>
              <w:marTop w:val="0"/>
              <w:marBottom w:val="0"/>
              <w:divBdr>
                <w:top w:val="none" w:sz="0" w:space="0" w:color="auto"/>
                <w:left w:val="none" w:sz="0" w:space="0" w:color="auto"/>
                <w:bottom w:val="none" w:sz="0" w:space="0" w:color="auto"/>
                <w:right w:val="none" w:sz="0" w:space="0" w:color="auto"/>
              </w:divBdr>
            </w:div>
          </w:divsChild>
        </w:div>
        <w:div w:id="1909730067">
          <w:marLeft w:val="0"/>
          <w:marRight w:val="0"/>
          <w:marTop w:val="0"/>
          <w:marBottom w:val="0"/>
          <w:divBdr>
            <w:top w:val="none" w:sz="0" w:space="0" w:color="auto"/>
            <w:left w:val="none" w:sz="0" w:space="0" w:color="auto"/>
            <w:bottom w:val="none" w:sz="0" w:space="0" w:color="auto"/>
            <w:right w:val="none" w:sz="0" w:space="0" w:color="auto"/>
          </w:divBdr>
          <w:divsChild>
            <w:div w:id="770584802">
              <w:marLeft w:val="0"/>
              <w:marRight w:val="0"/>
              <w:marTop w:val="0"/>
              <w:marBottom w:val="0"/>
              <w:divBdr>
                <w:top w:val="none" w:sz="0" w:space="0" w:color="auto"/>
                <w:left w:val="none" w:sz="0" w:space="0" w:color="auto"/>
                <w:bottom w:val="none" w:sz="0" w:space="0" w:color="auto"/>
                <w:right w:val="none" w:sz="0" w:space="0" w:color="auto"/>
              </w:divBdr>
            </w:div>
          </w:divsChild>
        </w:div>
        <w:div w:id="165101909">
          <w:marLeft w:val="0"/>
          <w:marRight w:val="0"/>
          <w:marTop w:val="0"/>
          <w:marBottom w:val="0"/>
          <w:divBdr>
            <w:top w:val="none" w:sz="0" w:space="0" w:color="auto"/>
            <w:left w:val="none" w:sz="0" w:space="0" w:color="auto"/>
            <w:bottom w:val="none" w:sz="0" w:space="0" w:color="auto"/>
            <w:right w:val="none" w:sz="0" w:space="0" w:color="auto"/>
          </w:divBdr>
        </w:div>
        <w:div w:id="140777510">
          <w:marLeft w:val="0"/>
          <w:marRight w:val="0"/>
          <w:marTop w:val="0"/>
          <w:marBottom w:val="0"/>
          <w:divBdr>
            <w:top w:val="none" w:sz="0" w:space="0" w:color="auto"/>
            <w:left w:val="none" w:sz="0" w:space="0" w:color="auto"/>
            <w:bottom w:val="none" w:sz="0" w:space="0" w:color="auto"/>
            <w:right w:val="none" w:sz="0" w:space="0" w:color="auto"/>
          </w:divBdr>
        </w:div>
        <w:div w:id="1173689284">
          <w:marLeft w:val="0"/>
          <w:marRight w:val="0"/>
          <w:marTop w:val="0"/>
          <w:marBottom w:val="0"/>
          <w:divBdr>
            <w:top w:val="none" w:sz="0" w:space="0" w:color="auto"/>
            <w:left w:val="none" w:sz="0" w:space="0" w:color="auto"/>
            <w:bottom w:val="none" w:sz="0" w:space="0" w:color="auto"/>
            <w:right w:val="none" w:sz="0" w:space="0" w:color="auto"/>
          </w:divBdr>
          <w:divsChild>
            <w:div w:id="1804038687">
              <w:marLeft w:val="0"/>
              <w:marRight w:val="0"/>
              <w:marTop w:val="0"/>
              <w:marBottom w:val="0"/>
              <w:divBdr>
                <w:top w:val="none" w:sz="0" w:space="0" w:color="auto"/>
                <w:left w:val="none" w:sz="0" w:space="0" w:color="auto"/>
                <w:bottom w:val="none" w:sz="0" w:space="0" w:color="auto"/>
                <w:right w:val="none" w:sz="0" w:space="0" w:color="auto"/>
              </w:divBdr>
            </w:div>
          </w:divsChild>
        </w:div>
        <w:div w:id="1500079198">
          <w:marLeft w:val="0"/>
          <w:marRight w:val="0"/>
          <w:marTop w:val="0"/>
          <w:marBottom w:val="0"/>
          <w:divBdr>
            <w:top w:val="none" w:sz="0" w:space="0" w:color="auto"/>
            <w:left w:val="none" w:sz="0" w:space="0" w:color="auto"/>
            <w:bottom w:val="none" w:sz="0" w:space="0" w:color="auto"/>
            <w:right w:val="none" w:sz="0" w:space="0" w:color="auto"/>
          </w:divBdr>
          <w:divsChild>
            <w:div w:id="1343817184">
              <w:marLeft w:val="0"/>
              <w:marRight w:val="0"/>
              <w:marTop w:val="0"/>
              <w:marBottom w:val="0"/>
              <w:divBdr>
                <w:top w:val="none" w:sz="0" w:space="0" w:color="auto"/>
                <w:left w:val="none" w:sz="0" w:space="0" w:color="auto"/>
                <w:bottom w:val="none" w:sz="0" w:space="0" w:color="auto"/>
                <w:right w:val="none" w:sz="0" w:space="0" w:color="auto"/>
              </w:divBdr>
            </w:div>
          </w:divsChild>
        </w:div>
        <w:div w:id="497426231">
          <w:marLeft w:val="0"/>
          <w:marRight w:val="0"/>
          <w:marTop w:val="0"/>
          <w:marBottom w:val="0"/>
          <w:divBdr>
            <w:top w:val="none" w:sz="0" w:space="0" w:color="auto"/>
            <w:left w:val="none" w:sz="0" w:space="0" w:color="auto"/>
            <w:bottom w:val="none" w:sz="0" w:space="0" w:color="auto"/>
            <w:right w:val="none" w:sz="0" w:space="0" w:color="auto"/>
          </w:divBdr>
        </w:div>
        <w:div w:id="486240940">
          <w:marLeft w:val="0"/>
          <w:marRight w:val="0"/>
          <w:marTop w:val="0"/>
          <w:marBottom w:val="0"/>
          <w:divBdr>
            <w:top w:val="none" w:sz="0" w:space="0" w:color="auto"/>
            <w:left w:val="none" w:sz="0" w:space="0" w:color="auto"/>
            <w:bottom w:val="none" w:sz="0" w:space="0" w:color="auto"/>
            <w:right w:val="none" w:sz="0" w:space="0" w:color="auto"/>
          </w:divBdr>
        </w:div>
        <w:div w:id="674040133">
          <w:marLeft w:val="0"/>
          <w:marRight w:val="0"/>
          <w:marTop w:val="0"/>
          <w:marBottom w:val="0"/>
          <w:divBdr>
            <w:top w:val="none" w:sz="0" w:space="0" w:color="auto"/>
            <w:left w:val="none" w:sz="0" w:space="0" w:color="auto"/>
            <w:bottom w:val="none" w:sz="0" w:space="0" w:color="auto"/>
            <w:right w:val="none" w:sz="0" w:space="0" w:color="auto"/>
          </w:divBdr>
          <w:divsChild>
            <w:div w:id="1216698001">
              <w:marLeft w:val="0"/>
              <w:marRight w:val="0"/>
              <w:marTop w:val="0"/>
              <w:marBottom w:val="0"/>
              <w:divBdr>
                <w:top w:val="none" w:sz="0" w:space="0" w:color="auto"/>
                <w:left w:val="none" w:sz="0" w:space="0" w:color="auto"/>
                <w:bottom w:val="none" w:sz="0" w:space="0" w:color="auto"/>
                <w:right w:val="none" w:sz="0" w:space="0" w:color="auto"/>
              </w:divBdr>
            </w:div>
          </w:divsChild>
        </w:div>
        <w:div w:id="607392697">
          <w:marLeft w:val="0"/>
          <w:marRight w:val="0"/>
          <w:marTop w:val="0"/>
          <w:marBottom w:val="0"/>
          <w:divBdr>
            <w:top w:val="none" w:sz="0" w:space="0" w:color="auto"/>
            <w:left w:val="none" w:sz="0" w:space="0" w:color="auto"/>
            <w:bottom w:val="none" w:sz="0" w:space="0" w:color="auto"/>
            <w:right w:val="none" w:sz="0" w:space="0" w:color="auto"/>
          </w:divBdr>
          <w:divsChild>
            <w:div w:id="833649830">
              <w:marLeft w:val="0"/>
              <w:marRight w:val="0"/>
              <w:marTop w:val="0"/>
              <w:marBottom w:val="0"/>
              <w:divBdr>
                <w:top w:val="none" w:sz="0" w:space="0" w:color="auto"/>
                <w:left w:val="none" w:sz="0" w:space="0" w:color="auto"/>
                <w:bottom w:val="none" w:sz="0" w:space="0" w:color="auto"/>
                <w:right w:val="none" w:sz="0" w:space="0" w:color="auto"/>
              </w:divBdr>
            </w:div>
          </w:divsChild>
        </w:div>
        <w:div w:id="411708868">
          <w:marLeft w:val="0"/>
          <w:marRight w:val="0"/>
          <w:marTop w:val="0"/>
          <w:marBottom w:val="0"/>
          <w:divBdr>
            <w:top w:val="none" w:sz="0" w:space="0" w:color="auto"/>
            <w:left w:val="none" w:sz="0" w:space="0" w:color="auto"/>
            <w:bottom w:val="none" w:sz="0" w:space="0" w:color="auto"/>
            <w:right w:val="none" w:sz="0" w:space="0" w:color="auto"/>
          </w:divBdr>
          <w:divsChild>
            <w:div w:id="1060517602">
              <w:marLeft w:val="0"/>
              <w:marRight w:val="0"/>
              <w:marTop w:val="0"/>
              <w:marBottom w:val="0"/>
              <w:divBdr>
                <w:top w:val="none" w:sz="0" w:space="0" w:color="auto"/>
                <w:left w:val="none" w:sz="0" w:space="0" w:color="auto"/>
                <w:bottom w:val="none" w:sz="0" w:space="0" w:color="auto"/>
                <w:right w:val="none" w:sz="0" w:space="0" w:color="auto"/>
              </w:divBdr>
            </w:div>
          </w:divsChild>
        </w:div>
        <w:div w:id="1607349586">
          <w:marLeft w:val="0"/>
          <w:marRight w:val="0"/>
          <w:marTop w:val="0"/>
          <w:marBottom w:val="0"/>
          <w:divBdr>
            <w:top w:val="none" w:sz="0" w:space="0" w:color="auto"/>
            <w:left w:val="none" w:sz="0" w:space="0" w:color="auto"/>
            <w:bottom w:val="none" w:sz="0" w:space="0" w:color="auto"/>
            <w:right w:val="none" w:sz="0" w:space="0" w:color="auto"/>
          </w:divBdr>
          <w:divsChild>
            <w:div w:id="1560046785">
              <w:marLeft w:val="0"/>
              <w:marRight w:val="0"/>
              <w:marTop w:val="0"/>
              <w:marBottom w:val="0"/>
              <w:divBdr>
                <w:top w:val="none" w:sz="0" w:space="0" w:color="auto"/>
                <w:left w:val="none" w:sz="0" w:space="0" w:color="auto"/>
                <w:bottom w:val="none" w:sz="0" w:space="0" w:color="auto"/>
                <w:right w:val="none" w:sz="0" w:space="0" w:color="auto"/>
              </w:divBdr>
            </w:div>
          </w:divsChild>
        </w:div>
        <w:div w:id="1679116221">
          <w:marLeft w:val="0"/>
          <w:marRight w:val="0"/>
          <w:marTop w:val="0"/>
          <w:marBottom w:val="0"/>
          <w:divBdr>
            <w:top w:val="none" w:sz="0" w:space="0" w:color="auto"/>
            <w:left w:val="none" w:sz="0" w:space="0" w:color="auto"/>
            <w:bottom w:val="none" w:sz="0" w:space="0" w:color="auto"/>
            <w:right w:val="none" w:sz="0" w:space="0" w:color="auto"/>
          </w:divBdr>
          <w:divsChild>
            <w:div w:id="603391349">
              <w:marLeft w:val="0"/>
              <w:marRight w:val="0"/>
              <w:marTop w:val="0"/>
              <w:marBottom w:val="0"/>
              <w:divBdr>
                <w:top w:val="none" w:sz="0" w:space="0" w:color="auto"/>
                <w:left w:val="none" w:sz="0" w:space="0" w:color="auto"/>
                <w:bottom w:val="none" w:sz="0" w:space="0" w:color="auto"/>
                <w:right w:val="none" w:sz="0" w:space="0" w:color="auto"/>
              </w:divBdr>
            </w:div>
          </w:divsChild>
        </w:div>
        <w:div w:id="1861627227">
          <w:marLeft w:val="0"/>
          <w:marRight w:val="0"/>
          <w:marTop w:val="0"/>
          <w:marBottom w:val="0"/>
          <w:divBdr>
            <w:top w:val="none" w:sz="0" w:space="0" w:color="auto"/>
            <w:left w:val="none" w:sz="0" w:space="0" w:color="auto"/>
            <w:bottom w:val="none" w:sz="0" w:space="0" w:color="auto"/>
            <w:right w:val="none" w:sz="0" w:space="0" w:color="auto"/>
          </w:divBdr>
          <w:divsChild>
            <w:div w:id="1088429258">
              <w:marLeft w:val="0"/>
              <w:marRight w:val="0"/>
              <w:marTop w:val="0"/>
              <w:marBottom w:val="0"/>
              <w:divBdr>
                <w:top w:val="none" w:sz="0" w:space="0" w:color="auto"/>
                <w:left w:val="none" w:sz="0" w:space="0" w:color="auto"/>
                <w:bottom w:val="none" w:sz="0" w:space="0" w:color="auto"/>
                <w:right w:val="none" w:sz="0" w:space="0" w:color="auto"/>
              </w:divBdr>
            </w:div>
          </w:divsChild>
        </w:div>
        <w:div w:id="479005258">
          <w:marLeft w:val="0"/>
          <w:marRight w:val="0"/>
          <w:marTop w:val="0"/>
          <w:marBottom w:val="0"/>
          <w:divBdr>
            <w:top w:val="none" w:sz="0" w:space="0" w:color="auto"/>
            <w:left w:val="none" w:sz="0" w:space="0" w:color="auto"/>
            <w:bottom w:val="none" w:sz="0" w:space="0" w:color="auto"/>
            <w:right w:val="none" w:sz="0" w:space="0" w:color="auto"/>
          </w:divBdr>
          <w:divsChild>
            <w:div w:id="574900046">
              <w:marLeft w:val="0"/>
              <w:marRight w:val="0"/>
              <w:marTop w:val="0"/>
              <w:marBottom w:val="0"/>
              <w:divBdr>
                <w:top w:val="none" w:sz="0" w:space="0" w:color="auto"/>
                <w:left w:val="none" w:sz="0" w:space="0" w:color="auto"/>
                <w:bottom w:val="none" w:sz="0" w:space="0" w:color="auto"/>
                <w:right w:val="none" w:sz="0" w:space="0" w:color="auto"/>
              </w:divBdr>
            </w:div>
          </w:divsChild>
        </w:div>
        <w:div w:id="973287871">
          <w:marLeft w:val="0"/>
          <w:marRight w:val="0"/>
          <w:marTop w:val="0"/>
          <w:marBottom w:val="0"/>
          <w:divBdr>
            <w:top w:val="none" w:sz="0" w:space="0" w:color="auto"/>
            <w:left w:val="none" w:sz="0" w:space="0" w:color="auto"/>
            <w:bottom w:val="none" w:sz="0" w:space="0" w:color="auto"/>
            <w:right w:val="none" w:sz="0" w:space="0" w:color="auto"/>
          </w:divBdr>
          <w:divsChild>
            <w:div w:id="122271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30684">
      <w:bodyDiv w:val="1"/>
      <w:marLeft w:val="0"/>
      <w:marRight w:val="0"/>
      <w:marTop w:val="0"/>
      <w:marBottom w:val="0"/>
      <w:divBdr>
        <w:top w:val="none" w:sz="0" w:space="0" w:color="auto"/>
        <w:left w:val="none" w:sz="0" w:space="0" w:color="auto"/>
        <w:bottom w:val="none" w:sz="0" w:space="0" w:color="auto"/>
        <w:right w:val="none" w:sz="0" w:space="0" w:color="auto"/>
      </w:divBdr>
      <w:divsChild>
        <w:div w:id="1737388593">
          <w:marLeft w:val="0"/>
          <w:marRight w:val="0"/>
          <w:marTop w:val="0"/>
          <w:marBottom w:val="0"/>
          <w:divBdr>
            <w:top w:val="none" w:sz="0" w:space="0" w:color="auto"/>
            <w:left w:val="none" w:sz="0" w:space="0" w:color="auto"/>
            <w:bottom w:val="none" w:sz="0" w:space="0" w:color="auto"/>
            <w:right w:val="none" w:sz="0" w:space="0" w:color="auto"/>
          </w:divBdr>
        </w:div>
        <w:div w:id="1614903977">
          <w:marLeft w:val="0"/>
          <w:marRight w:val="0"/>
          <w:marTop w:val="0"/>
          <w:marBottom w:val="0"/>
          <w:divBdr>
            <w:top w:val="none" w:sz="0" w:space="0" w:color="auto"/>
            <w:left w:val="none" w:sz="0" w:space="0" w:color="auto"/>
            <w:bottom w:val="none" w:sz="0" w:space="0" w:color="auto"/>
            <w:right w:val="none" w:sz="0" w:space="0" w:color="auto"/>
          </w:divBdr>
        </w:div>
        <w:div w:id="1436435724">
          <w:marLeft w:val="0"/>
          <w:marRight w:val="0"/>
          <w:marTop w:val="0"/>
          <w:marBottom w:val="0"/>
          <w:divBdr>
            <w:top w:val="none" w:sz="0" w:space="0" w:color="auto"/>
            <w:left w:val="none" w:sz="0" w:space="0" w:color="auto"/>
            <w:bottom w:val="none" w:sz="0" w:space="0" w:color="auto"/>
            <w:right w:val="none" w:sz="0" w:space="0" w:color="auto"/>
          </w:divBdr>
        </w:div>
        <w:div w:id="1924603911">
          <w:marLeft w:val="0"/>
          <w:marRight w:val="0"/>
          <w:marTop w:val="0"/>
          <w:marBottom w:val="0"/>
          <w:divBdr>
            <w:top w:val="none" w:sz="0" w:space="0" w:color="auto"/>
            <w:left w:val="none" w:sz="0" w:space="0" w:color="auto"/>
            <w:bottom w:val="none" w:sz="0" w:space="0" w:color="auto"/>
            <w:right w:val="none" w:sz="0" w:space="0" w:color="auto"/>
          </w:divBdr>
        </w:div>
        <w:div w:id="1295793036">
          <w:marLeft w:val="0"/>
          <w:marRight w:val="0"/>
          <w:marTop w:val="0"/>
          <w:marBottom w:val="0"/>
          <w:divBdr>
            <w:top w:val="none" w:sz="0" w:space="0" w:color="auto"/>
            <w:left w:val="none" w:sz="0" w:space="0" w:color="auto"/>
            <w:bottom w:val="none" w:sz="0" w:space="0" w:color="auto"/>
            <w:right w:val="none" w:sz="0" w:space="0" w:color="auto"/>
          </w:divBdr>
        </w:div>
        <w:div w:id="178590461">
          <w:marLeft w:val="0"/>
          <w:marRight w:val="0"/>
          <w:marTop w:val="0"/>
          <w:marBottom w:val="0"/>
          <w:divBdr>
            <w:top w:val="none" w:sz="0" w:space="0" w:color="auto"/>
            <w:left w:val="none" w:sz="0" w:space="0" w:color="auto"/>
            <w:bottom w:val="none" w:sz="0" w:space="0" w:color="auto"/>
            <w:right w:val="none" w:sz="0" w:space="0" w:color="auto"/>
          </w:divBdr>
        </w:div>
        <w:div w:id="310328165">
          <w:marLeft w:val="0"/>
          <w:marRight w:val="0"/>
          <w:marTop w:val="0"/>
          <w:marBottom w:val="0"/>
          <w:divBdr>
            <w:top w:val="none" w:sz="0" w:space="0" w:color="auto"/>
            <w:left w:val="none" w:sz="0" w:space="0" w:color="auto"/>
            <w:bottom w:val="none" w:sz="0" w:space="0" w:color="auto"/>
            <w:right w:val="none" w:sz="0" w:space="0" w:color="auto"/>
          </w:divBdr>
        </w:div>
        <w:div w:id="878008022">
          <w:marLeft w:val="0"/>
          <w:marRight w:val="0"/>
          <w:marTop w:val="0"/>
          <w:marBottom w:val="0"/>
          <w:divBdr>
            <w:top w:val="none" w:sz="0" w:space="0" w:color="auto"/>
            <w:left w:val="none" w:sz="0" w:space="0" w:color="auto"/>
            <w:bottom w:val="none" w:sz="0" w:space="0" w:color="auto"/>
            <w:right w:val="none" w:sz="0" w:space="0" w:color="auto"/>
          </w:divBdr>
        </w:div>
        <w:div w:id="1658723765">
          <w:marLeft w:val="0"/>
          <w:marRight w:val="0"/>
          <w:marTop w:val="0"/>
          <w:marBottom w:val="0"/>
          <w:divBdr>
            <w:top w:val="none" w:sz="0" w:space="0" w:color="auto"/>
            <w:left w:val="none" w:sz="0" w:space="0" w:color="auto"/>
            <w:bottom w:val="none" w:sz="0" w:space="0" w:color="auto"/>
            <w:right w:val="none" w:sz="0" w:space="0" w:color="auto"/>
          </w:divBdr>
        </w:div>
        <w:div w:id="1000697687">
          <w:marLeft w:val="0"/>
          <w:marRight w:val="0"/>
          <w:marTop w:val="0"/>
          <w:marBottom w:val="0"/>
          <w:divBdr>
            <w:top w:val="none" w:sz="0" w:space="0" w:color="auto"/>
            <w:left w:val="none" w:sz="0" w:space="0" w:color="auto"/>
            <w:bottom w:val="none" w:sz="0" w:space="0" w:color="auto"/>
            <w:right w:val="none" w:sz="0" w:space="0" w:color="auto"/>
          </w:divBdr>
        </w:div>
        <w:div w:id="353464396">
          <w:marLeft w:val="0"/>
          <w:marRight w:val="0"/>
          <w:marTop w:val="0"/>
          <w:marBottom w:val="0"/>
          <w:divBdr>
            <w:top w:val="none" w:sz="0" w:space="0" w:color="auto"/>
            <w:left w:val="none" w:sz="0" w:space="0" w:color="auto"/>
            <w:bottom w:val="none" w:sz="0" w:space="0" w:color="auto"/>
            <w:right w:val="none" w:sz="0" w:space="0" w:color="auto"/>
          </w:divBdr>
        </w:div>
        <w:div w:id="809594936">
          <w:marLeft w:val="0"/>
          <w:marRight w:val="0"/>
          <w:marTop w:val="0"/>
          <w:marBottom w:val="0"/>
          <w:divBdr>
            <w:top w:val="none" w:sz="0" w:space="0" w:color="auto"/>
            <w:left w:val="none" w:sz="0" w:space="0" w:color="auto"/>
            <w:bottom w:val="none" w:sz="0" w:space="0" w:color="auto"/>
            <w:right w:val="none" w:sz="0" w:space="0" w:color="auto"/>
          </w:divBdr>
        </w:div>
        <w:div w:id="796528763">
          <w:marLeft w:val="0"/>
          <w:marRight w:val="0"/>
          <w:marTop w:val="0"/>
          <w:marBottom w:val="0"/>
          <w:divBdr>
            <w:top w:val="none" w:sz="0" w:space="0" w:color="auto"/>
            <w:left w:val="none" w:sz="0" w:space="0" w:color="auto"/>
            <w:bottom w:val="none" w:sz="0" w:space="0" w:color="auto"/>
            <w:right w:val="none" w:sz="0" w:space="0" w:color="auto"/>
          </w:divBdr>
        </w:div>
        <w:div w:id="1066494001">
          <w:marLeft w:val="0"/>
          <w:marRight w:val="0"/>
          <w:marTop w:val="0"/>
          <w:marBottom w:val="0"/>
          <w:divBdr>
            <w:top w:val="none" w:sz="0" w:space="0" w:color="auto"/>
            <w:left w:val="none" w:sz="0" w:space="0" w:color="auto"/>
            <w:bottom w:val="none" w:sz="0" w:space="0" w:color="auto"/>
            <w:right w:val="none" w:sz="0" w:space="0" w:color="auto"/>
          </w:divBdr>
        </w:div>
        <w:div w:id="1338071782">
          <w:marLeft w:val="0"/>
          <w:marRight w:val="0"/>
          <w:marTop w:val="0"/>
          <w:marBottom w:val="0"/>
          <w:divBdr>
            <w:top w:val="none" w:sz="0" w:space="0" w:color="auto"/>
            <w:left w:val="none" w:sz="0" w:space="0" w:color="auto"/>
            <w:bottom w:val="none" w:sz="0" w:space="0" w:color="auto"/>
            <w:right w:val="none" w:sz="0" w:space="0" w:color="auto"/>
          </w:divBdr>
        </w:div>
        <w:div w:id="967049470">
          <w:marLeft w:val="0"/>
          <w:marRight w:val="0"/>
          <w:marTop w:val="0"/>
          <w:marBottom w:val="0"/>
          <w:divBdr>
            <w:top w:val="none" w:sz="0" w:space="0" w:color="auto"/>
            <w:left w:val="none" w:sz="0" w:space="0" w:color="auto"/>
            <w:bottom w:val="none" w:sz="0" w:space="0" w:color="auto"/>
            <w:right w:val="none" w:sz="0" w:space="0" w:color="auto"/>
          </w:divBdr>
        </w:div>
      </w:divsChild>
    </w:div>
    <w:div w:id="1318264709">
      <w:bodyDiv w:val="1"/>
      <w:marLeft w:val="0"/>
      <w:marRight w:val="0"/>
      <w:marTop w:val="0"/>
      <w:marBottom w:val="0"/>
      <w:divBdr>
        <w:top w:val="none" w:sz="0" w:space="0" w:color="auto"/>
        <w:left w:val="none" w:sz="0" w:space="0" w:color="auto"/>
        <w:bottom w:val="none" w:sz="0" w:space="0" w:color="auto"/>
        <w:right w:val="none" w:sz="0" w:space="0" w:color="auto"/>
      </w:divBdr>
    </w:div>
    <w:div w:id="1363092958">
      <w:bodyDiv w:val="1"/>
      <w:marLeft w:val="0"/>
      <w:marRight w:val="0"/>
      <w:marTop w:val="0"/>
      <w:marBottom w:val="0"/>
      <w:divBdr>
        <w:top w:val="none" w:sz="0" w:space="0" w:color="auto"/>
        <w:left w:val="none" w:sz="0" w:space="0" w:color="auto"/>
        <w:bottom w:val="none" w:sz="0" w:space="0" w:color="auto"/>
        <w:right w:val="none" w:sz="0" w:space="0" w:color="auto"/>
      </w:divBdr>
    </w:div>
    <w:div w:id="1394541342">
      <w:bodyDiv w:val="1"/>
      <w:marLeft w:val="0"/>
      <w:marRight w:val="0"/>
      <w:marTop w:val="0"/>
      <w:marBottom w:val="0"/>
      <w:divBdr>
        <w:top w:val="none" w:sz="0" w:space="0" w:color="auto"/>
        <w:left w:val="none" w:sz="0" w:space="0" w:color="auto"/>
        <w:bottom w:val="none" w:sz="0" w:space="0" w:color="auto"/>
        <w:right w:val="none" w:sz="0" w:space="0" w:color="auto"/>
      </w:divBdr>
      <w:divsChild>
        <w:div w:id="660353700">
          <w:marLeft w:val="0"/>
          <w:marRight w:val="0"/>
          <w:marTop w:val="0"/>
          <w:marBottom w:val="0"/>
          <w:divBdr>
            <w:top w:val="none" w:sz="0" w:space="0" w:color="auto"/>
            <w:left w:val="none" w:sz="0" w:space="0" w:color="auto"/>
            <w:bottom w:val="none" w:sz="0" w:space="0" w:color="auto"/>
            <w:right w:val="none" w:sz="0" w:space="0" w:color="auto"/>
          </w:divBdr>
          <w:divsChild>
            <w:div w:id="186989985">
              <w:marLeft w:val="0"/>
              <w:marRight w:val="0"/>
              <w:marTop w:val="0"/>
              <w:marBottom w:val="0"/>
              <w:divBdr>
                <w:top w:val="none" w:sz="0" w:space="0" w:color="auto"/>
                <w:left w:val="none" w:sz="0" w:space="0" w:color="auto"/>
                <w:bottom w:val="none" w:sz="0" w:space="0" w:color="auto"/>
                <w:right w:val="none" w:sz="0" w:space="0" w:color="auto"/>
              </w:divBdr>
            </w:div>
            <w:div w:id="18467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0951">
      <w:bodyDiv w:val="1"/>
      <w:marLeft w:val="0"/>
      <w:marRight w:val="0"/>
      <w:marTop w:val="0"/>
      <w:marBottom w:val="0"/>
      <w:divBdr>
        <w:top w:val="none" w:sz="0" w:space="0" w:color="auto"/>
        <w:left w:val="none" w:sz="0" w:space="0" w:color="auto"/>
        <w:bottom w:val="none" w:sz="0" w:space="0" w:color="auto"/>
        <w:right w:val="none" w:sz="0" w:space="0" w:color="auto"/>
      </w:divBdr>
      <w:divsChild>
        <w:div w:id="726147522">
          <w:marLeft w:val="0"/>
          <w:marRight w:val="0"/>
          <w:marTop w:val="0"/>
          <w:marBottom w:val="0"/>
          <w:divBdr>
            <w:top w:val="none" w:sz="0" w:space="0" w:color="auto"/>
            <w:left w:val="none" w:sz="0" w:space="0" w:color="auto"/>
            <w:bottom w:val="none" w:sz="0" w:space="0" w:color="auto"/>
            <w:right w:val="none" w:sz="0" w:space="0" w:color="auto"/>
          </w:divBdr>
          <w:divsChild>
            <w:div w:id="54284161">
              <w:marLeft w:val="0"/>
              <w:marRight w:val="0"/>
              <w:marTop w:val="0"/>
              <w:marBottom w:val="0"/>
              <w:divBdr>
                <w:top w:val="none" w:sz="0" w:space="0" w:color="auto"/>
                <w:left w:val="none" w:sz="0" w:space="0" w:color="auto"/>
                <w:bottom w:val="none" w:sz="0" w:space="0" w:color="auto"/>
                <w:right w:val="none" w:sz="0" w:space="0" w:color="auto"/>
              </w:divBdr>
            </w:div>
          </w:divsChild>
        </w:div>
        <w:div w:id="659581088">
          <w:marLeft w:val="0"/>
          <w:marRight w:val="0"/>
          <w:marTop w:val="0"/>
          <w:marBottom w:val="0"/>
          <w:divBdr>
            <w:top w:val="none" w:sz="0" w:space="0" w:color="auto"/>
            <w:left w:val="none" w:sz="0" w:space="0" w:color="auto"/>
            <w:bottom w:val="none" w:sz="0" w:space="0" w:color="auto"/>
            <w:right w:val="none" w:sz="0" w:space="0" w:color="auto"/>
          </w:divBdr>
        </w:div>
        <w:div w:id="353269580">
          <w:marLeft w:val="0"/>
          <w:marRight w:val="0"/>
          <w:marTop w:val="0"/>
          <w:marBottom w:val="0"/>
          <w:divBdr>
            <w:top w:val="none" w:sz="0" w:space="0" w:color="auto"/>
            <w:left w:val="none" w:sz="0" w:space="0" w:color="auto"/>
            <w:bottom w:val="none" w:sz="0" w:space="0" w:color="auto"/>
            <w:right w:val="none" w:sz="0" w:space="0" w:color="auto"/>
          </w:divBdr>
          <w:divsChild>
            <w:div w:id="1511290932">
              <w:marLeft w:val="0"/>
              <w:marRight w:val="0"/>
              <w:marTop w:val="0"/>
              <w:marBottom w:val="0"/>
              <w:divBdr>
                <w:top w:val="none" w:sz="0" w:space="0" w:color="auto"/>
                <w:left w:val="none" w:sz="0" w:space="0" w:color="auto"/>
                <w:bottom w:val="none" w:sz="0" w:space="0" w:color="auto"/>
                <w:right w:val="none" w:sz="0" w:space="0" w:color="auto"/>
              </w:divBdr>
            </w:div>
          </w:divsChild>
        </w:div>
        <w:div w:id="1028288339">
          <w:marLeft w:val="0"/>
          <w:marRight w:val="0"/>
          <w:marTop w:val="0"/>
          <w:marBottom w:val="0"/>
          <w:divBdr>
            <w:top w:val="none" w:sz="0" w:space="0" w:color="auto"/>
            <w:left w:val="none" w:sz="0" w:space="0" w:color="auto"/>
            <w:bottom w:val="none" w:sz="0" w:space="0" w:color="auto"/>
            <w:right w:val="none" w:sz="0" w:space="0" w:color="auto"/>
          </w:divBdr>
          <w:divsChild>
            <w:div w:id="1200313301">
              <w:marLeft w:val="0"/>
              <w:marRight w:val="0"/>
              <w:marTop w:val="0"/>
              <w:marBottom w:val="0"/>
              <w:divBdr>
                <w:top w:val="none" w:sz="0" w:space="0" w:color="auto"/>
                <w:left w:val="none" w:sz="0" w:space="0" w:color="auto"/>
                <w:bottom w:val="none" w:sz="0" w:space="0" w:color="auto"/>
                <w:right w:val="none" w:sz="0" w:space="0" w:color="auto"/>
              </w:divBdr>
            </w:div>
          </w:divsChild>
        </w:div>
        <w:div w:id="2082019547">
          <w:marLeft w:val="0"/>
          <w:marRight w:val="0"/>
          <w:marTop w:val="0"/>
          <w:marBottom w:val="0"/>
          <w:divBdr>
            <w:top w:val="none" w:sz="0" w:space="0" w:color="auto"/>
            <w:left w:val="none" w:sz="0" w:space="0" w:color="auto"/>
            <w:bottom w:val="none" w:sz="0" w:space="0" w:color="auto"/>
            <w:right w:val="none" w:sz="0" w:space="0" w:color="auto"/>
          </w:divBdr>
        </w:div>
        <w:div w:id="397749895">
          <w:marLeft w:val="0"/>
          <w:marRight w:val="0"/>
          <w:marTop w:val="0"/>
          <w:marBottom w:val="0"/>
          <w:divBdr>
            <w:top w:val="none" w:sz="0" w:space="0" w:color="auto"/>
            <w:left w:val="none" w:sz="0" w:space="0" w:color="auto"/>
            <w:bottom w:val="none" w:sz="0" w:space="0" w:color="auto"/>
            <w:right w:val="none" w:sz="0" w:space="0" w:color="auto"/>
          </w:divBdr>
        </w:div>
      </w:divsChild>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sChild>
        <w:div w:id="1771118174">
          <w:marLeft w:val="0"/>
          <w:marRight w:val="0"/>
          <w:marTop w:val="0"/>
          <w:marBottom w:val="0"/>
          <w:divBdr>
            <w:top w:val="none" w:sz="0" w:space="0" w:color="auto"/>
            <w:left w:val="none" w:sz="0" w:space="0" w:color="auto"/>
            <w:bottom w:val="none" w:sz="0" w:space="0" w:color="auto"/>
            <w:right w:val="none" w:sz="0" w:space="0" w:color="auto"/>
          </w:divBdr>
          <w:divsChild>
            <w:div w:id="1262764973">
              <w:marLeft w:val="0"/>
              <w:marRight w:val="0"/>
              <w:marTop w:val="0"/>
              <w:marBottom w:val="0"/>
              <w:divBdr>
                <w:top w:val="none" w:sz="0" w:space="0" w:color="auto"/>
                <w:left w:val="none" w:sz="0" w:space="0" w:color="auto"/>
                <w:bottom w:val="none" w:sz="0" w:space="0" w:color="auto"/>
                <w:right w:val="none" w:sz="0" w:space="0" w:color="auto"/>
              </w:divBdr>
            </w:div>
          </w:divsChild>
        </w:div>
        <w:div w:id="351342371">
          <w:marLeft w:val="0"/>
          <w:marRight w:val="0"/>
          <w:marTop w:val="0"/>
          <w:marBottom w:val="0"/>
          <w:divBdr>
            <w:top w:val="none" w:sz="0" w:space="0" w:color="auto"/>
            <w:left w:val="none" w:sz="0" w:space="0" w:color="auto"/>
            <w:bottom w:val="none" w:sz="0" w:space="0" w:color="auto"/>
            <w:right w:val="none" w:sz="0" w:space="0" w:color="auto"/>
          </w:divBdr>
        </w:div>
        <w:div w:id="1145850737">
          <w:marLeft w:val="0"/>
          <w:marRight w:val="0"/>
          <w:marTop w:val="0"/>
          <w:marBottom w:val="0"/>
          <w:divBdr>
            <w:top w:val="none" w:sz="0" w:space="0" w:color="auto"/>
            <w:left w:val="none" w:sz="0" w:space="0" w:color="auto"/>
            <w:bottom w:val="none" w:sz="0" w:space="0" w:color="auto"/>
            <w:right w:val="none" w:sz="0" w:space="0" w:color="auto"/>
          </w:divBdr>
        </w:div>
        <w:div w:id="814026436">
          <w:marLeft w:val="0"/>
          <w:marRight w:val="0"/>
          <w:marTop w:val="0"/>
          <w:marBottom w:val="0"/>
          <w:divBdr>
            <w:top w:val="none" w:sz="0" w:space="0" w:color="auto"/>
            <w:left w:val="none" w:sz="0" w:space="0" w:color="auto"/>
            <w:bottom w:val="none" w:sz="0" w:space="0" w:color="auto"/>
            <w:right w:val="none" w:sz="0" w:space="0" w:color="auto"/>
          </w:divBdr>
          <w:divsChild>
            <w:div w:id="1600138471">
              <w:marLeft w:val="0"/>
              <w:marRight w:val="0"/>
              <w:marTop w:val="0"/>
              <w:marBottom w:val="0"/>
              <w:divBdr>
                <w:top w:val="none" w:sz="0" w:space="0" w:color="auto"/>
                <w:left w:val="none" w:sz="0" w:space="0" w:color="auto"/>
                <w:bottom w:val="none" w:sz="0" w:space="0" w:color="auto"/>
                <w:right w:val="none" w:sz="0" w:space="0" w:color="auto"/>
              </w:divBdr>
            </w:div>
          </w:divsChild>
        </w:div>
        <w:div w:id="1894853752">
          <w:marLeft w:val="0"/>
          <w:marRight w:val="0"/>
          <w:marTop w:val="0"/>
          <w:marBottom w:val="0"/>
          <w:divBdr>
            <w:top w:val="none" w:sz="0" w:space="0" w:color="auto"/>
            <w:left w:val="none" w:sz="0" w:space="0" w:color="auto"/>
            <w:bottom w:val="none" w:sz="0" w:space="0" w:color="auto"/>
            <w:right w:val="none" w:sz="0" w:space="0" w:color="auto"/>
          </w:divBdr>
        </w:div>
        <w:div w:id="2146774790">
          <w:marLeft w:val="0"/>
          <w:marRight w:val="0"/>
          <w:marTop w:val="0"/>
          <w:marBottom w:val="0"/>
          <w:divBdr>
            <w:top w:val="none" w:sz="0" w:space="0" w:color="auto"/>
            <w:left w:val="none" w:sz="0" w:space="0" w:color="auto"/>
            <w:bottom w:val="none" w:sz="0" w:space="0" w:color="auto"/>
            <w:right w:val="none" w:sz="0" w:space="0" w:color="auto"/>
          </w:divBdr>
        </w:div>
        <w:div w:id="1039938889">
          <w:marLeft w:val="0"/>
          <w:marRight w:val="0"/>
          <w:marTop w:val="0"/>
          <w:marBottom w:val="0"/>
          <w:divBdr>
            <w:top w:val="none" w:sz="0" w:space="0" w:color="auto"/>
            <w:left w:val="none" w:sz="0" w:space="0" w:color="auto"/>
            <w:bottom w:val="none" w:sz="0" w:space="0" w:color="auto"/>
            <w:right w:val="none" w:sz="0" w:space="0" w:color="auto"/>
          </w:divBdr>
          <w:divsChild>
            <w:div w:id="446438150">
              <w:marLeft w:val="0"/>
              <w:marRight w:val="0"/>
              <w:marTop w:val="0"/>
              <w:marBottom w:val="0"/>
              <w:divBdr>
                <w:top w:val="none" w:sz="0" w:space="0" w:color="auto"/>
                <w:left w:val="none" w:sz="0" w:space="0" w:color="auto"/>
                <w:bottom w:val="none" w:sz="0" w:space="0" w:color="auto"/>
                <w:right w:val="none" w:sz="0" w:space="0" w:color="auto"/>
              </w:divBdr>
            </w:div>
          </w:divsChild>
        </w:div>
        <w:div w:id="1240484761">
          <w:marLeft w:val="0"/>
          <w:marRight w:val="0"/>
          <w:marTop w:val="0"/>
          <w:marBottom w:val="0"/>
          <w:divBdr>
            <w:top w:val="none" w:sz="0" w:space="0" w:color="auto"/>
            <w:left w:val="none" w:sz="0" w:space="0" w:color="auto"/>
            <w:bottom w:val="none" w:sz="0" w:space="0" w:color="auto"/>
            <w:right w:val="none" w:sz="0" w:space="0" w:color="auto"/>
          </w:divBdr>
        </w:div>
        <w:div w:id="1473599861">
          <w:marLeft w:val="0"/>
          <w:marRight w:val="0"/>
          <w:marTop w:val="0"/>
          <w:marBottom w:val="0"/>
          <w:divBdr>
            <w:top w:val="none" w:sz="0" w:space="0" w:color="auto"/>
            <w:left w:val="none" w:sz="0" w:space="0" w:color="auto"/>
            <w:bottom w:val="none" w:sz="0" w:space="0" w:color="auto"/>
            <w:right w:val="none" w:sz="0" w:space="0" w:color="auto"/>
          </w:divBdr>
          <w:divsChild>
            <w:div w:id="1573733083">
              <w:marLeft w:val="0"/>
              <w:marRight w:val="0"/>
              <w:marTop w:val="0"/>
              <w:marBottom w:val="0"/>
              <w:divBdr>
                <w:top w:val="none" w:sz="0" w:space="0" w:color="auto"/>
                <w:left w:val="none" w:sz="0" w:space="0" w:color="auto"/>
                <w:bottom w:val="none" w:sz="0" w:space="0" w:color="auto"/>
                <w:right w:val="none" w:sz="0" w:space="0" w:color="auto"/>
              </w:divBdr>
            </w:div>
          </w:divsChild>
        </w:div>
        <w:div w:id="2043362869">
          <w:marLeft w:val="0"/>
          <w:marRight w:val="0"/>
          <w:marTop w:val="0"/>
          <w:marBottom w:val="0"/>
          <w:divBdr>
            <w:top w:val="none" w:sz="0" w:space="0" w:color="auto"/>
            <w:left w:val="none" w:sz="0" w:space="0" w:color="auto"/>
            <w:bottom w:val="none" w:sz="0" w:space="0" w:color="auto"/>
            <w:right w:val="none" w:sz="0" w:space="0" w:color="auto"/>
          </w:divBdr>
        </w:div>
        <w:div w:id="136262607">
          <w:marLeft w:val="0"/>
          <w:marRight w:val="0"/>
          <w:marTop w:val="0"/>
          <w:marBottom w:val="0"/>
          <w:divBdr>
            <w:top w:val="none" w:sz="0" w:space="0" w:color="auto"/>
            <w:left w:val="none" w:sz="0" w:space="0" w:color="auto"/>
            <w:bottom w:val="none" w:sz="0" w:space="0" w:color="auto"/>
            <w:right w:val="none" w:sz="0" w:space="0" w:color="auto"/>
          </w:divBdr>
        </w:div>
        <w:div w:id="602034197">
          <w:marLeft w:val="0"/>
          <w:marRight w:val="0"/>
          <w:marTop w:val="0"/>
          <w:marBottom w:val="0"/>
          <w:divBdr>
            <w:top w:val="none" w:sz="0" w:space="0" w:color="auto"/>
            <w:left w:val="none" w:sz="0" w:space="0" w:color="auto"/>
            <w:bottom w:val="none" w:sz="0" w:space="0" w:color="auto"/>
            <w:right w:val="none" w:sz="0" w:space="0" w:color="auto"/>
          </w:divBdr>
          <w:divsChild>
            <w:div w:id="507527203">
              <w:marLeft w:val="0"/>
              <w:marRight w:val="0"/>
              <w:marTop w:val="0"/>
              <w:marBottom w:val="0"/>
              <w:divBdr>
                <w:top w:val="none" w:sz="0" w:space="0" w:color="auto"/>
                <w:left w:val="none" w:sz="0" w:space="0" w:color="auto"/>
                <w:bottom w:val="none" w:sz="0" w:space="0" w:color="auto"/>
                <w:right w:val="none" w:sz="0" w:space="0" w:color="auto"/>
              </w:divBdr>
            </w:div>
          </w:divsChild>
        </w:div>
        <w:div w:id="2096243623">
          <w:marLeft w:val="0"/>
          <w:marRight w:val="0"/>
          <w:marTop w:val="0"/>
          <w:marBottom w:val="0"/>
          <w:divBdr>
            <w:top w:val="none" w:sz="0" w:space="0" w:color="auto"/>
            <w:left w:val="none" w:sz="0" w:space="0" w:color="auto"/>
            <w:bottom w:val="none" w:sz="0" w:space="0" w:color="auto"/>
            <w:right w:val="none" w:sz="0" w:space="0" w:color="auto"/>
          </w:divBdr>
          <w:divsChild>
            <w:div w:id="1577781168">
              <w:marLeft w:val="0"/>
              <w:marRight w:val="0"/>
              <w:marTop w:val="0"/>
              <w:marBottom w:val="0"/>
              <w:divBdr>
                <w:top w:val="none" w:sz="0" w:space="0" w:color="auto"/>
                <w:left w:val="none" w:sz="0" w:space="0" w:color="auto"/>
                <w:bottom w:val="none" w:sz="0" w:space="0" w:color="auto"/>
                <w:right w:val="none" w:sz="0" w:space="0" w:color="auto"/>
              </w:divBdr>
            </w:div>
          </w:divsChild>
        </w:div>
        <w:div w:id="1678848511">
          <w:marLeft w:val="0"/>
          <w:marRight w:val="0"/>
          <w:marTop w:val="0"/>
          <w:marBottom w:val="0"/>
          <w:divBdr>
            <w:top w:val="none" w:sz="0" w:space="0" w:color="auto"/>
            <w:left w:val="none" w:sz="0" w:space="0" w:color="auto"/>
            <w:bottom w:val="none" w:sz="0" w:space="0" w:color="auto"/>
            <w:right w:val="none" w:sz="0" w:space="0" w:color="auto"/>
          </w:divBdr>
          <w:divsChild>
            <w:div w:id="1322153931">
              <w:marLeft w:val="0"/>
              <w:marRight w:val="0"/>
              <w:marTop w:val="0"/>
              <w:marBottom w:val="0"/>
              <w:divBdr>
                <w:top w:val="none" w:sz="0" w:space="0" w:color="auto"/>
                <w:left w:val="none" w:sz="0" w:space="0" w:color="auto"/>
                <w:bottom w:val="none" w:sz="0" w:space="0" w:color="auto"/>
                <w:right w:val="none" w:sz="0" w:space="0" w:color="auto"/>
              </w:divBdr>
            </w:div>
          </w:divsChild>
        </w:div>
        <w:div w:id="2141418805">
          <w:marLeft w:val="0"/>
          <w:marRight w:val="0"/>
          <w:marTop w:val="0"/>
          <w:marBottom w:val="0"/>
          <w:divBdr>
            <w:top w:val="none" w:sz="0" w:space="0" w:color="auto"/>
            <w:left w:val="none" w:sz="0" w:space="0" w:color="auto"/>
            <w:bottom w:val="none" w:sz="0" w:space="0" w:color="auto"/>
            <w:right w:val="none" w:sz="0" w:space="0" w:color="auto"/>
          </w:divBdr>
          <w:divsChild>
            <w:div w:id="670643160">
              <w:marLeft w:val="0"/>
              <w:marRight w:val="0"/>
              <w:marTop w:val="0"/>
              <w:marBottom w:val="0"/>
              <w:divBdr>
                <w:top w:val="none" w:sz="0" w:space="0" w:color="auto"/>
                <w:left w:val="none" w:sz="0" w:space="0" w:color="auto"/>
                <w:bottom w:val="none" w:sz="0" w:space="0" w:color="auto"/>
                <w:right w:val="none" w:sz="0" w:space="0" w:color="auto"/>
              </w:divBdr>
            </w:div>
          </w:divsChild>
        </w:div>
        <w:div w:id="536043931">
          <w:marLeft w:val="0"/>
          <w:marRight w:val="0"/>
          <w:marTop w:val="0"/>
          <w:marBottom w:val="0"/>
          <w:divBdr>
            <w:top w:val="none" w:sz="0" w:space="0" w:color="auto"/>
            <w:left w:val="none" w:sz="0" w:space="0" w:color="auto"/>
            <w:bottom w:val="none" w:sz="0" w:space="0" w:color="auto"/>
            <w:right w:val="none" w:sz="0" w:space="0" w:color="auto"/>
          </w:divBdr>
        </w:div>
        <w:div w:id="2082948186">
          <w:marLeft w:val="0"/>
          <w:marRight w:val="0"/>
          <w:marTop w:val="0"/>
          <w:marBottom w:val="0"/>
          <w:divBdr>
            <w:top w:val="none" w:sz="0" w:space="0" w:color="auto"/>
            <w:left w:val="none" w:sz="0" w:space="0" w:color="auto"/>
            <w:bottom w:val="none" w:sz="0" w:space="0" w:color="auto"/>
            <w:right w:val="none" w:sz="0" w:space="0" w:color="auto"/>
          </w:divBdr>
          <w:divsChild>
            <w:div w:id="340357268">
              <w:marLeft w:val="0"/>
              <w:marRight w:val="0"/>
              <w:marTop w:val="0"/>
              <w:marBottom w:val="0"/>
              <w:divBdr>
                <w:top w:val="none" w:sz="0" w:space="0" w:color="auto"/>
                <w:left w:val="none" w:sz="0" w:space="0" w:color="auto"/>
                <w:bottom w:val="none" w:sz="0" w:space="0" w:color="auto"/>
                <w:right w:val="none" w:sz="0" w:space="0" w:color="auto"/>
              </w:divBdr>
            </w:div>
          </w:divsChild>
        </w:div>
        <w:div w:id="2065442746">
          <w:marLeft w:val="0"/>
          <w:marRight w:val="0"/>
          <w:marTop w:val="0"/>
          <w:marBottom w:val="0"/>
          <w:divBdr>
            <w:top w:val="none" w:sz="0" w:space="0" w:color="auto"/>
            <w:left w:val="none" w:sz="0" w:space="0" w:color="auto"/>
            <w:bottom w:val="none" w:sz="0" w:space="0" w:color="auto"/>
            <w:right w:val="none" w:sz="0" w:space="0" w:color="auto"/>
          </w:divBdr>
          <w:divsChild>
            <w:div w:id="1353189159">
              <w:marLeft w:val="0"/>
              <w:marRight w:val="0"/>
              <w:marTop w:val="0"/>
              <w:marBottom w:val="0"/>
              <w:divBdr>
                <w:top w:val="none" w:sz="0" w:space="0" w:color="auto"/>
                <w:left w:val="none" w:sz="0" w:space="0" w:color="auto"/>
                <w:bottom w:val="none" w:sz="0" w:space="0" w:color="auto"/>
                <w:right w:val="none" w:sz="0" w:space="0" w:color="auto"/>
              </w:divBdr>
            </w:div>
          </w:divsChild>
        </w:div>
        <w:div w:id="1765221558">
          <w:marLeft w:val="0"/>
          <w:marRight w:val="0"/>
          <w:marTop w:val="0"/>
          <w:marBottom w:val="0"/>
          <w:divBdr>
            <w:top w:val="none" w:sz="0" w:space="0" w:color="auto"/>
            <w:left w:val="none" w:sz="0" w:space="0" w:color="auto"/>
            <w:bottom w:val="none" w:sz="0" w:space="0" w:color="auto"/>
            <w:right w:val="none" w:sz="0" w:space="0" w:color="auto"/>
          </w:divBdr>
          <w:divsChild>
            <w:div w:id="8228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9161">
      <w:bodyDiv w:val="1"/>
      <w:marLeft w:val="0"/>
      <w:marRight w:val="0"/>
      <w:marTop w:val="0"/>
      <w:marBottom w:val="0"/>
      <w:divBdr>
        <w:top w:val="none" w:sz="0" w:space="0" w:color="auto"/>
        <w:left w:val="none" w:sz="0" w:space="0" w:color="auto"/>
        <w:bottom w:val="none" w:sz="0" w:space="0" w:color="auto"/>
        <w:right w:val="none" w:sz="0" w:space="0" w:color="auto"/>
      </w:divBdr>
      <w:divsChild>
        <w:div w:id="1974864616">
          <w:marLeft w:val="0"/>
          <w:marRight w:val="0"/>
          <w:marTop w:val="0"/>
          <w:marBottom w:val="0"/>
          <w:divBdr>
            <w:top w:val="none" w:sz="0" w:space="0" w:color="auto"/>
            <w:left w:val="none" w:sz="0" w:space="0" w:color="auto"/>
            <w:bottom w:val="none" w:sz="0" w:space="0" w:color="auto"/>
            <w:right w:val="none" w:sz="0" w:space="0" w:color="auto"/>
          </w:divBdr>
        </w:div>
        <w:div w:id="13773902">
          <w:marLeft w:val="0"/>
          <w:marRight w:val="0"/>
          <w:marTop w:val="0"/>
          <w:marBottom w:val="0"/>
          <w:divBdr>
            <w:top w:val="none" w:sz="0" w:space="0" w:color="auto"/>
            <w:left w:val="none" w:sz="0" w:space="0" w:color="auto"/>
            <w:bottom w:val="none" w:sz="0" w:space="0" w:color="auto"/>
            <w:right w:val="none" w:sz="0" w:space="0" w:color="auto"/>
          </w:divBdr>
        </w:div>
        <w:div w:id="1097943645">
          <w:marLeft w:val="0"/>
          <w:marRight w:val="0"/>
          <w:marTop w:val="0"/>
          <w:marBottom w:val="0"/>
          <w:divBdr>
            <w:top w:val="none" w:sz="0" w:space="0" w:color="auto"/>
            <w:left w:val="none" w:sz="0" w:space="0" w:color="auto"/>
            <w:bottom w:val="none" w:sz="0" w:space="0" w:color="auto"/>
            <w:right w:val="none" w:sz="0" w:space="0" w:color="auto"/>
          </w:divBdr>
        </w:div>
        <w:div w:id="1849245532">
          <w:marLeft w:val="0"/>
          <w:marRight w:val="0"/>
          <w:marTop w:val="0"/>
          <w:marBottom w:val="0"/>
          <w:divBdr>
            <w:top w:val="none" w:sz="0" w:space="0" w:color="auto"/>
            <w:left w:val="none" w:sz="0" w:space="0" w:color="auto"/>
            <w:bottom w:val="none" w:sz="0" w:space="0" w:color="auto"/>
            <w:right w:val="none" w:sz="0" w:space="0" w:color="auto"/>
          </w:divBdr>
        </w:div>
        <w:div w:id="978846389">
          <w:marLeft w:val="0"/>
          <w:marRight w:val="0"/>
          <w:marTop w:val="0"/>
          <w:marBottom w:val="0"/>
          <w:divBdr>
            <w:top w:val="none" w:sz="0" w:space="0" w:color="auto"/>
            <w:left w:val="none" w:sz="0" w:space="0" w:color="auto"/>
            <w:bottom w:val="none" w:sz="0" w:space="0" w:color="auto"/>
            <w:right w:val="none" w:sz="0" w:space="0" w:color="auto"/>
          </w:divBdr>
        </w:div>
        <w:div w:id="1951551504">
          <w:marLeft w:val="0"/>
          <w:marRight w:val="0"/>
          <w:marTop w:val="0"/>
          <w:marBottom w:val="0"/>
          <w:divBdr>
            <w:top w:val="none" w:sz="0" w:space="0" w:color="auto"/>
            <w:left w:val="none" w:sz="0" w:space="0" w:color="auto"/>
            <w:bottom w:val="none" w:sz="0" w:space="0" w:color="auto"/>
            <w:right w:val="none" w:sz="0" w:space="0" w:color="auto"/>
          </w:divBdr>
        </w:div>
        <w:div w:id="399984815">
          <w:marLeft w:val="0"/>
          <w:marRight w:val="0"/>
          <w:marTop w:val="0"/>
          <w:marBottom w:val="0"/>
          <w:divBdr>
            <w:top w:val="none" w:sz="0" w:space="0" w:color="auto"/>
            <w:left w:val="none" w:sz="0" w:space="0" w:color="auto"/>
            <w:bottom w:val="none" w:sz="0" w:space="0" w:color="auto"/>
            <w:right w:val="none" w:sz="0" w:space="0" w:color="auto"/>
          </w:divBdr>
        </w:div>
        <w:div w:id="1956788785">
          <w:marLeft w:val="0"/>
          <w:marRight w:val="0"/>
          <w:marTop w:val="0"/>
          <w:marBottom w:val="0"/>
          <w:divBdr>
            <w:top w:val="none" w:sz="0" w:space="0" w:color="auto"/>
            <w:left w:val="none" w:sz="0" w:space="0" w:color="auto"/>
            <w:bottom w:val="none" w:sz="0" w:space="0" w:color="auto"/>
            <w:right w:val="none" w:sz="0" w:space="0" w:color="auto"/>
          </w:divBdr>
        </w:div>
        <w:div w:id="336664211">
          <w:marLeft w:val="0"/>
          <w:marRight w:val="0"/>
          <w:marTop w:val="0"/>
          <w:marBottom w:val="0"/>
          <w:divBdr>
            <w:top w:val="none" w:sz="0" w:space="0" w:color="auto"/>
            <w:left w:val="none" w:sz="0" w:space="0" w:color="auto"/>
            <w:bottom w:val="none" w:sz="0" w:space="0" w:color="auto"/>
            <w:right w:val="none" w:sz="0" w:space="0" w:color="auto"/>
          </w:divBdr>
        </w:div>
        <w:div w:id="165363804">
          <w:marLeft w:val="0"/>
          <w:marRight w:val="0"/>
          <w:marTop w:val="0"/>
          <w:marBottom w:val="0"/>
          <w:divBdr>
            <w:top w:val="none" w:sz="0" w:space="0" w:color="auto"/>
            <w:left w:val="none" w:sz="0" w:space="0" w:color="auto"/>
            <w:bottom w:val="none" w:sz="0" w:space="0" w:color="auto"/>
            <w:right w:val="none" w:sz="0" w:space="0" w:color="auto"/>
          </w:divBdr>
        </w:div>
        <w:div w:id="664747957">
          <w:marLeft w:val="0"/>
          <w:marRight w:val="0"/>
          <w:marTop w:val="0"/>
          <w:marBottom w:val="0"/>
          <w:divBdr>
            <w:top w:val="none" w:sz="0" w:space="0" w:color="auto"/>
            <w:left w:val="none" w:sz="0" w:space="0" w:color="auto"/>
            <w:bottom w:val="none" w:sz="0" w:space="0" w:color="auto"/>
            <w:right w:val="none" w:sz="0" w:space="0" w:color="auto"/>
          </w:divBdr>
        </w:div>
        <w:div w:id="342826817">
          <w:marLeft w:val="0"/>
          <w:marRight w:val="0"/>
          <w:marTop w:val="0"/>
          <w:marBottom w:val="0"/>
          <w:divBdr>
            <w:top w:val="none" w:sz="0" w:space="0" w:color="auto"/>
            <w:left w:val="none" w:sz="0" w:space="0" w:color="auto"/>
            <w:bottom w:val="none" w:sz="0" w:space="0" w:color="auto"/>
            <w:right w:val="none" w:sz="0" w:space="0" w:color="auto"/>
          </w:divBdr>
        </w:div>
        <w:div w:id="259066990">
          <w:marLeft w:val="0"/>
          <w:marRight w:val="0"/>
          <w:marTop w:val="0"/>
          <w:marBottom w:val="0"/>
          <w:divBdr>
            <w:top w:val="none" w:sz="0" w:space="0" w:color="auto"/>
            <w:left w:val="none" w:sz="0" w:space="0" w:color="auto"/>
            <w:bottom w:val="none" w:sz="0" w:space="0" w:color="auto"/>
            <w:right w:val="none" w:sz="0" w:space="0" w:color="auto"/>
          </w:divBdr>
        </w:div>
        <w:div w:id="1969780688">
          <w:marLeft w:val="0"/>
          <w:marRight w:val="0"/>
          <w:marTop w:val="0"/>
          <w:marBottom w:val="0"/>
          <w:divBdr>
            <w:top w:val="none" w:sz="0" w:space="0" w:color="auto"/>
            <w:left w:val="none" w:sz="0" w:space="0" w:color="auto"/>
            <w:bottom w:val="none" w:sz="0" w:space="0" w:color="auto"/>
            <w:right w:val="none" w:sz="0" w:space="0" w:color="auto"/>
          </w:divBdr>
        </w:div>
        <w:div w:id="464129632">
          <w:marLeft w:val="0"/>
          <w:marRight w:val="0"/>
          <w:marTop w:val="0"/>
          <w:marBottom w:val="0"/>
          <w:divBdr>
            <w:top w:val="none" w:sz="0" w:space="0" w:color="auto"/>
            <w:left w:val="none" w:sz="0" w:space="0" w:color="auto"/>
            <w:bottom w:val="none" w:sz="0" w:space="0" w:color="auto"/>
            <w:right w:val="none" w:sz="0" w:space="0" w:color="auto"/>
          </w:divBdr>
        </w:div>
      </w:divsChild>
    </w:div>
    <w:div w:id="1542405321">
      <w:bodyDiv w:val="1"/>
      <w:marLeft w:val="0"/>
      <w:marRight w:val="0"/>
      <w:marTop w:val="0"/>
      <w:marBottom w:val="0"/>
      <w:divBdr>
        <w:top w:val="none" w:sz="0" w:space="0" w:color="auto"/>
        <w:left w:val="none" w:sz="0" w:space="0" w:color="auto"/>
        <w:bottom w:val="none" w:sz="0" w:space="0" w:color="auto"/>
        <w:right w:val="none" w:sz="0" w:space="0" w:color="auto"/>
      </w:divBdr>
      <w:divsChild>
        <w:div w:id="261376197">
          <w:marLeft w:val="0"/>
          <w:marRight w:val="0"/>
          <w:marTop w:val="0"/>
          <w:marBottom w:val="0"/>
          <w:divBdr>
            <w:top w:val="none" w:sz="0" w:space="0" w:color="auto"/>
            <w:left w:val="none" w:sz="0" w:space="0" w:color="auto"/>
            <w:bottom w:val="none" w:sz="0" w:space="0" w:color="auto"/>
            <w:right w:val="none" w:sz="0" w:space="0" w:color="auto"/>
          </w:divBdr>
        </w:div>
      </w:divsChild>
    </w:div>
    <w:div w:id="1585525430">
      <w:bodyDiv w:val="1"/>
      <w:marLeft w:val="0"/>
      <w:marRight w:val="0"/>
      <w:marTop w:val="0"/>
      <w:marBottom w:val="0"/>
      <w:divBdr>
        <w:top w:val="none" w:sz="0" w:space="0" w:color="auto"/>
        <w:left w:val="none" w:sz="0" w:space="0" w:color="auto"/>
        <w:bottom w:val="none" w:sz="0" w:space="0" w:color="auto"/>
        <w:right w:val="none" w:sz="0" w:space="0" w:color="auto"/>
      </w:divBdr>
      <w:divsChild>
        <w:div w:id="184638967">
          <w:marLeft w:val="0"/>
          <w:marRight w:val="0"/>
          <w:marTop w:val="0"/>
          <w:marBottom w:val="0"/>
          <w:divBdr>
            <w:top w:val="none" w:sz="0" w:space="0" w:color="auto"/>
            <w:left w:val="none" w:sz="0" w:space="0" w:color="auto"/>
            <w:bottom w:val="none" w:sz="0" w:space="0" w:color="auto"/>
            <w:right w:val="none" w:sz="0" w:space="0" w:color="auto"/>
          </w:divBdr>
        </w:div>
      </w:divsChild>
    </w:div>
    <w:div w:id="1652054795">
      <w:bodyDiv w:val="1"/>
      <w:marLeft w:val="0"/>
      <w:marRight w:val="0"/>
      <w:marTop w:val="0"/>
      <w:marBottom w:val="0"/>
      <w:divBdr>
        <w:top w:val="none" w:sz="0" w:space="0" w:color="auto"/>
        <w:left w:val="none" w:sz="0" w:space="0" w:color="auto"/>
        <w:bottom w:val="none" w:sz="0" w:space="0" w:color="auto"/>
        <w:right w:val="none" w:sz="0" w:space="0" w:color="auto"/>
      </w:divBdr>
    </w:div>
    <w:div w:id="1709644728">
      <w:bodyDiv w:val="1"/>
      <w:marLeft w:val="0"/>
      <w:marRight w:val="0"/>
      <w:marTop w:val="0"/>
      <w:marBottom w:val="0"/>
      <w:divBdr>
        <w:top w:val="none" w:sz="0" w:space="0" w:color="auto"/>
        <w:left w:val="none" w:sz="0" w:space="0" w:color="auto"/>
        <w:bottom w:val="none" w:sz="0" w:space="0" w:color="auto"/>
        <w:right w:val="none" w:sz="0" w:space="0" w:color="auto"/>
      </w:divBdr>
      <w:divsChild>
        <w:div w:id="2142530090">
          <w:marLeft w:val="0"/>
          <w:marRight w:val="0"/>
          <w:marTop w:val="0"/>
          <w:marBottom w:val="0"/>
          <w:divBdr>
            <w:top w:val="none" w:sz="0" w:space="0" w:color="auto"/>
            <w:left w:val="none" w:sz="0" w:space="0" w:color="auto"/>
            <w:bottom w:val="none" w:sz="0" w:space="0" w:color="auto"/>
            <w:right w:val="none" w:sz="0" w:space="0" w:color="auto"/>
          </w:divBdr>
          <w:divsChild>
            <w:div w:id="527596787">
              <w:marLeft w:val="0"/>
              <w:marRight w:val="0"/>
              <w:marTop w:val="0"/>
              <w:marBottom w:val="0"/>
              <w:divBdr>
                <w:top w:val="none" w:sz="0" w:space="0" w:color="auto"/>
                <w:left w:val="none" w:sz="0" w:space="0" w:color="auto"/>
                <w:bottom w:val="none" w:sz="0" w:space="0" w:color="auto"/>
                <w:right w:val="none" w:sz="0" w:space="0" w:color="auto"/>
              </w:divBdr>
            </w:div>
            <w:div w:id="1648321536">
              <w:marLeft w:val="0"/>
              <w:marRight w:val="0"/>
              <w:marTop w:val="0"/>
              <w:marBottom w:val="0"/>
              <w:divBdr>
                <w:top w:val="none" w:sz="0" w:space="0" w:color="auto"/>
                <w:left w:val="none" w:sz="0" w:space="0" w:color="auto"/>
                <w:bottom w:val="none" w:sz="0" w:space="0" w:color="auto"/>
                <w:right w:val="none" w:sz="0" w:space="0" w:color="auto"/>
              </w:divBdr>
            </w:div>
            <w:div w:id="17641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59824">
      <w:bodyDiv w:val="1"/>
      <w:marLeft w:val="0"/>
      <w:marRight w:val="0"/>
      <w:marTop w:val="0"/>
      <w:marBottom w:val="0"/>
      <w:divBdr>
        <w:top w:val="none" w:sz="0" w:space="0" w:color="auto"/>
        <w:left w:val="none" w:sz="0" w:space="0" w:color="auto"/>
        <w:bottom w:val="none" w:sz="0" w:space="0" w:color="auto"/>
        <w:right w:val="none" w:sz="0" w:space="0" w:color="auto"/>
      </w:divBdr>
      <w:divsChild>
        <w:div w:id="495998702">
          <w:marLeft w:val="0"/>
          <w:marRight w:val="0"/>
          <w:marTop w:val="0"/>
          <w:marBottom w:val="0"/>
          <w:divBdr>
            <w:top w:val="none" w:sz="0" w:space="0" w:color="auto"/>
            <w:left w:val="none" w:sz="0" w:space="0" w:color="auto"/>
            <w:bottom w:val="none" w:sz="0" w:space="0" w:color="auto"/>
            <w:right w:val="none" w:sz="0" w:space="0" w:color="auto"/>
          </w:divBdr>
        </w:div>
        <w:div w:id="284964602">
          <w:marLeft w:val="0"/>
          <w:marRight w:val="0"/>
          <w:marTop w:val="0"/>
          <w:marBottom w:val="0"/>
          <w:divBdr>
            <w:top w:val="none" w:sz="0" w:space="0" w:color="auto"/>
            <w:left w:val="none" w:sz="0" w:space="0" w:color="auto"/>
            <w:bottom w:val="none" w:sz="0" w:space="0" w:color="auto"/>
            <w:right w:val="none" w:sz="0" w:space="0" w:color="auto"/>
          </w:divBdr>
        </w:div>
        <w:div w:id="499395390">
          <w:marLeft w:val="0"/>
          <w:marRight w:val="0"/>
          <w:marTop w:val="0"/>
          <w:marBottom w:val="0"/>
          <w:divBdr>
            <w:top w:val="none" w:sz="0" w:space="0" w:color="auto"/>
            <w:left w:val="none" w:sz="0" w:space="0" w:color="auto"/>
            <w:bottom w:val="none" w:sz="0" w:space="0" w:color="auto"/>
            <w:right w:val="none" w:sz="0" w:space="0" w:color="auto"/>
          </w:divBdr>
        </w:div>
        <w:div w:id="2096781805">
          <w:marLeft w:val="0"/>
          <w:marRight w:val="0"/>
          <w:marTop w:val="0"/>
          <w:marBottom w:val="0"/>
          <w:divBdr>
            <w:top w:val="none" w:sz="0" w:space="0" w:color="auto"/>
            <w:left w:val="none" w:sz="0" w:space="0" w:color="auto"/>
            <w:bottom w:val="none" w:sz="0" w:space="0" w:color="auto"/>
            <w:right w:val="none" w:sz="0" w:space="0" w:color="auto"/>
          </w:divBdr>
        </w:div>
        <w:div w:id="1769615192">
          <w:marLeft w:val="0"/>
          <w:marRight w:val="0"/>
          <w:marTop w:val="0"/>
          <w:marBottom w:val="0"/>
          <w:divBdr>
            <w:top w:val="none" w:sz="0" w:space="0" w:color="auto"/>
            <w:left w:val="none" w:sz="0" w:space="0" w:color="auto"/>
            <w:bottom w:val="none" w:sz="0" w:space="0" w:color="auto"/>
            <w:right w:val="none" w:sz="0" w:space="0" w:color="auto"/>
          </w:divBdr>
        </w:div>
        <w:div w:id="1434933314">
          <w:marLeft w:val="0"/>
          <w:marRight w:val="0"/>
          <w:marTop w:val="0"/>
          <w:marBottom w:val="0"/>
          <w:divBdr>
            <w:top w:val="none" w:sz="0" w:space="0" w:color="auto"/>
            <w:left w:val="none" w:sz="0" w:space="0" w:color="auto"/>
            <w:bottom w:val="none" w:sz="0" w:space="0" w:color="auto"/>
            <w:right w:val="none" w:sz="0" w:space="0" w:color="auto"/>
          </w:divBdr>
        </w:div>
        <w:div w:id="290017235">
          <w:marLeft w:val="0"/>
          <w:marRight w:val="0"/>
          <w:marTop w:val="0"/>
          <w:marBottom w:val="0"/>
          <w:divBdr>
            <w:top w:val="none" w:sz="0" w:space="0" w:color="auto"/>
            <w:left w:val="none" w:sz="0" w:space="0" w:color="auto"/>
            <w:bottom w:val="none" w:sz="0" w:space="0" w:color="auto"/>
            <w:right w:val="none" w:sz="0" w:space="0" w:color="auto"/>
          </w:divBdr>
        </w:div>
        <w:div w:id="2097899887">
          <w:marLeft w:val="0"/>
          <w:marRight w:val="0"/>
          <w:marTop w:val="0"/>
          <w:marBottom w:val="0"/>
          <w:divBdr>
            <w:top w:val="none" w:sz="0" w:space="0" w:color="auto"/>
            <w:left w:val="none" w:sz="0" w:space="0" w:color="auto"/>
            <w:bottom w:val="none" w:sz="0" w:space="0" w:color="auto"/>
            <w:right w:val="none" w:sz="0" w:space="0" w:color="auto"/>
          </w:divBdr>
        </w:div>
        <w:div w:id="2083285318">
          <w:marLeft w:val="0"/>
          <w:marRight w:val="0"/>
          <w:marTop w:val="0"/>
          <w:marBottom w:val="0"/>
          <w:divBdr>
            <w:top w:val="none" w:sz="0" w:space="0" w:color="auto"/>
            <w:left w:val="none" w:sz="0" w:space="0" w:color="auto"/>
            <w:bottom w:val="none" w:sz="0" w:space="0" w:color="auto"/>
            <w:right w:val="none" w:sz="0" w:space="0" w:color="auto"/>
          </w:divBdr>
        </w:div>
        <w:div w:id="1507285265">
          <w:marLeft w:val="0"/>
          <w:marRight w:val="0"/>
          <w:marTop w:val="0"/>
          <w:marBottom w:val="0"/>
          <w:divBdr>
            <w:top w:val="none" w:sz="0" w:space="0" w:color="auto"/>
            <w:left w:val="none" w:sz="0" w:space="0" w:color="auto"/>
            <w:bottom w:val="none" w:sz="0" w:space="0" w:color="auto"/>
            <w:right w:val="none" w:sz="0" w:space="0" w:color="auto"/>
          </w:divBdr>
        </w:div>
        <w:div w:id="378362751">
          <w:marLeft w:val="0"/>
          <w:marRight w:val="0"/>
          <w:marTop w:val="0"/>
          <w:marBottom w:val="0"/>
          <w:divBdr>
            <w:top w:val="none" w:sz="0" w:space="0" w:color="auto"/>
            <w:left w:val="none" w:sz="0" w:space="0" w:color="auto"/>
            <w:bottom w:val="none" w:sz="0" w:space="0" w:color="auto"/>
            <w:right w:val="none" w:sz="0" w:space="0" w:color="auto"/>
          </w:divBdr>
        </w:div>
        <w:div w:id="1090196562">
          <w:marLeft w:val="0"/>
          <w:marRight w:val="0"/>
          <w:marTop w:val="0"/>
          <w:marBottom w:val="0"/>
          <w:divBdr>
            <w:top w:val="none" w:sz="0" w:space="0" w:color="auto"/>
            <w:left w:val="none" w:sz="0" w:space="0" w:color="auto"/>
            <w:bottom w:val="none" w:sz="0" w:space="0" w:color="auto"/>
            <w:right w:val="none" w:sz="0" w:space="0" w:color="auto"/>
          </w:divBdr>
        </w:div>
        <w:div w:id="366608782">
          <w:marLeft w:val="0"/>
          <w:marRight w:val="0"/>
          <w:marTop w:val="0"/>
          <w:marBottom w:val="0"/>
          <w:divBdr>
            <w:top w:val="none" w:sz="0" w:space="0" w:color="auto"/>
            <w:left w:val="none" w:sz="0" w:space="0" w:color="auto"/>
            <w:bottom w:val="none" w:sz="0" w:space="0" w:color="auto"/>
            <w:right w:val="none" w:sz="0" w:space="0" w:color="auto"/>
          </w:divBdr>
        </w:div>
        <w:div w:id="901872666">
          <w:marLeft w:val="0"/>
          <w:marRight w:val="0"/>
          <w:marTop w:val="0"/>
          <w:marBottom w:val="0"/>
          <w:divBdr>
            <w:top w:val="none" w:sz="0" w:space="0" w:color="auto"/>
            <w:left w:val="none" w:sz="0" w:space="0" w:color="auto"/>
            <w:bottom w:val="none" w:sz="0" w:space="0" w:color="auto"/>
            <w:right w:val="none" w:sz="0" w:space="0" w:color="auto"/>
          </w:divBdr>
        </w:div>
        <w:div w:id="238173569">
          <w:marLeft w:val="0"/>
          <w:marRight w:val="0"/>
          <w:marTop w:val="0"/>
          <w:marBottom w:val="0"/>
          <w:divBdr>
            <w:top w:val="none" w:sz="0" w:space="0" w:color="auto"/>
            <w:left w:val="none" w:sz="0" w:space="0" w:color="auto"/>
            <w:bottom w:val="none" w:sz="0" w:space="0" w:color="auto"/>
            <w:right w:val="none" w:sz="0" w:space="0" w:color="auto"/>
          </w:divBdr>
        </w:div>
        <w:div w:id="281307264">
          <w:marLeft w:val="0"/>
          <w:marRight w:val="0"/>
          <w:marTop w:val="0"/>
          <w:marBottom w:val="0"/>
          <w:divBdr>
            <w:top w:val="none" w:sz="0" w:space="0" w:color="auto"/>
            <w:left w:val="none" w:sz="0" w:space="0" w:color="auto"/>
            <w:bottom w:val="none" w:sz="0" w:space="0" w:color="auto"/>
            <w:right w:val="none" w:sz="0" w:space="0" w:color="auto"/>
          </w:divBdr>
        </w:div>
      </w:divsChild>
    </w:div>
    <w:div w:id="1736315778">
      <w:bodyDiv w:val="1"/>
      <w:marLeft w:val="0"/>
      <w:marRight w:val="0"/>
      <w:marTop w:val="0"/>
      <w:marBottom w:val="0"/>
      <w:divBdr>
        <w:top w:val="none" w:sz="0" w:space="0" w:color="auto"/>
        <w:left w:val="none" w:sz="0" w:space="0" w:color="auto"/>
        <w:bottom w:val="none" w:sz="0" w:space="0" w:color="auto"/>
        <w:right w:val="none" w:sz="0" w:space="0" w:color="auto"/>
      </w:divBdr>
      <w:divsChild>
        <w:div w:id="1192960859">
          <w:marLeft w:val="0"/>
          <w:marRight w:val="0"/>
          <w:marTop w:val="0"/>
          <w:marBottom w:val="0"/>
          <w:divBdr>
            <w:top w:val="none" w:sz="0" w:space="0" w:color="auto"/>
            <w:left w:val="none" w:sz="0" w:space="0" w:color="auto"/>
            <w:bottom w:val="none" w:sz="0" w:space="0" w:color="auto"/>
            <w:right w:val="none" w:sz="0" w:space="0" w:color="auto"/>
          </w:divBdr>
        </w:div>
      </w:divsChild>
    </w:div>
    <w:div w:id="1780441978">
      <w:bodyDiv w:val="1"/>
      <w:marLeft w:val="0"/>
      <w:marRight w:val="0"/>
      <w:marTop w:val="0"/>
      <w:marBottom w:val="0"/>
      <w:divBdr>
        <w:top w:val="none" w:sz="0" w:space="0" w:color="auto"/>
        <w:left w:val="none" w:sz="0" w:space="0" w:color="auto"/>
        <w:bottom w:val="none" w:sz="0" w:space="0" w:color="auto"/>
        <w:right w:val="none" w:sz="0" w:space="0" w:color="auto"/>
      </w:divBdr>
    </w:div>
    <w:div w:id="1800340807">
      <w:bodyDiv w:val="1"/>
      <w:marLeft w:val="0"/>
      <w:marRight w:val="0"/>
      <w:marTop w:val="0"/>
      <w:marBottom w:val="0"/>
      <w:divBdr>
        <w:top w:val="none" w:sz="0" w:space="0" w:color="auto"/>
        <w:left w:val="none" w:sz="0" w:space="0" w:color="auto"/>
        <w:bottom w:val="none" w:sz="0" w:space="0" w:color="auto"/>
        <w:right w:val="none" w:sz="0" w:space="0" w:color="auto"/>
      </w:divBdr>
      <w:divsChild>
        <w:div w:id="1395618400">
          <w:marLeft w:val="0"/>
          <w:marRight w:val="0"/>
          <w:marTop w:val="0"/>
          <w:marBottom w:val="0"/>
          <w:divBdr>
            <w:top w:val="none" w:sz="0" w:space="0" w:color="auto"/>
            <w:left w:val="none" w:sz="0" w:space="0" w:color="auto"/>
            <w:bottom w:val="none" w:sz="0" w:space="0" w:color="auto"/>
            <w:right w:val="none" w:sz="0" w:space="0" w:color="auto"/>
          </w:divBdr>
        </w:div>
      </w:divsChild>
    </w:div>
    <w:div w:id="1818764930">
      <w:bodyDiv w:val="1"/>
      <w:marLeft w:val="0"/>
      <w:marRight w:val="0"/>
      <w:marTop w:val="0"/>
      <w:marBottom w:val="0"/>
      <w:divBdr>
        <w:top w:val="none" w:sz="0" w:space="0" w:color="auto"/>
        <w:left w:val="none" w:sz="0" w:space="0" w:color="auto"/>
        <w:bottom w:val="none" w:sz="0" w:space="0" w:color="auto"/>
        <w:right w:val="none" w:sz="0" w:space="0" w:color="auto"/>
      </w:divBdr>
      <w:divsChild>
        <w:div w:id="928806206">
          <w:marLeft w:val="0"/>
          <w:marRight w:val="0"/>
          <w:marTop w:val="0"/>
          <w:marBottom w:val="0"/>
          <w:divBdr>
            <w:top w:val="none" w:sz="0" w:space="0" w:color="auto"/>
            <w:left w:val="none" w:sz="0" w:space="0" w:color="auto"/>
            <w:bottom w:val="none" w:sz="0" w:space="0" w:color="auto"/>
            <w:right w:val="none" w:sz="0" w:space="0" w:color="auto"/>
          </w:divBdr>
          <w:divsChild>
            <w:div w:id="4366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348">
      <w:bodyDiv w:val="1"/>
      <w:marLeft w:val="0"/>
      <w:marRight w:val="0"/>
      <w:marTop w:val="0"/>
      <w:marBottom w:val="0"/>
      <w:divBdr>
        <w:top w:val="none" w:sz="0" w:space="0" w:color="auto"/>
        <w:left w:val="none" w:sz="0" w:space="0" w:color="auto"/>
        <w:bottom w:val="none" w:sz="0" w:space="0" w:color="auto"/>
        <w:right w:val="none" w:sz="0" w:space="0" w:color="auto"/>
      </w:divBdr>
      <w:divsChild>
        <w:div w:id="951933327">
          <w:marLeft w:val="0"/>
          <w:marRight w:val="0"/>
          <w:marTop w:val="0"/>
          <w:marBottom w:val="0"/>
          <w:divBdr>
            <w:top w:val="none" w:sz="0" w:space="0" w:color="auto"/>
            <w:left w:val="none" w:sz="0" w:space="0" w:color="auto"/>
            <w:bottom w:val="none" w:sz="0" w:space="0" w:color="auto"/>
            <w:right w:val="none" w:sz="0" w:space="0" w:color="auto"/>
          </w:divBdr>
          <w:divsChild>
            <w:div w:id="15654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754">
      <w:bodyDiv w:val="1"/>
      <w:marLeft w:val="0"/>
      <w:marRight w:val="0"/>
      <w:marTop w:val="0"/>
      <w:marBottom w:val="0"/>
      <w:divBdr>
        <w:top w:val="none" w:sz="0" w:space="0" w:color="auto"/>
        <w:left w:val="none" w:sz="0" w:space="0" w:color="auto"/>
        <w:bottom w:val="none" w:sz="0" w:space="0" w:color="auto"/>
        <w:right w:val="none" w:sz="0" w:space="0" w:color="auto"/>
      </w:divBdr>
      <w:divsChild>
        <w:div w:id="1641375837">
          <w:marLeft w:val="0"/>
          <w:marRight w:val="0"/>
          <w:marTop w:val="0"/>
          <w:marBottom w:val="0"/>
          <w:divBdr>
            <w:top w:val="none" w:sz="0" w:space="0" w:color="auto"/>
            <w:left w:val="none" w:sz="0" w:space="0" w:color="auto"/>
            <w:bottom w:val="none" w:sz="0" w:space="0" w:color="auto"/>
            <w:right w:val="none" w:sz="0" w:space="0" w:color="auto"/>
          </w:divBdr>
        </w:div>
      </w:divsChild>
    </w:div>
    <w:div w:id="1908297068">
      <w:bodyDiv w:val="1"/>
      <w:marLeft w:val="0"/>
      <w:marRight w:val="0"/>
      <w:marTop w:val="0"/>
      <w:marBottom w:val="0"/>
      <w:divBdr>
        <w:top w:val="none" w:sz="0" w:space="0" w:color="auto"/>
        <w:left w:val="none" w:sz="0" w:space="0" w:color="auto"/>
        <w:bottom w:val="none" w:sz="0" w:space="0" w:color="auto"/>
        <w:right w:val="none" w:sz="0" w:space="0" w:color="auto"/>
      </w:divBdr>
    </w:div>
    <w:div w:id="1911965417">
      <w:bodyDiv w:val="1"/>
      <w:marLeft w:val="0"/>
      <w:marRight w:val="0"/>
      <w:marTop w:val="0"/>
      <w:marBottom w:val="0"/>
      <w:divBdr>
        <w:top w:val="none" w:sz="0" w:space="0" w:color="auto"/>
        <w:left w:val="none" w:sz="0" w:space="0" w:color="auto"/>
        <w:bottom w:val="none" w:sz="0" w:space="0" w:color="auto"/>
        <w:right w:val="none" w:sz="0" w:space="0" w:color="auto"/>
      </w:divBdr>
      <w:divsChild>
        <w:div w:id="56056071">
          <w:marLeft w:val="0"/>
          <w:marRight w:val="0"/>
          <w:marTop w:val="0"/>
          <w:marBottom w:val="0"/>
          <w:divBdr>
            <w:top w:val="none" w:sz="0" w:space="0" w:color="auto"/>
            <w:left w:val="none" w:sz="0" w:space="0" w:color="auto"/>
            <w:bottom w:val="none" w:sz="0" w:space="0" w:color="auto"/>
            <w:right w:val="none" w:sz="0" w:space="0" w:color="auto"/>
          </w:divBdr>
          <w:divsChild>
            <w:div w:id="20055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002121679">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87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CC79A-3557-4240-B51D-58EAD0EB6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21</Pages>
  <Words>3756</Words>
  <Characters>21413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System and Software Requirements Definition</vt:lpstr>
    </vt:vector>
  </TitlesOfParts>
  <Company>USC CSE</Company>
  <LinksUpToDate>false</LinksUpToDate>
  <CharactersWithSpaces>25119</CharactersWithSpaces>
  <SharedDoc>false</SharedDoc>
  <HyperlinkBase/>
  <HLinks>
    <vt:vector size="480" baseType="variant">
      <vt:variant>
        <vt:i4>1310782</vt:i4>
      </vt:variant>
      <vt:variant>
        <vt:i4>482</vt:i4>
      </vt:variant>
      <vt:variant>
        <vt:i4>0</vt:i4>
      </vt:variant>
      <vt:variant>
        <vt:i4>5</vt:i4>
      </vt:variant>
      <vt:variant>
        <vt:lpwstr/>
      </vt:variant>
      <vt:variant>
        <vt:lpwstr>_Toc324413869</vt:lpwstr>
      </vt:variant>
      <vt:variant>
        <vt:i4>1310782</vt:i4>
      </vt:variant>
      <vt:variant>
        <vt:i4>476</vt:i4>
      </vt:variant>
      <vt:variant>
        <vt:i4>0</vt:i4>
      </vt:variant>
      <vt:variant>
        <vt:i4>5</vt:i4>
      </vt:variant>
      <vt:variant>
        <vt:lpwstr/>
      </vt:variant>
      <vt:variant>
        <vt:lpwstr>_Toc324413868</vt:lpwstr>
      </vt:variant>
      <vt:variant>
        <vt:i4>1310782</vt:i4>
      </vt:variant>
      <vt:variant>
        <vt:i4>470</vt:i4>
      </vt:variant>
      <vt:variant>
        <vt:i4>0</vt:i4>
      </vt:variant>
      <vt:variant>
        <vt:i4>5</vt:i4>
      </vt:variant>
      <vt:variant>
        <vt:lpwstr/>
      </vt:variant>
      <vt:variant>
        <vt:lpwstr>_Toc324413867</vt:lpwstr>
      </vt:variant>
      <vt:variant>
        <vt:i4>1310782</vt:i4>
      </vt:variant>
      <vt:variant>
        <vt:i4>464</vt:i4>
      </vt:variant>
      <vt:variant>
        <vt:i4>0</vt:i4>
      </vt:variant>
      <vt:variant>
        <vt:i4>5</vt:i4>
      </vt:variant>
      <vt:variant>
        <vt:lpwstr/>
      </vt:variant>
      <vt:variant>
        <vt:lpwstr>_Toc324413866</vt:lpwstr>
      </vt:variant>
      <vt:variant>
        <vt:i4>1310782</vt:i4>
      </vt:variant>
      <vt:variant>
        <vt:i4>458</vt:i4>
      </vt:variant>
      <vt:variant>
        <vt:i4>0</vt:i4>
      </vt:variant>
      <vt:variant>
        <vt:i4>5</vt:i4>
      </vt:variant>
      <vt:variant>
        <vt:lpwstr/>
      </vt:variant>
      <vt:variant>
        <vt:lpwstr>_Toc324413865</vt:lpwstr>
      </vt:variant>
      <vt:variant>
        <vt:i4>1310782</vt:i4>
      </vt:variant>
      <vt:variant>
        <vt:i4>452</vt:i4>
      </vt:variant>
      <vt:variant>
        <vt:i4>0</vt:i4>
      </vt:variant>
      <vt:variant>
        <vt:i4>5</vt:i4>
      </vt:variant>
      <vt:variant>
        <vt:lpwstr/>
      </vt:variant>
      <vt:variant>
        <vt:lpwstr>_Toc324413864</vt:lpwstr>
      </vt:variant>
      <vt:variant>
        <vt:i4>1310782</vt:i4>
      </vt:variant>
      <vt:variant>
        <vt:i4>446</vt:i4>
      </vt:variant>
      <vt:variant>
        <vt:i4>0</vt:i4>
      </vt:variant>
      <vt:variant>
        <vt:i4>5</vt:i4>
      </vt:variant>
      <vt:variant>
        <vt:lpwstr/>
      </vt:variant>
      <vt:variant>
        <vt:lpwstr>_Toc324413863</vt:lpwstr>
      </vt:variant>
      <vt:variant>
        <vt:i4>1310782</vt:i4>
      </vt:variant>
      <vt:variant>
        <vt:i4>440</vt:i4>
      </vt:variant>
      <vt:variant>
        <vt:i4>0</vt:i4>
      </vt:variant>
      <vt:variant>
        <vt:i4>5</vt:i4>
      </vt:variant>
      <vt:variant>
        <vt:lpwstr/>
      </vt:variant>
      <vt:variant>
        <vt:lpwstr>_Toc324413862</vt:lpwstr>
      </vt:variant>
      <vt:variant>
        <vt:i4>1310782</vt:i4>
      </vt:variant>
      <vt:variant>
        <vt:i4>434</vt:i4>
      </vt:variant>
      <vt:variant>
        <vt:i4>0</vt:i4>
      </vt:variant>
      <vt:variant>
        <vt:i4>5</vt:i4>
      </vt:variant>
      <vt:variant>
        <vt:lpwstr/>
      </vt:variant>
      <vt:variant>
        <vt:lpwstr>_Toc324413861</vt:lpwstr>
      </vt:variant>
      <vt:variant>
        <vt:i4>1310782</vt:i4>
      </vt:variant>
      <vt:variant>
        <vt:i4>428</vt:i4>
      </vt:variant>
      <vt:variant>
        <vt:i4>0</vt:i4>
      </vt:variant>
      <vt:variant>
        <vt:i4>5</vt:i4>
      </vt:variant>
      <vt:variant>
        <vt:lpwstr/>
      </vt:variant>
      <vt:variant>
        <vt:lpwstr>_Toc324413860</vt:lpwstr>
      </vt:variant>
      <vt:variant>
        <vt:i4>1507390</vt:i4>
      </vt:variant>
      <vt:variant>
        <vt:i4>419</vt:i4>
      </vt:variant>
      <vt:variant>
        <vt:i4>0</vt:i4>
      </vt:variant>
      <vt:variant>
        <vt:i4>5</vt:i4>
      </vt:variant>
      <vt:variant>
        <vt:lpwstr/>
      </vt:variant>
      <vt:variant>
        <vt:lpwstr>_Toc324413859</vt:lpwstr>
      </vt:variant>
      <vt:variant>
        <vt:i4>1507390</vt:i4>
      </vt:variant>
      <vt:variant>
        <vt:i4>413</vt:i4>
      </vt:variant>
      <vt:variant>
        <vt:i4>0</vt:i4>
      </vt:variant>
      <vt:variant>
        <vt:i4>5</vt:i4>
      </vt:variant>
      <vt:variant>
        <vt:lpwstr/>
      </vt:variant>
      <vt:variant>
        <vt:lpwstr>_Toc324413858</vt:lpwstr>
      </vt:variant>
      <vt:variant>
        <vt:i4>1507390</vt:i4>
      </vt:variant>
      <vt:variant>
        <vt:i4>407</vt:i4>
      </vt:variant>
      <vt:variant>
        <vt:i4>0</vt:i4>
      </vt:variant>
      <vt:variant>
        <vt:i4>5</vt:i4>
      </vt:variant>
      <vt:variant>
        <vt:lpwstr/>
      </vt:variant>
      <vt:variant>
        <vt:lpwstr>_Toc324413857</vt:lpwstr>
      </vt:variant>
      <vt:variant>
        <vt:i4>1507390</vt:i4>
      </vt:variant>
      <vt:variant>
        <vt:i4>401</vt:i4>
      </vt:variant>
      <vt:variant>
        <vt:i4>0</vt:i4>
      </vt:variant>
      <vt:variant>
        <vt:i4>5</vt:i4>
      </vt:variant>
      <vt:variant>
        <vt:lpwstr/>
      </vt:variant>
      <vt:variant>
        <vt:lpwstr>_Toc324413856</vt:lpwstr>
      </vt:variant>
      <vt:variant>
        <vt:i4>1507390</vt:i4>
      </vt:variant>
      <vt:variant>
        <vt:i4>395</vt:i4>
      </vt:variant>
      <vt:variant>
        <vt:i4>0</vt:i4>
      </vt:variant>
      <vt:variant>
        <vt:i4>5</vt:i4>
      </vt:variant>
      <vt:variant>
        <vt:lpwstr/>
      </vt:variant>
      <vt:variant>
        <vt:lpwstr>_Toc324413855</vt:lpwstr>
      </vt:variant>
      <vt:variant>
        <vt:i4>1507390</vt:i4>
      </vt:variant>
      <vt:variant>
        <vt:i4>389</vt:i4>
      </vt:variant>
      <vt:variant>
        <vt:i4>0</vt:i4>
      </vt:variant>
      <vt:variant>
        <vt:i4>5</vt:i4>
      </vt:variant>
      <vt:variant>
        <vt:lpwstr/>
      </vt:variant>
      <vt:variant>
        <vt:lpwstr>_Toc324413854</vt:lpwstr>
      </vt:variant>
      <vt:variant>
        <vt:i4>1507390</vt:i4>
      </vt:variant>
      <vt:variant>
        <vt:i4>383</vt:i4>
      </vt:variant>
      <vt:variant>
        <vt:i4>0</vt:i4>
      </vt:variant>
      <vt:variant>
        <vt:i4>5</vt:i4>
      </vt:variant>
      <vt:variant>
        <vt:lpwstr/>
      </vt:variant>
      <vt:variant>
        <vt:lpwstr>_Toc324413853</vt:lpwstr>
      </vt:variant>
      <vt:variant>
        <vt:i4>1507390</vt:i4>
      </vt:variant>
      <vt:variant>
        <vt:i4>377</vt:i4>
      </vt:variant>
      <vt:variant>
        <vt:i4>0</vt:i4>
      </vt:variant>
      <vt:variant>
        <vt:i4>5</vt:i4>
      </vt:variant>
      <vt:variant>
        <vt:lpwstr/>
      </vt:variant>
      <vt:variant>
        <vt:lpwstr>_Toc324413852</vt:lpwstr>
      </vt:variant>
      <vt:variant>
        <vt:i4>1507390</vt:i4>
      </vt:variant>
      <vt:variant>
        <vt:i4>371</vt:i4>
      </vt:variant>
      <vt:variant>
        <vt:i4>0</vt:i4>
      </vt:variant>
      <vt:variant>
        <vt:i4>5</vt:i4>
      </vt:variant>
      <vt:variant>
        <vt:lpwstr/>
      </vt:variant>
      <vt:variant>
        <vt:lpwstr>_Toc324413851</vt:lpwstr>
      </vt:variant>
      <vt:variant>
        <vt:i4>1507390</vt:i4>
      </vt:variant>
      <vt:variant>
        <vt:i4>365</vt:i4>
      </vt:variant>
      <vt:variant>
        <vt:i4>0</vt:i4>
      </vt:variant>
      <vt:variant>
        <vt:i4>5</vt:i4>
      </vt:variant>
      <vt:variant>
        <vt:lpwstr/>
      </vt:variant>
      <vt:variant>
        <vt:lpwstr>_Toc324413850</vt:lpwstr>
      </vt:variant>
      <vt:variant>
        <vt:i4>1441854</vt:i4>
      </vt:variant>
      <vt:variant>
        <vt:i4>359</vt:i4>
      </vt:variant>
      <vt:variant>
        <vt:i4>0</vt:i4>
      </vt:variant>
      <vt:variant>
        <vt:i4>5</vt:i4>
      </vt:variant>
      <vt:variant>
        <vt:lpwstr/>
      </vt:variant>
      <vt:variant>
        <vt:lpwstr>_Toc324413849</vt:lpwstr>
      </vt:variant>
      <vt:variant>
        <vt:i4>1441854</vt:i4>
      </vt:variant>
      <vt:variant>
        <vt:i4>353</vt:i4>
      </vt:variant>
      <vt:variant>
        <vt:i4>0</vt:i4>
      </vt:variant>
      <vt:variant>
        <vt:i4>5</vt:i4>
      </vt:variant>
      <vt:variant>
        <vt:lpwstr/>
      </vt:variant>
      <vt:variant>
        <vt:lpwstr>_Toc324413848</vt:lpwstr>
      </vt:variant>
      <vt:variant>
        <vt:i4>1441854</vt:i4>
      </vt:variant>
      <vt:variant>
        <vt:i4>347</vt:i4>
      </vt:variant>
      <vt:variant>
        <vt:i4>0</vt:i4>
      </vt:variant>
      <vt:variant>
        <vt:i4>5</vt:i4>
      </vt:variant>
      <vt:variant>
        <vt:lpwstr/>
      </vt:variant>
      <vt:variant>
        <vt:lpwstr>_Toc324413847</vt:lpwstr>
      </vt:variant>
      <vt:variant>
        <vt:i4>1441854</vt:i4>
      </vt:variant>
      <vt:variant>
        <vt:i4>341</vt:i4>
      </vt:variant>
      <vt:variant>
        <vt:i4>0</vt:i4>
      </vt:variant>
      <vt:variant>
        <vt:i4>5</vt:i4>
      </vt:variant>
      <vt:variant>
        <vt:lpwstr/>
      </vt:variant>
      <vt:variant>
        <vt:lpwstr>_Toc324413846</vt:lpwstr>
      </vt:variant>
      <vt:variant>
        <vt:i4>1441854</vt:i4>
      </vt:variant>
      <vt:variant>
        <vt:i4>335</vt:i4>
      </vt:variant>
      <vt:variant>
        <vt:i4>0</vt:i4>
      </vt:variant>
      <vt:variant>
        <vt:i4>5</vt:i4>
      </vt:variant>
      <vt:variant>
        <vt:lpwstr/>
      </vt:variant>
      <vt:variant>
        <vt:lpwstr>_Toc324413845</vt:lpwstr>
      </vt:variant>
      <vt:variant>
        <vt:i4>1441854</vt:i4>
      </vt:variant>
      <vt:variant>
        <vt:i4>329</vt:i4>
      </vt:variant>
      <vt:variant>
        <vt:i4>0</vt:i4>
      </vt:variant>
      <vt:variant>
        <vt:i4>5</vt:i4>
      </vt:variant>
      <vt:variant>
        <vt:lpwstr/>
      </vt:variant>
      <vt:variant>
        <vt:lpwstr>_Toc324413844</vt:lpwstr>
      </vt:variant>
      <vt:variant>
        <vt:i4>1441854</vt:i4>
      </vt:variant>
      <vt:variant>
        <vt:i4>323</vt:i4>
      </vt:variant>
      <vt:variant>
        <vt:i4>0</vt:i4>
      </vt:variant>
      <vt:variant>
        <vt:i4>5</vt:i4>
      </vt:variant>
      <vt:variant>
        <vt:lpwstr/>
      </vt:variant>
      <vt:variant>
        <vt:lpwstr>_Toc324413843</vt:lpwstr>
      </vt:variant>
      <vt:variant>
        <vt:i4>1441854</vt:i4>
      </vt:variant>
      <vt:variant>
        <vt:i4>317</vt:i4>
      </vt:variant>
      <vt:variant>
        <vt:i4>0</vt:i4>
      </vt:variant>
      <vt:variant>
        <vt:i4>5</vt:i4>
      </vt:variant>
      <vt:variant>
        <vt:lpwstr/>
      </vt:variant>
      <vt:variant>
        <vt:lpwstr>_Toc324413842</vt:lpwstr>
      </vt:variant>
      <vt:variant>
        <vt:i4>1441854</vt:i4>
      </vt:variant>
      <vt:variant>
        <vt:i4>311</vt:i4>
      </vt:variant>
      <vt:variant>
        <vt:i4>0</vt:i4>
      </vt:variant>
      <vt:variant>
        <vt:i4>5</vt:i4>
      </vt:variant>
      <vt:variant>
        <vt:lpwstr/>
      </vt:variant>
      <vt:variant>
        <vt:lpwstr>_Toc324413841</vt:lpwstr>
      </vt:variant>
      <vt:variant>
        <vt:i4>1441854</vt:i4>
      </vt:variant>
      <vt:variant>
        <vt:i4>305</vt:i4>
      </vt:variant>
      <vt:variant>
        <vt:i4>0</vt:i4>
      </vt:variant>
      <vt:variant>
        <vt:i4>5</vt:i4>
      </vt:variant>
      <vt:variant>
        <vt:lpwstr/>
      </vt:variant>
      <vt:variant>
        <vt:lpwstr>_Toc324413840</vt:lpwstr>
      </vt:variant>
      <vt:variant>
        <vt:i4>1114174</vt:i4>
      </vt:variant>
      <vt:variant>
        <vt:i4>299</vt:i4>
      </vt:variant>
      <vt:variant>
        <vt:i4>0</vt:i4>
      </vt:variant>
      <vt:variant>
        <vt:i4>5</vt:i4>
      </vt:variant>
      <vt:variant>
        <vt:lpwstr/>
      </vt:variant>
      <vt:variant>
        <vt:lpwstr>_Toc324413839</vt:lpwstr>
      </vt:variant>
      <vt:variant>
        <vt:i4>1114174</vt:i4>
      </vt:variant>
      <vt:variant>
        <vt:i4>293</vt:i4>
      </vt:variant>
      <vt:variant>
        <vt:i4>0</vt:i4>
      </vt:variant>
      <vt:variant>
        <vt:i4>5</vt:i4>
      </vt:variant>
      <vt:variant>
        <vt:lpwstr/>
      </vt:variant>
      <vt:variant>
        <vt:lpwstr>_Toc324413838</vt:lpwstr>
      </vt:variant>
      <vt:variant>
        <vt:i4>1114174</vt:i4>
      </vt:variant>
      <vt:variant>
        <vt:i4>287</vt:i4>
      </vt:variant>
      <vt:variant>
        <vt:i4>0</vt:i4>
      </vt:variant>
      <vt:variant>
        <vt:i4>5</vt:i4>
      </vt:variant>
      <vt:variant>
        <vt:lpwstr/>
      </vt:variant>
      <vt:variant>
        <vt:lpwstr>_Toc324413837</vt:lpwstr>
      </vt:variant>
      <vt:variant>
        <vt:i4>1114174</vt:i4>
      </vt:variant>
      <vt:variant>
        <vt:i4>281</vt:i4>
      </vt:variant>
      <vt:variant>
        <vt:i4>0</vt:i4>
      </vt:variant>
      <vt:variant>
        <vt:i4>5</vt:i4>
      </vt:variant>
      <vt:variant>
        <vt:lpwstr/>
      </vt:variant>
      <vt:variant>
        <vt:lpwstr>_Toc324413836</vt:lpwstr>
      </vt:variant>
      <vt:variant>
        <vt:i4>1114174</vt:i4>
      </vt:variant>
      <vt:variant>
        <vt:i4>275</vt:i4>
      </vt:variant>
      <vt:variant>
        <vt:i4>0</vt:i4>
      </vt:variant>
      <vt:variant>
        <vt:i4>5</vt:i4>
      </vt:variant>
      <vt:variant>
        <vt:lpwstr/>
      </vt:variant>
      <vt:variant>
        <vt:lpwstr>_Toc324413835</vt:lpwstr>
      </vt:variant>
      <vt:variant>
        <vt:i4>1114174</vt:i4>
      </vt:variant>
      <vt:variant>
        <vt:i4>269</vt:i4>
      </vt:variant>
      <vt:variant>
        <vt:i4>0</vt:i4>
      </vt:variant>
      <vt:variant>
        <vt:i4>5</vt:i4>
      </vt:variant>
      <vt:variant>
        <vt:lpwstr/>
      </vt:variant>
      <vt:variant>
        <vt:lpwstr>_Toc324413834</vt:lpwstr>
      </vt:variant>
      <vt:variant>
        <vt:i4>1114174</vt:i4>
      </vt:variant>
      <vt:variant>
        <vt:i4>263</vt:i4>
      </vt:variant>
      <vt:variant>
        <vt:i4>0</vt:i4>
      </vt:variant>
      <vt:variant>
        <vt:i4>5</vt:i4>
      </vt:variant>
      <vt:variant>
        <vt:lpwstr/>
      </vt:variant>
      <vt:variant>
        <vt:lpwstr>_Toc324413833</vt:lpwstr>
      </vt:variant>
      <vt:variant>
        <vt:i4>1114174</vt:i4>
      </vt:variant>
      <vt:variant>
        <vt:i4>257</vt:i4>
      </vt:variant>
      <vt:variant>
        <vt:i4>0</vt:i4>
      </vt:variant>
      <vt:variant>
        <vt:i4>5</vt:i4>
      </vt:variant>
      <vt:variant>
        <vt:lpwstr/>
      </vt:variant>
      <vt:variant>
        <vt:lpwstr>_Toc324413832</vt:lpwstr>
      </vt:variant>
      <vt:variant>
        <vt:i4>1114174</vt:i4>
      </vt:variant>
      <vt:variant>
        <vt:i4>251</vt:i4>
      </vt:variant>
      <vt:variant>
        <vt:i4>0</vt:i4>
      </vt:variant>
      <vt:variant>
        <vt:i4>5</vt:i4>
      </vt:variant>
      <vt:variant>
        <vt:lpwstr/>
      </vt:variant>
      <vt:variant>
        <vt:lpwstr>_Toc324413831</vt:lpwstr>
      </vt:variant>
      <vt:variant>
        <vt:i4>1114174</vt:i4>
      </vt:variant>
      <vt:variant>
        <vt:i4>245</vt:i4>
      </vt:variant>
      <vt:variant>
        <vt:i4>0</vt:i4>
      </vt:variant>
      <vt:variant>
        <vt:i4>5</vt:i4>
      </vt:variant>
      <vt:variant>
        <vt:lpwstr/>
      </vt:variant>
      <vt:variant>
        <vt:lpwstr>_Toc324413830</vt:lpwstr>
      </vt:variant>
      <vt:variant>
        <vt:i4>1048638</vt:i4>
      </vt:variant>
      <vt:variant>
        <vt:i4>239</vt:i4>
      </vt:variant>
      <vt:variant>
        <vt:i4>0</vt:i4>
      </vt:variant>
      <vt:variant>
        <vt:i4>5</vt:i4>
      </vt:variant>
      <vt:variant>
        <vt:lpwstr/>
      </vt:variant>
      <vt:variant>
        <vt:lpwstr>_Toc324413829</vt:lpwstr>
      </vt:variant>
      <vt:variant>
        <vt:i4>1048638</vt:i4>
      </vt:variant>
      <vt:variant>
        <vt:i4>233</vt:i4>
      </vt:variant>
      <vt:variant>
        <vt:i4>0</vt:i4>
      </vt:variant>
      <vt:variant>
        <vt:i4>5</vt:i4>
      </vt:variant>
      <vt:variant>
        <vt:lpwstr/>
      </vt:variant>
      <vt:variant>
        <vt:lpwstr>_Toc324413828</vt:lpwstr>
      </vt:variant>
      <vt:variant>
        <vt:i4>1048638</vt:i4>
      </vt:variant>
      <vt:variant>
        <vt:i4>227</vt:i4>
      </vt:variant>
      <vt:variant>
        <vt:i4>0</vt:i4>
      </vt:variant>
      <vt:variant>
        <vt:i4>5</vt:i4>
      </vt:variant>
      <vt:variant>
        <vt:lpwstr/>
      </vt:variant>
      <vt:variant>
        <vt:lpwstr>_Toc324413827</vt:lpwstr>
      </vt:variant>
      <vt:variant>
        <vt:i4>1048638</vt:i4>
      </vt:variant>
      <vt:variant>
        <vt:i4>221</vt:i4>
      </vt:variant>
      <vt:variant>
        <vt:i4>0</vt:i4>
      </vt:variant>
      <vt:variant>
        <vt:i4>5</vt:i4>
      </vt:variant>
      <vt:variant>
        <vt:lpwstr/>
      </vt:variant>
      <vt:variant>
        <vt:lpwstr>_Toc324413826</vt:lpwstr>
      </vt:variant>
      <vt:variant>
        <vt:i4>1048638</vt:i4>
      </vt:variant>
      <vt:variant>
        <vt:i4>215</vt:i4>
      </vt:variant>
      <vt:variant>
        <vt:i4>0</vt:i4>
      </vt:variant>
      <vt:variant>
        <vt:i4>5</vt:i4>
      </vt:variant>
      <vt:variant>
        <vt:lpwstr/>
      </vt:variant>
      <vt:variant>
        <vt:lpwstr>_Toc324413825</vt:lpwstr>
      </vt:variant>
      <vt:variant>
        <vt:i4>1048638</vt:i4>
      </vt:variant>
      <vt:variant>
        <vt:i4>209</vt:i4>
      </vt:variant>
      <vt:variant>
        <vt:i4>0</vt:i4>
      </vt:variant>
      <vt:variant>
        <vt:i4>5</vt:i4>
      </vt:variant>
      <vt:variant>
        <vt:lpwstr/>
      </vt:variant>
      <vt:variant>
        <vt:lpwstr>_Toc324413824</vt:lpwstr>
      </vt:variant>
      <vt:variant>
        <vt:i4>1048638</vt:i4>
      </vt:variant>
      <vt:variant>
        <vt:i4>203</vt:i4>
      </vt:variant>
      <vt:variant>
        <vt:i4>0</vt:i4>
      </vt:variant>
      <vt:variant>
        <vt:i4>5</vt:i4>
      </vt:variant>
      <vt:variant>
        <vt:lpwstr/>
      </vt:variant>
      <vt:variant>
        <vt:lpwstr>_Toc324413823</vt:lpwstr>
      </vt:variant>
      <vt:variant>
        <vt:i4>1048638</vt:i4>
      </vt:variant>
      <vt:variant>
        <vt:i4>194</vt:i4>
      </vt:variant>
      <vt:variant>
        <vt:i4>0</vt:i4>
      </vt:variant>
      <vt:variant>
        <vt:i4>5</vt:i4>
      </vt:variant>
      <vt:variant>
        <vt:lpwstr/>
      </vt:variant>
      <vt:variant>
        <vt:lpwstr>_Toc324413822</vt:lpwstr>
      </vt:variant>
      <vt:variant>
        <vt:i4>1048638</vt:i4>
      </vt:variant>
      <vt:variant>
        <vt:i4>188</vt:i4>
      </vt:variant>
      <vt:variant>
        <vt:i4>0</vt:i4>
      </vt:variant>
      <vt:variant>
        <vt:i4>5</vt:i4>
      </vt:variant>
      <vt:variant>
        <vt:lpwstr/>
      </vt:variant>
      <vt:variant>
        <vt:lpwstr>_Toc324413821</vt:lpwstr>
      </vt:variant>
      <vt:variant>
        <vt:i4>1048638</vt:i4>
      </vt:variant>
      <vt:variant>
        <vt:i4>182</vt:i4>
      </vt:variant>
      <vt:variant>
        <vt:i4>0</vt:i4>
      </vt:variant>
      <vt:variant>
        <vt:i4>5</vt:i4>
      </vt:variant>
      <vt:variant>
        <vt:lpwstr/>
      </vt:variant>
      <vt:variant>
        <vt:lpwstr>_Toc324413820</vt:lpwstr>
      </vt:variant>
      <vt:variant>
        <vt:i4>1245246</vt:i4>
      </vt:variant>
      <vt:variant>
        <vt:i4>176</vt:i4>
      </vt:variant>
      <vt:variant>
        <vt:i4>0</vt:i4>
      </vt:variant>
      <vt:variant>
        <vt:i4>5</vt:i4>
      </vt:variant>
      <vt:variant>
        <vt:lpwstr/>
      </vt:variant>
      <vt:variant>
        <vt:lpwstr>_Toc324413819</vt:lpwstr>
      </vt:variant>
      <vt:variant>
        <vt:i4>1245246</vt:i4>
      </vt:variant>
      <vt:variant>
        <vt:i4>170</vt:i4>
      </vt:variant>
      <vt:variant>
        <vt:i4>0</vt:i4>
      </vt:variant>
      <vt:variant>
        <vt:i4>5</vt:i4>
      </vt:variant>
      <vt:variant>
        <vt:lpwstr/>
      </vt:variant>
      <vt:variant>
        <vt:lpwstr>_Toc324413818</vt:lpwstr>
      </vt:variant>
      <vt:variant>
        <vt:i4>1245246</vt:i4>
      </vt:variant>
      <vt:variant>
        <vt:i4>164</vt:i4>
      </vt:variant>
      <vt:variant>
        <vt:i4>0</vt:i4>
      </vt:variant>
      <vt:variant>
        <vt:i4>5</vt:i4>
      </vt:variant>
      <vt:variant>
        <vt:lpwstr/>
      </vt:variant>
      <vt:variant>
        <vt:lpwstr>_Toc324413817</vt:lpwstr>
      </vt:variant>
      <vt:variant>
        <vt:i4>1245246</vt:i4>
      </vt:variant>
      <vt:variant>
        <vt:i4>158</vt:i4>
      </vt:variant>
      <vt:variant>
        <vt:i4>0</vt:i4>
      </vt:variant>
      <vt:variant>
        <vt:i4>5</vt:i4>
      </vt:variant>
      <vt:variant>
        <vt:lpwstr/>
      </vt:variant>
      <vt:variant>
        <vt:lpwstr>_Toc324413816</vt:lpwstr>
      </vt:variant>
      <vt:variant>
        <vt:i4>1245246</vt:i4>
      </vt:variant>
      <vt:variant>
        <vt:i4>152</vt:i4>
      </vt:variant>
      <vt:variant>
        <vt:i4>0</vt:i4>
      </vt:variant>
      <vt:variant>
        <vt:i4>5</vt:i4>
      </vt:variant>
      <vt:variant>
        <vt:lpwstr/>
      </vt:variant>
      <vt:variant>
        <vt:lpwstr>_Toc324413815</vt:lpwstr>
      </vt:variant>
      <vt:variant>
        <vt:i4>1245246</vt:i4>
      </vt:variant>
      <vt:variant>
        <vt:i4>146</vt:i4>
      </vt:variant>
      <vt:variant>
        <vt:i4>0</vt:i4>
      </vt:variant>
      <vt:variant>
        <vt:i4>5</vt:i4>
      </vt:variant>
      <vt:variant>
        <vt:lpwstr/>
      </vt:variant>
      <vt:variant>
        <vt:lpwstr>_Toc324413814</vt:lpwstr>
      </vt:variant>
      <vt:variant>
        <vt:i4>1245246</vt:i4>
      </vt:variant>
      <vt:variant>
        <vt:i4>140</vt:i4>
      </vt:variant>
      <vt:variant>
        <vt:i4>0</vt:i4>
      </vt:variant>
      <vt:variant>
        <vt:i4>5</vt:i4>
      </vt:variant>
      <vt:variant>
        <vt:lpwstr/>
      </vt:variant>
      <vt:variant>
        <vt:lpwstr>_Toc324413813</vt:lpwstr>
      </vt:variant>
      <vt:variant>
        <vt:i4>1245246</vt:i4>
      </vt:variant>
      <vt:variant>
        <vt:i4>134</vt:i4>
      </vt:variant>
      <vt:variant>
        <vt:i4>0</vt:i4>
      </vt:variant>
      <vt:variant>
        <vt:i4>5</vt:i4>
      </vt:variant>
      <vt:variant>
        <vt:lpwstr/>
      </vt:variant>
      <vt:variant>
        <vt:lpwstr>_Toc324413812</vt:lpwstr>
      </vt:variant>
      <vt:variant>
        <vt:i4>1245246</vt:i4>
      </vt:variant>
      <vt:variant>
        <vt:i4>128</vt:i4>
      </vt:variant>
      <vt:variant>
        <vt:i4>0</vt:i4>
      </vt:variant>
      <vt:variant>
        <vt:i4>5</vt:i4>
      </vt:variant>
      <vt:variant>
        <vt:lpwstr/>
      </vt:variant>
      <vt:variant>
        <vt:lpwstr>_Toc324413811</vt:lpwstr>
      </vt:variant>
      <vt:variant>
        <vt:i4>1245246</vt:i4>
      </vt:variant>
      <vt:variant>
        <vt:i4>122</vt:i4>
      </vt:variant>
      <vt:variant>
        <vt:i4>0</vt:i4>
      </vt:variant>
      <vt:variant>
        <vt:i4>5</vt:i4>
      </vt:variant>
      <vt:variant>
        <vt:lpwstr/>
      </vt:variant>
      <vt:variant>
        <vt:lpwstr>_Toc324413810</vt:lpwstr>
      </vt:variant>
      <vt:variant>
        <vt:i4>1179710</vt:i4>
      </vt:variant>
      <vt:variant>
        <vt:i4>116</vt:i4>
      </vt:variant>
      <vt:variant>
        <vt:i4>0</vt:i4>
      </vt:variant>
      <vt:variant>
        <vt:i4>5</vt:i4>
      </vt:variant>
      <vt:variant>
        <vt:lpwstr/>
      </vt:variant>
      <vt:variant>
        <vt:lpwstr>_Toc324413809</vt:lpwstr>
      </vt:variant>
      <vt:variant>
        <vt:i4>1179710</vt:i4>
      </vt:variant>
      <vt:variant>
        <vt:i4>110</vt:i4>
      </vt:variant>
      <vt:variant>
        <vt:i4>0</vt:i4>
      </vt:variant>
      <vt:variant>
        <vt:i4>5</vt:i4>
      </vt:variant>
      <vt:variant>
        <vt:lpwstr/>
      </vt:variant>
      <vt:variant>
        <vt:lpwstr>_Toc324413808</vt:lpwstr>
      </vt:variant>
      <vt:variant>
        <vt:i4>1179710</vt:i4>
      </vt:variant>
      <vt:variant>
        <vt:i4>104</vt:i4>
      </vt:variant>
      <vt:variant>
        <vt:i4>0</vt:i4>
      </vt:variant>
      <vt:variant>
        <vt:i4>5</vt:i4>
      </vt:variant>
      <vt:variant>
        <vt:lpwstr/>
      </vt:variant>
      <vt:variant>
        <vt:lpwstr>_Toc324413807</vt:lpwstr>
      </vt:variant>
      <vt:variant>
        <vt:i4>1179710</vt:i4>
      </vt:variant>
      <vt:variant>
        <vt:i4>98</vt:i4>
      </vt:variant>
      <vt:variant>
        <vt:i4>0</vt:i4>
      </vt:variant>
      <vt:variant>
        <vt:i4>5</vt:i4>
      </vt:variant>
      <vt:variant>
        <vt:lpwstr/>
      </vt:variant>
      <vt:variant>
        <vt:lpwstr>_Toc324413806</vt:lpwstr>
      </vt:variant>
      <vt:variant>
        <vt:i4>1179710</vt:i4>
      </vt:variant>
      <vt:variant>
        <vt:i4>92</vt:i4>
      </vt:variant>
      <vt:variant>
        <vt:i4>0</vt:i4>
      </vt:variant>
      <vt:variant>
        <vt:i4>5</vt:i4>
      </vt:variant>
      <vt:variant>
        <vt:lpwstr/>
      </vt:variant>
      <vt:variant>
        <vt:lpwstr>_Toc324413805</vt:lpwstr>
      </vt:variant>
      <vt:variant>
        <vt:i4>1179710</vt:i4>
      </vt:variant>
      <vt:variant>
        <vt:i4>86</vt:i4>
      </vt:variant>
      <vt:variant>
        <vt:i4>0</vt:i4>
      </vt:variant>
      <vt:variant>
        <vt:i4>5</vt:i4>
      </vt:variant>
      <vt:variant>
        <vt:lpwstr/>
      </vt:variant>
      <vt:variant>
        <vt:lpwstr>_Toc324413804</vt:lpwstr>
      </vt:variant>
      <vt:variant>
        <vt:i4>1179710</vt:i4>
      </vt:variant>
      <vt:variant>
        <vt:i4>80</vt:i4>
      </vt:variant>
      <vt:variant>
        <vt:i4>0</vt:i4>
      </vt:variant>
      <vt:variant>
        <vt:i4>5</vt:i4>
      </vt:variant>
      <vt:variant>
        <vt:lpwstr/>
      </vt:variant>
      <vt:variant>
        <vt:lpwstr>_Toc324413803</vt:lpwstr>
      </vt:variant>
      <vt:variant>
        <vt:i4>1179710</vt:i4>
      </vt:variant>
      <vt:variant>
        <vt:i4>74</vt:i4>
      </vt:variant>
      <vt:variant>
        <vt:i4>0</vt:i4>
      </vt:variant>
      <vt:variant>
        <vt:i4>5</vt:i4>
      </vt:variant>
      <vt:variant>
        <vt:lpwstr/>
      </vt:variant>
      <vt:variant>
        <vt:lpwstr>_Toc324413802</vt:lpwstr>
      </vt:variant>
      <vt:variant>
        <vt:i4>1179710</vt:i4>
      </vt:variant>
      <vt:variant>
        <vt:i4>68</vt:i4>
      </vt:variant>
      <vt:variant>
        <vt:i4>0</vt:i4>
      </vt:variant>
      <vt:variant>
        <vt:i4>5</vt:i4>
      </vt:variant>
      <vt:variant>
        <vt:lpwstr/>
      </vt:variant>
      <vt:variant>
        <vt:lpwstr>_Toc324413801</vt:lpwstr>
      </vt:variant>
      <vt:variant>
        <vt:i4>1179710</vt:i4>
      </vt:variant>
      <vt:variant>
        <vt:i4>62</vt:i4>
      </vt:variant>
      <vt:variant>
        <vt:i4>0</vt:i4>
      </vt:variant>
      <vt:variant>
        <vt:i4>5</vt:i4>
      </vt:variant>
      <vt:variant>
        <vt:lpwstr/>
      </vt:variant>
      <vt:variant>
        <vt:lpwstr>_Toc324413800</vt:lpwstr>
      </vt:variant>
      <vt:variant>
        <vt:i4>1769521</vt:i4>
      </vt:variant>
      <vt:variant>
        <vt:i4>56</vt:i4>
      </vt:variant>
      <vt:variant>
        <vt:i4>0</vt:i4>
      </vt:variant>
      <vt:variant>
        <vt:i4>5</vt:i4>
      </vt:variant>
      <vt:variant>
        <vt:lpwstr/>
      </vt:variant>
      <vt:variant>
        <vt:lpwstr>_Toc324413799</vt:lpwstr>
      </vt:variant>
      <vt:variant>
        <vt:i4>1769521</vt:i4>
      </vt:variant>
      <vt:variant>
        <vt:i4>50</vt:i4>
      </vt:variant>
      <vt:variant>
        <vt:i4>0</vt:i4>
      </vt:variant>
      <vt:variant>
        <vt:i4>5</vt:i4>
      </vt:variant>
      <vt:variant>
        <vt:lpwstr/>
      </vt:variant>
      <vt:variant>
        <vt:lpwstr>_Toc324413798</vt:lpwstr>
      </vt:variant>
      <vt:variant>
        <vt:i4>1769521</vt:i4>
      </vt:variant>
      <vt:variant>
        <vt:i4>44</vt:i4>
      </vt:variant>
      <vt:variant>
        <vt:i4>0</vt:i4>
      </vt:variant>
      <vt:variant>
        <vt:i4>5</vt:i4>
      </vt:variant>
      <vt:variant>
        <vt:lpwstr/>
      </vt:variant>
      <vt:variant>
        <vt:lpwstr>_Toc324413797</vt:lpwstr>
      </vt:variant>
      <vt:variant>
        <vt:i4>1769521</vt:i4>
      </vt:variant>
      <vt:variant>
        <vt:i4>38</vt:i4>
      </vt:variant>
      <vt:variant>
        <vt:i4>0</vt:i4>
      </vt:variant>
      <vt:variant>
        <vt:i4>5</vt:i4>
      </vt:variant>
      <vt:variant>
        <vt:lpwstr/>
      </vt:variant>
      <vt:variant>
        <vt:lpwstr>_Toc324413796</vt:lpwstr>
      </vt:variant>
      <vt:variant>
        <vt:i4>1769521</vt:i4>
      </vt:variant>
      <vt:variant>
        <vt:i4>32</vt:i4>
      </vt:variant>
      <vt:variant>
        <vt:i4>0</vt:i4>
      </vt:variant>
      <vt:variant>
        <vt:i4>5</vt:i4>
      </vt:variant>
      <vt:variant>
        <vt:lpwstr/>
      </vt:variant>
      <vt:variant>
        <vt:lpwstr>_Toc324413795</vt:lpwstr>
      </vt:variant>
      <vt:variant>
        <vt:i4>1769521</vt:i4>
      </vt:variant>
      <vt:variant>
        <vt:i4>26</vt:i4>
      </vt:variant>
      <vt:variant>
        <vt:i4>0</vt:i4>
      </vt:variant>
      <vt:variant>
        <vt:i4>5</vt:i4>
      </vt:variant>
      <vt:variant>
        <vt:lpwstr/>
      </vt:variant>
      <vt:variant>
        <vt:lpwstr>_Toc324413794</vt:lpwstr>
      </vt:variant>
      <vt:variant>
        <vt:i4>1769521</vt:i4>
      </vt:variant>
      <vt:variant>
        <vt:i4>20</vt:i4>
      </vt:variant>
      <vt:variant>
        <vt:i4>0</vt:i4>
      </vt:variant>
      <vt:variant>
        <vt:i4>5</vt:i4>
      </vt:variant>
      <vt:variant>
        <vt:lpwstr/>
      </vt:variant>
      <vt:variant>
        <vt:lpwstr>_Toc324413793</vt:lpwstr>
      </vt:variant>
      <vt:variant>
        <vt:i4>1769521</vt:i4>
      </vt:variant>
      <vt:variant>
        <vt:i4>14</vt:i4>
      </vt:variant>
      <vt:variant>
        <vt:i4>0</vt:i4>
      </vt:variant>
      <vt:variant>
        <vt:i4>5</vt:i4>
      </vt:variant>
      <vt:variant>
        <vt:lpwstr/>
      </vt:variant>
      <vt:variant>
        <vt:lpwstr>_Toc324413792</vt:lpwstr>
      </vt:variant>
      <vt:variant>
        <vt:i4>1769521</vt:i4>
      </vt:variant>
      <vt:variant>
        <vt:i4>8</vt:i4>
      </vt:variant>
      <vt:variant>
        <vt:i4>0</vt:i4>
      </vt:variant>
      <vt:variant>
        <vt:i4>5</vt:i4>
      </vt:variant>
      <vt:variant>
        <vt:lpwstr/>
      </vt:variant>
      <vt:variant>
        <vt:lpwstr>_Toc324413791</vt:lpwstr>
      </vt:variant>
      <vt:variant>
        <vt:i4>1769521</vt:i4>
      </vt:variant>
      <vt:variant>
        <vt:i4>2</vt:i4>
      </vt:variant>
      <vt:variant>
        <vt:i4>0</vt:i4>
      </vt:variant>
      <vt:variant>
        <vt:i4>5</vt:i4>
      </vt:variant>
      <vt:variant>
        <vt:lpwstr/>
      </vt:variant>
      <vt:variant>
        <vt:lpwstr>_Toc324413790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and Software Requirements Definition</dc:title>
  <dc:subject/>
  <dc:creator>Naduni Pulsarani;Ganith Perera</dc:creator>
  <cp:keywords/>
  <cp:lastModifiedBy>Naduni Pulsarani</cp:lastModifiedBy>
  <cp:revision>408</cp:revision>
  <cp:lastPrinted>2011-09-20T15:29:00Z</cp:lastPrinted>
  <dcterms:created xsi:type="dcterms:W3CDTF">2017-05-01T05:47:00Z</dcterms:created>
  <dcterms:modified xsi:type="dcterms:W3CDTF">2017-05-10T14:14:00Z</dcterms:modified>
</cp:coreProperties>
</file>