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2326" w:rsidRPr="00FC6152" w:rsidRDefault="00FA2326" w:rsidP="00DA1EA7">
      <w:pPr>
        <w:pStyle w:val="Heading1"/>
        <w:pageBreakBefore/>
        <w:spacing w:before="100" w:beforeAutospacing="1" w:after="100" w:afterAutospacing="1"/>
        <w:jc w:val="center"/>
      </w:pPr>
      <w:bookmarkStart w:id="0" w:name="_Toc12423234"/>
      <w:bookmarkStart w:id="1" w:name="_Toc32724218"/>
      <w:bookmarkStart w:id="2" w:name="_Toc32724907"/>
      <w:bookmarkStart w:id="3" w:name="_Toc55214911"/>
      <w:bookmarkStart w:id="4" w:name="_Toc208067619"/>
      <w:bookmarkStart w:id="5" w:name="_Toc324413790"/>
      <w:bookmarkStart w:id="6" w:name="_Toc12423034"/>
      <w:bookmarkStart w:id="7" w:name="_Toc32724806"/>
      <w:bookmarkStart w:id="8" w:name="_Toc207695888"/>
      <w:r w:rsidRPr="00FC6152">
        <w:t>System and Software Requirements De</w:t>
      </w:r>
      <w:r w:rsidR="00A23A68">
        <w:t>scription</w:t>
      </w:r>
      <w:r w:rsidRPr="00FC6152">
        <w:t xml:space="preserve"> (SSRD)</w:t>
      </w:r>
      <w:bookmarkEnd w:id="0"/>
      <w:bookmarkEnd w:id="1"/>
      <w:bookmarkEnd w:id="2"/>
      <w:bookmarkEnd w:id="3"/>
      <w:bookmarkEnd w:id="4"/>
      <w:bookmarkEnd w:id="5"/>
    </w:p>
    <w:p w:rsidR="00FA2326" w:rsidRDefault="00FA2326" w:rsidP="00DA1EA7">
      <w:pPr>
        <w:pStyle w:val="TOC1"/>
        <w:jc w:val="center"/>
        <w:rPr>
          <w:rFonts w:eastAsia="Times New Roman"/>
          <w:bCs/>
          <w:caps/>
          <w:szCs w:val="24"/>
        </w:rPr>
      </w:pPr>
    </w:p>
    <w:p w:rsidR="00FA2326" w:rsidRDefault="00FA2326" w:rsidP="00DA1EA7">
      <w:pPr>
        <w:ind w:left="2160"/>
        <w:jc w:val="center"/>
      </w:pPr>
    </w:p>
    <w:p w:rsidR="00FA2326" w:rsidRDefault="00FA2326" w:rsidP="00DA1EA7">
      <w:pPr>
        <w:ind w:left="2160"/>
        <w:jc w:val="center"/>
        <w:rPr>
          <w:b/>
          <w:bCs/>
        </w:rPr>
      </w:pPr>
    </w:p>
    <w:p w:rsidR="001B2603" w:rsidRDefault="00096684" w:rsidP="00DA1EA7">
      <w:pPr>
        <w:spacing w:line="360" w:lineRule="auto"/>
        <w:jc w:val="center"/>
        <w:rPr>
          <w:b/>
        </w:rPr>
      </w:pPr>
      <w:r w:rsidRPr="00096684">
        <w:rPr>
          <w:b/>
        </w:rPr>
        <w:t>RecruitMe Enterprise Application</w:t>
      </w:r>
    </w:p>
    <w:p w:rsidR="001B2603" w:rsidRDefault="001B2603" w:rsidP="00DA1EA7">
      <w:pPr>
        <w:spacing w:line="360" w:lineRule="auto"/>
        <w:jc w:val="center"/>
        <w:rPr>
          <w:b/>
        </w:rPr>
      </w:pPr>
    </w:p>
    <w:p w:rsidR="001B2603" w:rsidRDefault="000760B8" w:rsidP="00DA1EA7">
      <w:pPr>
        <w:spacing w:line="360" w:lineRule="auto"/>
        <w:jc w:val="center"/>
        <w:rPr>
          <w:b/>
        </w:rPr>
      </w:pPr>
      <w:r>
        <w:rPr>
          <w:b/>
        </w:rPr>
        <w:t xml:space="preserve">Version </w:t>
      </w:r>
      <w:r w:rsidR="00497A56">
        <w:rPr>
          <w:b/>
        </w:rPr>
        <w:t>1</w:t>
      </w:r>
      <w:bookmarkStart w:id="9" w:name="_GoBack"/>
      <w:bookmarkEnd w:id="9"/>
      <w:r w:rsidR="00FB3B14">
        <w:rPr>
          <w:b/>
        </w:rPr>
        <w:t>.0</w:t>
      </w:r>
    </w:p>
    <w:p w:rsidR="000760B8" w:rsidRPr="003B6568" w:rsidRDefault="00096684" w:rsidP="00DA1EA7">
      <w:pPr>
        <w:spacing w:line="360" w:lineRule="auto"/>
        <w:jc w:val="center"/>
        <w:rPr>
          <w:b/>
        </w:rPr>
      </w:pPr>
      <w:r>
        <w:rPr>
          <w:b/>
        </w:rPr>
        <w:t>May 1, 2017</w:t>
      </w:r>
    </w:p>
    <w:p w:rsidR="000760B8" w:rsidRPr="003B6568" w:rsidRDefault="000760B8" w:rsidP="000760B8">
      <w:pPr>
        <w:spacing w:line="360" w:lineRule="auto"/>
        <w:rPr>
          <w:b/>
        </w:rPr>
      </w:pPr>
    </w:p>
    <w:p w:rsidR="00F019DF" w:rsidRDefault="00096684" w:rsidP="00F019DF">
      <w:pPr>
        <w:tabs>
          <w:tab w:val="left" w:pos="4680"/>
          <w:tab w:val="left" w:pos="5760"/>
        </w:tabs>
        <w:spacing w:line="360" w:lineRule="auto"/>
        <w:jc w:val="center"/>
        <w:rPr>
          <w:b/>
          <w:bCs/>
        </w:rPr>
      </w:pPr>
      <w:r w:rsidRPr="00096684">
        <w:rPr>
          <w:b/>
          <w:bCs/>
        </w:rPr>
        <w:t>Ganith Perera</w:t>
      </w:r>
      <w:r w:rsidR="00F019DF">
        <w:rPr>
          <w:b/>
          <w:bCs/>
        </w:rPr>
        <w:t xml:space="preserve"> – Project Leader</w:t>
      </w:r>
    </w:p>
    <w:p w:rsidR="000760B8" w:rsidRDefault="00096684" w:rsidP="000760B8">
      <w:pPr>
        <w:tabs>
          <w:tab w:val="left" w:pos="4680"/>
          <w:tab w:val="left" w:pos="5760"/>
        </w:tabs>
        <w:spacing w:line="360" w:lineRule="auto"/>
        <w:jc w:val="center"/>
        <w:rPr>
          <w:b/>
          <w:bCs/>
        </w:rPr>
      </w:pPr>
      <w:r w:rsidRPr="00096684">
        <w:rPr>
          <w:b/>
          <w:bCs/>
        </w:rPr>
        <w:t>Naduni Pulsarani</w:t>
      </w:r>
    </w:p>
    <w:p w:rsidR="000760B8" w:rsidRPr="003B6568" w:rsidRDefault="000760B8" w:rsidP="000760B8">
      <w:pPr>
        <w:tabs>
          <w:tab w:val="left" w:pos="4680"/>
          <w:tab w:val="left" w:pos="5760"/>
        </w:tabs>
        <w:spacing w:line="360" w:lineRule="auto"/>
        <w:jc w:val="center"/>
        <w:rPr>
          <w:b/>
        </w:rPr>
      </w:pPr>
    </w:p>
    <w:p w:rsidR="00FA2326" w:rsidRDefault="00FA2326" w:rsidP="00DA1EA7">
      <w:pPr>
        <w:ind w:left="2160"/>
        <w:jc w:val="center"/>
        <w:rPr>
          <w:b/>
          <w:bCs/>
        </w:rPr>
      </w:pPr>
    </w:p>
    <w:p w:rsidR="00FA2326" w:rsidRDefault="00FA2326" w:rsidP="00DA1EA7">
      <w:pPr>
        <w:ind w:left="2160"/>
        <w:jc w:val="center"/>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DA7D9F" w:rsidRDefault="00DA7D9F"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ind w:left="2160"/>
        <w:jc w:val="both"/>
        <w:rPr>
          <w:b/>
          <w:bCs/>
        </w:rPr>
      </w:pPr>
    </w:p>
    <w:p w:rsidR="00FA2326" w:rsidRDefault="00FA2326" w:rsidP="002C58F5">
      <w:pPr>
        <w:jc w:val="both"/>
      </w:pPr>
    </w:p>
    <w:p w:rsidR="00FA2326" w:rsidRDefault="00FA2326" w:rsidP="002C58F5">
      <w:pPr>
        <w:jc w:val="both"/>
      </w:pPr>
    </w:p>
    <w:p w:rsidR="00FA2326" w:rsidRDefault="000760B8" w:rsidP="002C58F5">
      <w:pPr>
        <w:jc w:val="both"/>
      </w:pPr>
      <w:r>
        <w:br w:type="page"/>
      </w:r>
    </w:p>
    <w:p w:rsidR="00FA2326" w:rsidRDefault="00FA2326" w:rsidP="002C58F5">
      <w:pPr>
        <w:jc w:val="both"/>
      </w:pPr>
    </w:p>
    <w:p w:rsidR="000760B8" w:rsidRPr="00937548" w:rsidRDefault="000760B8" w:rsidP="000760B8">
      <w:pPr>
        <w:pStyle w:val="Heading1"/>
        <w:jc w:val="both"/>
      </w:pPr>
      <w:r>
        <w:br w:type="page"/>
      </w:r>
      <w:bookmarkStart w:id="10" w:name="_Toc239822727"/>
      <w:bookmarkStart w:id="11" w:name="_Toc324413791"/>
      <w:r w:rsidRPr="00937548">
        <w:lastRenderedPageBreak/>
        <w:t>Version History</w:t>
      </w:r>
      <w:bookmarkEnd w:id="10"/>
      <w:bookmarkEnd w:id="11"/>
    </w:p>
    <w:tbl>
      <w:tblPr>
        <w:tblW w:w="10412" w:type="dxa"/>
        <w:tblBorders>
          <w:top w:val="single" w:sz="12" w:space="0" w:color="008000"/>
          <w:bottom w:val="single" w:sz="12" w:space="0" w:color="008000"/>
        </w:tblBorders>
        <w:tblLayout w:type="fixed"/>
        <w:tblLook w:val="00A0" w:firstRow="1" w:lastRow="0" w:firstColumn="1" w:lastColumn="0" w:noHBand="0" w:noVBand="0"/>
      </w:tblPr>
      <w:tblGrid>
        <w:gridCol w:w="1188"/>
        <w:gridCol w:w="1080"/>
        <w:gridCol w:w="1080"/>
        <w:gridCol w:w="3643"/>
        <w:gridCol w:w="3421"/>
      </w:tblGrid>
      <w:tr w:rsidR="000760B8" w:rsidRPr="003E1ACD" w:rsidTr="00A874EA">
        <w:trPr>
          <w:cantSplit/>
          <w:trHeight w:val="324"/>
          <w:tblHeader/>
        </w:trPr>
        <w:tc>
          <w:tcPr>
            <w:tcW w:w="1188" w:type="dxa"/>
            <w:tcBorders>
              <w:top w:val="single" w:sz="12" w:space="0" w:color="008000"/>
              <w:bottom w:val="single" w:sz="6" w:space="0" w:color="008000"/>
            </w:tcBorders>
          </w:tcPr>
          <w:p w:rsidR="000760B8" w:rsidRPr="003E1ACD" w:rsidRDefault="000760B8" w:rsidP="00A874EA">
            <w:pPr>
              <w:pStyle w:val="VersionHistoryColumnHeader"/>
              <w:spacing w:before="0" w:after="0" w:line="360" w:lineRule="auto"/>
              <w:jc w:val="both"/>
              <w:rPr>
                <w:rFonts w:ascii="Times New Roman" w:hAnsi="Times New Roman"/>
                <w:sz w:val="16"/>
                <w:szCs w:val="16"/>
              </w:rPr>
            </w:pPr>
            <w:r w:rsidRPr="003E1ACD">
              <w:rPr>
                <w:rFonts w:ascii="Times New Roman" w:hAnsi="Times New Roman"/>
                <w:sz w:val="16"/>
                <w:szCs w:val="16"/>
              </w:rPr>
              <w:t>Date</w:t>
            </w:r>
          </w:p>
        </w:tc>
        <w:tc>
          <w:tcPr>
            <w:tcW w:w="1080" w:type="dxa"/>
            <w:tcBorders>
              <w:top w:val="single" w:sz="12" w:space="0" w:color="008000"/>
              <w:bottom w:val="single" w:sz="6" w:space="0" w:color="008000"/>
            </w:tcBorders>
          </w:tcPr>
          <w:p w:rsidR="000760B8" w:rsidRPr="003E1ACD" w:rsidRDefault="000760B8" w:rsidP="00A874EA">
            <w:pPr>
              <w:pStyle w:val="VersionHistoryColumnHeader"/>
              <w:spacing w:before="0" w:after="0" w:line="360" w:lineRule="auto"/>
              <w:jc w:val="both"/>
              <w:rPr>
                <w:rFonts w:ascii="Times New Roman" w:hAnsi="Times New Roman"/>
                <w:sz w:val="16"/>
                <w:szCs w:val="16"/>
              </w:rPr>
            </w:pPr>
            <w:r w:rsidRPr="003E1ACD">
              <w:rPr>
                <w:rFonts w:ascii="Times New Roman" w:hAnsi="Times New Roman"/>
                <w:sz w:val="16"/>
                <w:szCs w:val="16"/>
              </w:rPr>
              <w:t>Author</w:t>
            </w:r>
          </w:p>
        </w:tc>
        <w:tc>
          <w:tcPr>
            <w:tcW w:w="1080" w:type="dxa"/>
            <w:tcBorders>
              <w:top w:val="single" w:sz="12" w:space="0" w:color="008000"/>
              <w:bottom w:val="single" w:sz="6" w:space="0" w:color="008000"/>
            </w:tcBorders>
          </w:tcPr>
          <w:p w:rsidR="000760B8" w:rsidRPr="003E1ACD" w:rsidRDefault="000760B8" w:rsidP="00A874EA">
            <w:pPr>
              <w:pStyle w:val="VersionHistoryColumnHeader"/>
              <w:spacing w:before="0" w:after="0" w:line="360" w:lineRule="auto"/>
              <w:jc w:val="both"/>
              <w:rPr>
                <w:rFonts w:ascii="Times New Roman" w:hAnsi="Times New Roman"/>
                <w:sz w:val="16"/>
                <w:szCs w:val="16"/>
              </w:rPr>
            </w:pPr>
            <w:r w:rsidRPr="003E1ACD">
              <w:rPr>
                <w:rFonts w:ascii="Times New Roman" w:hAnsi="Times New Roman"/>
                <w:sz w:val="16"/>
                <w:szCs w:val="16"/>
              </w:rPr>
              <w:t>Version</w:t>
            </w:r>
          </w:p>
        </w:tc>
        <w:tc>
          <w:tcPr>
            <w:tcW w:w="3643" w:type="dxa"/>
            <w:tcBorders>
              <w:top w:val="single" w:sz="12" w:space="0" w:color="008000"/>
              <w:bottom w:val="single" w:sz="6" w:space="0" w:color="008000"/>
            </w:tcBorders>
          </w:tcPr>
          <w:p w:rsidR="000760B8" w:rsidRPr="003E1ACD" w:rsidRDefault="000760B8" w:rsidP="00A874EA">
            <w:pPr>
              <w:pStyle w:val="VersionHistoryColumnHeader"/>
              <w:spacing w:before="0" w:after="0" w:line="360" w:lineRule="auto"/>
              <w:jc w:val="both"/>
              <w:rPr>
                <w:rFonts w:ascii="Times New Roman" w:hAnsi="Times New Roman"/>
                <w:sz w:val="16"/>
                <w:szCs w:val="16"/>
              </w:rPr>
            </w:pPr>
            <w:r w:rsidRPr="003E1ACD">
              <w:rPr>
                <w:rFonts w:ascii="Times New Roman" w:hAnsi="Times New Roman"/>
                <w:sz w:val="16"/>
                <w:szCs w:val="16"/>
              </w:rPr>
              <w:t>Changes made</w:t>
            </w:r>
          </w:p>
        </w:tc>
        <w:tc>
          <w:tcPr>
            <w:tcW w:w="3421" w:type="dxa"/>
            <w:tcBorders>
              <w:top w:val="single" w:sz="12" w:space="0" w:color="008000"/>
              <w:bottom w:val="single" w:sz="6" w:space="0" w:color="008000"/>
            </w:tcBorders>
          </w:tcPr>
          <w:p w:rsidR="000760B8" w:rsidRPr="003E1ACD" w:rsidRDefault="000760B8" w:rsidP="00A874EA">
            <w:pPr>
              <w:pStyle w:val="VersionHistoryColumnHeader"/>
              <w:spacing w:before="0" w:after="0" w:line="360" w:lineRule="auto"/>
              <w:jc w:val="both"/>
              <w:rPr>
                <w:rFonts w:ascii="Times New Roman" w:hAnsi="Times New Roman"/>
                <w:sz w:val="16"/>
                <w:szCs w:val="16"/>
              </w:rPr>
            </w:pPr>
            <w:r>
              <w:rPr>
                <w:rFonts w:ascii="Times New Roman" w:hAnsi="Times New Roman"/>
                <w:sz w:val="16"/>
                <w:szCs w:val="16"/>
              </w:rPr>
              <w:t>Reasons for changes</w:t>
            </w:r>
          </w:p>
        </w:tc>
      </w:tr>
      <w:tr w:rsidR="00FB3B14" w:rsidRPr="003E1ACD" w:rsidTr="00A874EA">
        <w:trPr>
          <w:cantSplit/>
          <w:trHeight w:val="123"/>
        </w:trPr>
        <w:tc>
          <w:tcPr>
            <w:tcW w:w="1188" w:type="dxa"/>
            <w:tcBorders>
              <w:top w:val="single" w:sz="6" w:space="0" w:color="008000"/>
              <w:bottom w:val="single" w:sz="6" w:space="0" w:color="008000"/>
            </w:tcBorders>
          </w:tcPr>
          <w:p w:rsidR="00FB3B14" w:rsidRDefault="00FB3B14" w:rsidP="00FB3B14">
            <w:pPr>
              <w:pStyle w:val="TableEntry"/>
              <w:jc w:val="both"/>
              <w:rPr>
                <w:rFonts w:ascii="Times New Roman" w:hAnsi="Times New Roman"/>
              </w:rPr>
            </w:pPr>
            <w:r>
              <w:rPr>
                <w:rFonts w:ascii="Times New Roman" w:hAnsi="Times New Roman"/>
              </w:rPr>
              <w:t>5/10/12</w:t>
            </w:r>
          </w:p>
        </w:tc>
        <w:tc>
          <w:tcPr>
            <w:tcW w:w="1080" w:type="dxa"/>
            <w:tcBorders>
              <w:top w:val="single" w:sz="6" w:space="0" w:color="008000"/>
              <w:bottom w:val="single" w:sz="6" w:space="0" w:color="008000"/>
            </w:tcBorders>
          </w:tcPr>
          <w:p w:rsidR="00FB3B14" w:rsidRDefault="00FB3B14" w:rsidP="00A874EA">
            <w:pPr>
              <w:pStyle w:val="TableEntry"/>
              <w:jc w:val="both"/>
              <w:rPr>
                <w:rFonts w:ascii="Times New Roman" w:hAnsi="Times New Roman"/>
              </w:rPr>
            </w:pPr>
            <w:r>
              <w:rPr>
                <w:rFonts w:ascii="Times New Roman" w:hAnsi="Times New Roman"/>
              </w:rPr>
              <w:t>All</w:t>
            </w:r>
          </w:p>
        </w:tc>
        <w:tc>
          <w:tcPr>
            <w:tcW w:w="1080" w:type="dxa"/>
            <w:tcBorders>
              <w:top w:val="single" w:sz="6" w:space="0" w:color="008000"/>
              <w:bottom w:val="single" w:sz="6" w:space="0" w:color="008000"/>
            </w:tcBorders>
          </w:tcPr>
          <w:p w:rsidR="00FB3B14" w:rsidRDefault="00FB3B14" w:rsidP="00A874EA">
            <w:pPr>
              <w:pStyle w:val="TableEntry"/>
              <w:jc w:val="both"/>
              <w:rPr>
                <w:rFonts w:ascii="Times New Roman" w:hAnsi="Times New Roman"/>
              </w:rPr>
            </w:pPr>
            <w:r>
              <w:rPr>
                <w:rFonts w:ascii="Times New Roman" w:hAnsi="Times New Roman"/>
              </w:rPr>
              <w:t>3.0</w:t>
            </w:r>
          </w:p>
        </w:tc>
        <w:tc>
          <w:tcPr>
            <w:tcW w:w="3643" w:type="dxa"/>
            <w:tcBorders>
              <w:top w:val="single" w:sz="6" w:space="0" w:color="008000"/>
              <w:bottom w:val="single" w:sz="6" w:space="0" w:color="008000"/>
            </w:tcBorders>
          </w:tcPr>
          <w:p w:rsidR="00FB3B14" w:rsidRDefault="00FB3B14" w:rsidP="00573054">
            <w:pPr>
              <w:pStyle w:val="VersionHistoryDetail"/>
              <w:numPr>
                <w:ilvl w:val="0"/>
                <w:numId w:val="33"/>
              </w:numPr>
              <w:jc w:val="both"/>
              <w:rPr>
                <w:rFonts w:ascii="Times New Roman" w:hAnsi="Times New Roman"/>
              </w:rPr>
            </w:pPr>
            <w:r>
              <w:rPr>
                <w:rFonts w:ascii="Times New Roman" w:hAnsi="Times New Roman"/>
              </w:rPr>
              <w:t>Added user’s manual and installation manual</w:t>
            </w:r>
          </w:p>
        </w:tc>
        <w:tc>
          <w:tcPr>
            <w:tcW w:w="3421" w:type="dxa"/>
            <w:tcBorders>
              <w:top w:val="single" w:sz="6" w:space="0" w:color="008000"/>
              <w:bottom w:val="single" w:sz="6" w:space="0" w:color="008000"/>
            </w:tcBorders>
          </w:tcPr>
          <w:p w:rsidR="00FB3B14" w:rsidRDefault="00FB3B14" w:rsidP="00A874EA">
            <w:pPr>
              <w:pStyle w:val="VersionHistoryDetail"/>
              <w:numPr>
                <w:ilvl w:val="0"/>
                <w:numId w:val="0"/>
              </w:numPr>
              <w:ind w:left="180"/>
              <w:jc w:val="both"/>
              <w:rPr>
                <w:rFonts w:ascii="Times New Roman" w:hAnsi="Times New Roman"/>
              </w:rPr>
            </w:pPr>
            <w:r>
              <w:rPr>
                <w:rFonts w:ascii="Times New Roman" w:hAnsi="Times New Roman"/>
              </w:rPr>
              <w:t>Completion of project</w:t>
            </w:r>
          </w:p>
        </w:tc>
      </w:tr>
      <w:tr w:rsidR="00044797" w:rsidRPr="003E1ACD" w:rsidTr="00A874EA">
        <w:trPr>
          <w:cantSplit/>
          <w:trHeight w:val="123"/>
        </w:trPr>
        <w:tc>
          <w:tcPr>
            <w:tcW w:w="1188" w:type="dxa"/>
            <w:tcBorders>
              <w:top w:val="single" w:sz="6" w:space="0" w:color="008000"/>
              <w:bottom w:val="single" w:sz="6" w:space="0" w:color="008000"/>
            </w:tcBorders>
          </w:tcPr>
          <w:p w:rsidR="00044797" w:rsidRDefault="00044797" w:rsidP="00FB3B14">
            <w:pPr>
              <w:pStyle w:val="TableEntry"/>
              <w:jc w:val="both"/>
              <w:rPr>
                <w:rFonts w:ascii="Times New Roman" w:hAnsi="Times New Roman"/>
              </w:rPr>
            </w:pPr>
            <w:r>
              <w:rPr>
                <w:rFonts w:ascii="Times New Roman" w:hAnsi="Times New Roman"/>
              </w:rPr>
              <w:t>5/3/12</w:t>
            </w:r>
          </w:p>
        </w:tc>
        <w:tc>
          <w:tcPr>
            <w:tcW w:w="1080" w:type="dxa"/>
            <w:tcBorders>
              <w:top w:val="single" w:sz="6" w:space="0" w:color="008000"/>
              <w:bottom w:val="single" w:sz="6" w:space="0" w:color="008000"/>
            </w:tcBorders>
          </w:tcPr>
          <w:p w:rsidR="00044797" w:rsidRDefault="00044797" w:rsidP="00A874EA">
            <w:pPr>
              <w:pStyle w:val="TableEntry"/>
              <w:jc w:val="both"/>
              <w:rPr>
                <w:rFonts w:ascii="Times New Roman" w:hAnsi="Times New Roman"/>
              </w:rPr>
            </w:pPr>
            <w:r>
              <w:rPr>
                <w:rFonts w:ascii="Times New Roman" w:hAnsi="Times New Roman"/>
              </w:rPr>
              <w:t>Rob</w:t>
            </w:r>
          </w:p>
        </w:tc>
        <w:tc>
          <w:tcPr>
            <w:tcW w:w="1080" w:type="dxa"/>
            <w:tcBorders>
              <w:top w:val="single" w:sz="6" w:space="0" w:color="008000"/>
              <w:bottom w:val="single" w:sz="6" w:space="0" w:color="008000"/>
            </w:tcBorders>
          </w:tcPr>
          <w:p w:rsidR="00044797" w:rsidRDefault="00044797" w:rsidP="00A874EA">
            <w:pPr>
              <w:pStyle w:val="TableEntry"/>
              <w:jc w:val="both"/>
              <w:rPr>
                <w:rFonts w:ascii="Times New Roman" w:hAnsi="Times New Roman"/>
              </w:rPr>
            </w:pPr>
            <w:r>
              <w:rPr>
                <w:rFonts w:ascii="Times New Roman" w:hAnsi="Times New Roman"/>
              </w:rPr>
              <w:t>2.1</w:t>
            </w:r>
          </w:p>
        </w:tc>
        <w:tc>
          <w:tcPr>
            <w:tcW w:w="3643" w:type="dxa"/>
            <w:tcBorders>
              <w:top w:val="single" w:sz="6" w:space="0" w:color="008000"/>
              <w:bottom w:val="single" w:sz="6" w:space="0" w:color="008000"/>
            </w:tcBorders>
          </w:tcPr>
          <w:p w:rsidR="00044797" w:rsidRDefault="00044797" w:rsidP="00573054">
            <w:pPr>
              <w:pStyle w:val="VersionHistoryDetail"/>
              <w:numPr>
                <w:ilvl w:val="0"/>
                <w:numId w:val="33"/>
              </w:numPr>
              <w:jc w:val="both"/>
              <w:rPr>
                <w:rFonts w:ascii="Times New Roman" w:hAnsi="Times New Roman"/>
              </w:rPr>
            </w:pPr>
            <w:r>
              <w:rPr>
                <w:rFonts w:ascii="Times New Roman" w:hAnsi="Times New Roman"/>
              </w:rPr>
              <w:t>Wording changes</w:t>
            </w:r>
          </w:p>
          <w:p w:rsidR="00044797" w:rsidRDefault="00044797" w:rsidP="00573054">
            <w:pPr>
              <w:pStyle w:val="VersionHistoryDetail"/>
              <w:numPr>
                <w:ilvl w:val="0"/>
                <w:numId w:val="33"/>
              </w:numPr>
              <w:jc w:val="both"/>
              <w:rPr>
                <w:rFonts w:ascii="Times New Roman" w:hAnsi="Times New Roman"/>
              </w:rPr>
            </w:pPr>
            <w:r>
              <w:rPr>
                <w:rFonts w:ascii="Times New Roman" w:hAnsi="Times New Roman"/>
              </w:rPr>
              <w:t>Clarified LOS-1 due to what we now know about OpenMRS system.</w:t>
            </w:r>
          </w:p>
        </w:tc>
        <w:tc>
          <w:tcPr>
            <w:tcW w:w="3421" w:type="dxa"/>
            <w:tcBorders>
              <w:top w:val="single" w:sz="6" w:space="0" w:color="008000"/>
              <w:bottom w:val="single" w:sz="6" w:space="0" w:color="008000"/>
            </w:tcBorders>
          </w:tcPr>
          <w:p w:rsidR="00044797" w:rsidRDefault="00044797" w:rsidP="00A874EA">
            <w:pPr>
              <w:pStyle w:val="VersionHistoryDetail"/>
              <w:numPr>
                <w:ilvl w:val="0"/>
                <w:numId w:val="0"/>
              </w:numPr>
              <w:ind w:left="180"/>
              <w:jc w:val="both"/>
              <w:rPr>
                <w:rFonts w:ascii="Times New Roman" w:hAnsi="Times New Roman"/>
              </w:rPr>
            </w:pPr>
            <w:r>
              <w:rPr>
                <w:rFonts w:ascii="Times New Roman" w:hAnsi="Times New Roman"/>
              </w:rPr>
              <w:t>Completion of project</w:t>
            </w:r>
          </w:p>
        </w:tc>
      </w:tr>
      <w:tr w:rsidR="004A39BE" w:rsidRPr="003E1ACD" w:rsidTr="00A874EA">
        <w:trPr>
          <w:cantSplit/>
          <w:trHeight w:val="123"/>
        </w:trPr>
        <w:tc>
          <w:tcPr>
            <w:tcW w:w="1188" w:type="dxa"/>
            <w:tcBorders>
              <w:top w:val="single" w:sz="6" w:space="0" w:color="008000"/>
              <w:bottom w:val="single" w:sz="6" w:space="0" w:color="008000"/>
            </w:tcBorders>
          </w:tcPr>
          <w:p w:rsidR="004A39BE" w:rsidRDefault="004A39BE" w:rsidP="00A874EA">
            <w:pPr>
              <w:pStyle w:val="TableEntry"/>
              <w:jc w:val="both"/>
              <w:rPr>
                <w:rFonts w:ascii="Times New Roman" w:hAnsi="Times New Roman"/>
              </w:rPr>
            </w:pPr>
            <w:r>
              <w:rPr>
                <w:rFonts w:ascii="Times New Roman" w:hAnsi="Times New Roman"/>
              </w:rPr>
              <w:t>12/1/11</w:t>
            </w:r>
          </w:p>
        </w:tc>
        <w:tc>
          <w:tcPr>
            <w:tcW w:w="1080" w:type="dxa"/>
            <w:tcBorders>
              <w:top w:val="single" w:sz="6" w:space="0" w:color="008000"/>
              <w:bottom w:val="single" w:sz="6" w:space="0" w:color="008000"/>
            </w:tcBorders>
          </w:tcPr>
          <w:p w:rsidR="004A39BE" w:rsidRDefault="004A39BE" w:rsidP="00A874EA">
            <w:pPr>
              <w:pStyle w:val="TableEntry"/>
              <w:jc w:val="both"/>
              <w:rPr>
                <w:rFonts w:ascii="Times New Roman" w:hAnsi="Times New Roman"/>
              </w:rPr>
            </w:pPr>
            <w:r>
              <w:rPr>
                <w:rFonts w:ascii="Times New Roman" w:hAnsi="Times New Roman"/>
              </w:rPr>
              <w:t>All</w:t>
            </w:r>
          </w:p>
        </w:tc>
        <w:tc>
          <w:tcPr>
            <w:tcW w:w="1080" w:type="dxa"/>
            <w:tcBorders>
              <w:top w:val="single" w:sz="6" w:space="0" w:color="008000"/>
              <w:bottom w:val="single" w:sz="6" w:space="0" w:color="008000"/>
            </w:tcBorders>
          </w:tcPr>
          <w:p w:rsidR="004A39BE" w:rsidRDefault="004A39BE" w:rsidP="00A874EA">
            <w:pPr>
              <w:pStyle w:val="TableEntry"/>
              <w:jc w:val="both"/>
              <w:rPr>
                <w:rFonts w:ascii="Times New Roman" w:hAnsi="Times New Roman"/>
              </w:rPr>
            </w:pPr>
            <w:r>
              <w:rPr>
                <w:rFonts w:ascii="Times New Roman" w:hAnsi="Times New Roman"/>
              </w:rPr>
              <w:t>2.0</w:t>
            </w:r>
          </w:p>
        </w:tc>
        <w:tc>
          <w:tcPr>
            <w:tcW w:w="3643" w:type="dxa"/>
            <w:tcBorders>
              <w:top w:val="single" w:sz="6" w:space="0" w:color="008000"/>
              <w:bottom w:val="single" w:sz="6" w:space="0" w:color="008000"/>
            </w:tcBorders>
          </w:tcPr>
          <w:p w:rsidR="004A39BE" w:rsidRDefault="00537B38" w:rsidP="00573054">
            <w:pPr>
              <w:pStyle w:val="VersionHistoryDetail"/>
              <w:numPr>
                <w:ilvl w:val="0"/>
                <w:numId w:val="33"/>
              </w:numPr>
              <w:jc w:val="both"/>
              <w:rPr>
                <w:rFonts w:ascii="Times New Roman" w:hAnsi="Times New Roman"/>
              </w:rPr>
            </w:pPr>
            <w:r>
              <w:rPr>
                <w:rFonts w:ascii="Times New Roman" w:hAnsi="Times New Roman"/>
              </w:rPr>
              <w:t>Added List Clinics requirement</w:t>
            </w:r>
          </w:p>
          <w:p w:rsidR="00537B38" w:rsidRDefault="00537B38" w:rsidP="00573054">
            <w:pPr>
              <w:pStyle w:val="VersionHistoryDetail"/>
              <w:numPr>
                <w:ilvl w:val="0"/>
                <w:numId w:val="33"/>
              </w:numPr>
              <w:jc w:val="both"/>
              <w:rPr>
                <w:rFonts w:ascii="Times New Roman" w:hAnsi="Times New Roman"/>
              </w:rPr>
            </w:pPr>
            <w:r>
              <w:rPr>
                <w:rFonts w:ascii="Times New Roman" w:hAnsi="Times New Roman"/>
              </w:rPr>
              <w:t>Added several new evolutionary requirements (derived from old version of OCD)</w:t>
            </w:r>
          </w:p>
        </w:tc>
        <w:tc>
          <w:tcPr>
            <w:tcW w:w="3421" w:type="dxa"/>
            <w:tcBorders>
              <w:top w:val="single" w:sz="6" w:space="0" w:color="008000"/>
              <w:bottom w:val="single" w:sz="6" w:space="0" w:color="008000"/>
            </w:tcBorders>
          </w:tcPr>
          <w:p w:rsidR="004A39BE" w:rsidRDefault="004A39BE" w:rsidP="00A874EA">
            <w:pPr>
              <w:pStyle w:val="VersionHistoryDetail"/>
              <w:numPr>
                <w:ilvl w:val="0"/>
                <w:numId w:val="0"/>
              </w:numPr>
              <w:ind w:left="180"/>
              <w:jc w:val="both"/>
              <w:rPr>
                <w:rFonts w:ascii="Times New Roman" w:hAnsi="Times New Roman"/>
              </w:rPr>
            </w:pPr>
            <w:r>
              <w:rPr>
                <w:rFonts w:ascii="Times New Roman" w:hAnsi="Times New Roman"/>
              </w:rPr>
              <w:t>2</w:t>
            </w:r>
            <w:r w:rsidRPr="004A39BE">
              <w:rPr>
                <w:rFonts w:ascii="Times New Roman" w:hAnsi="Times New Roman"/>
                <w:vertAlign w:val="superscript"/>
              </w:rPr>
              <w:t>nd</w:t>
            </w:r>
            <w:r>
              <w:rPr>
                <w:rFonts w:ascii="Times New Roman" w:hAnsi="Times New Roman"/>
              </w:rPr>
              <w:t xml:space="preserve"> iteration, making consistent with SSAD</w:t>
            </w:r>
          </w:p>
        </w:tc>
      </w:tr>
      <w:tr w:rsidR="00573054" w:rsidRPr="003E1ACD" w:rsidTr="00A874EA">
        <w:trPr>
          <w:cantSplit/>
          <w:trHeight w:val="123"/>
        </w:trPr>
        <w:tc>
          <w:tcPr>
            <w:tcW w:w="1188" w:type="dxa"/>
            <w:tcBorders>
              <w:top w:val="single" w:sz="6" w:space="0" w:color="008000"/>
              <w:bottom w:val="single" w:sz="6" w:space="0" w:color="008000"/>
            </w:tcBorders>
          </w:tcPr>
          <w:p w:rsidR="00573054" w:rsidRDefault="00573054" w:rsidP="00A874EA">
            <w:pPr>
              <w:pStyle w:val="TableEntry"/>
              <w:jc w:val="both"/>
              <w:rPr>
                <w:rFonts w:ascii="Times New Roman" w:hAnsi="Times New Roman"/>
              </w:rPr>
            </w:pPr>
            <w:r>
              <w:rPr>
                <w:rFonts w:ascii="Times New Roman" w:hAnsi="Times New Roman"/>
              </w:rPr>
              <w:t>10/26/11</w:t>
            </w:r>
          </w:p>
        </w:tc>
        <w:tc>
          <w:tcPr>
            <w:tcW w:w="1080" w:type="dxa"/>
            <w:tcBorders>
              <w:top w:val="single" w:sz="6" w:space="0" w:color="008000"/>
              <w:bottom w:val="single" w:sz="6" w:space="0" w:color="008000"/>
            </w:tcBorders>
          </w:tcPr>
          <w:p w:rsidR="00573054" w:rsidRDefault="00573054" w:rsidP="00A874EA">
            <w:pPr>
              <w:pStyle w:val="TableEntry"/>
              <w:jc w:val="both"/>
              <w:rPr>
                <w:rFonts w:ascii="Times New Roman" w:hAnsi="Times New Roman"/>
              </w:rPr>
            </w:pPr>
            <w:r>
              <w:rPr>
                <w:rFonts w:ascii="Times New Roman" w:hAnsi="Times New Roman"/>
              </w:rPr>
              <w:t>All</w:t>
            </w:r>
          </w:p>
        </w:tc>
        <w:tc>
          <w:tcPr>
            <w:tcW w:w="1080" w:type="dxa"/>
            <w:tcBorders>
              <w:top w:val="single" w:sz="6" w:space="0" w:color="008000"/>
              <w:bottom w:val="single" w:sz="6" w:space="0" w:color="008000"/>
            </w:tcBorders>
          </w:tcPr>
          <w:p w:rsidR="00573054" w:rsidRDefault="00573054" w:rsidP="00A874EA">
            <w:pPr>
              <w:pStyle w:val="TableEntry"/>
              <w:jc w:val="both"/>
              <w:rPr>
                <w:rFonts w:ascii="Times New Roman" w:hAnsi="Times New Roman"/>
              </w:rPr>
            </w:pPr>
            <w:r>
              <w:rPr>
                <w:rFonts w:ascii="Times New Roman" w:hAnsi="Times New Roman"/>
              </w:rPr>
              <w:t>1.5</w:t>
            </w:r>
          </w:p>
        </w:tc>
        <w:tc>
          <w:tcPr>
            <w:tcW w:w="3643" w:type="dxa"/>
            <w:tcBorders>
              <w:top w:val="single" w:sz="6" w:space="0" w:color="008000"/>
              <w:bottom w:val="single" w:sz="6" w:space="0" w:color="008000"/>
            </w:tcBorders>
          </w:tcPr>
          <w:p w:rsidR="00573054" w:rsidRDefault="00573054" w:rsidP="00573054">
            <w:pPr>
              <w:pStyle w:val="VersionHistoryDetail"/>
              <w:numPr>
                <w:ilvl w:val="0"/>
                <w:numId w:val="33"/>
              </w:numPr>
              <w:jc w:val="both"/>
              <w:rPr>
                <w:rFonts w:ascii="Times New Roman" w:hAnsi="Times New Roman"/>
              </w:rPr>
            </w:pPr>
            <w:r>
              <w:rPr>
                <w:rFonts w:ascii="Times New Roman" w:hAnsi="Times New Roman"/>
              </w:rPr>
              <w:t>Added some preconditions</w:t>
            </w:r>
            <w:r w:rsidR="00890A08">
              <w:rPr>
                <w:rFonts w:ascii="Times New Roman" w:hAnsi="Times New Roman"/>
              </w:rPr>
              <w:t>, cleaned up wording of functional requirements</w:t>
            </w:r>
          </w:p>
          <w:p w:rsidR="00890A08" w:rsidRDefault="00890A08" w:rsidP="00573054">
            <w:pPr>
              <w:pStyle w:val="VersionHistoryDetail"/>
              <w:numPr>
                <w:ilvl w:val="0"/>
                <w:numId w:val="33"/>
              </w:numPr>
              <w:jc w:val="both"/>
              <w:rPr>
                <w:rFonts w:ascii="Times New Roman" w:hAnsi="Times New Roman"/>
              </w:rPr>
            </w:pPr>
            <w:r>
              <w:rPr>
                <w:rFonts w:ascii="Times New Roman" w:hAnsi="Times New Roman"/>
              </w:rPr>
              <w:t>Clarified some pre-/post-conditions for level of service requirements</w:t>
            </w:r>
          </w:p>
          <w:p w:rsidR="00573054" w:rsidRDefault="00573054" w:rsidP="00845D4E">
            <w:pPr>
              <w:pStyle w:val="VersionHistoryDetail"/>
              <w:numPr>
                <w:ilvl w:val="0"/>
                <w:numId w:val="33"/>
              </w:numPr>
              <w:jc w:val="both"/>
              <w:rPr>
                <w:rFonts w:ascii="Times New Roman" w:hAnsi="Times New Roman"/>
              </w:rPr>
            </w:pPr>
            <w:r>
              <w:rPr>
                <w:rFonts w:ascii="Times New Roman" w:hAnsi="Times New Roman"/>
              </w:rPr>
              <w:t>Shortened length of expository paragraphs in GUI mockup section</w:t>
            </w:r>
          </w:p>
          <w:p w:rsidR="001F29A2" w:rsidRPr="00845D4E" w:rsidRDefault="001F29A2" w:rsidP="00845D4E">
            <w:pPr>
              <w:pStyle w:val="VersionHistoryDetail"/>
              <w:numPr>
                <w:ilvl w:val="0"/>
                <w:numId w:val="33"/>
              </w:numPr>
              <w:jc w:val="both"/>
              <w:rPr>
                <w:rFonts w:ascii="Times New Roman" w:hAnsi="Times New Roman"/>
              </w:rPr>
            </w:pPr>
            <w:r>
              <w:rPr>
                <w:rFonts w:ascii="Times New Roman" w:hAnsi="Times New Roman"/>
              </w:rPr>
              <w:t>Made RESTful API a require</w:t>
            </w:r>
            <w:r w:rsidR="00044797">
              <w:rPr>
                <w:rFonts w:ascii="Times New Roman" w:hAnsi="Times New Roman"/>
              </w:rPr>
              <w:t>d</w:t>
            </w:r>
            <w:r>
              <w:rPr>
                <w:rFonts w:ascii="Times New Roman" w:hAnsi="Times New Roman"/>
              </w:rPr>
              <w:t xml:space="preserve"> feature, not just an evolutionary requirement.</w:t>
            </w:r>
          </w:p>
        </w:tc>
        <w:tc>
          <w:tcPr>
            <w:tcW w:w="3421" w:type="dxa"/>
            <w:tcBorders>
              <w:top w:val="single" w:sz="6" w:space="0" w:color="008000"/>
              <w:bottom w:val="single" w:sz="6" w:space="0" w:color="008000"/>
            </w:tcBorders>
          </w:tcPr>
          <w:p w:rsidR="00573054" w:rsidRPr="003E1ACD" w:rsidRDefault="00573054" w:rsidP="00A874EA">
            <w:pPr>
              <w:pStyle w:val="VersionHistoryDetail"/>
              <w:numPr>
                <w:ilvl w:val="0"/>
                <w:numId w:val="0"/>
              </w:numPr>
              <w:ind w:left="180"/>
              <w:jc w:val="both"/>
              <w:rPr>
                <w:rFonts w:ascii="Times New Roman" w:hAnsi="Times New Roman"/>
              </w:rPr>
            </w:pPr>
            <w:r>
              <w:rPr>
                <w:rFonts w:ascii="Times New Roman" w:hAnsi="Times New Roman"/>
              </w:rPr>
              <w:t>IV&amp;V from Ralph’s team, Professor Duggan comments</w:t>
            </w:r>
          </w:p>
        </w:tc>
      </w:tr>
      <w:tr w:rsidR="000760B8" w:rsidRPr="003E1ACD" w:rsidTr="00A874EA">
        <w:trPr>
          <w:cantSplit/>
          <w:trHeight w:val="123"/>
        </w:trPr>
        <w:tc>
          <w:tcPr>
            <w:tcW w:w="1188" w:type="dxa"/>
            <w:tcBorders>
              <w:top w:val="single" w:sz="6" w:space="0" w:color="008000"/>
              <w:bottom w:val="single" w:sz="6" w:space="0" w:color="008000"/>
            </w:tcBorders>
          </w:tcPr>
          <w:p w:rsidR="000760B8" w:rsidRPr="003E1ACD" w:rsidRDefault="000760B8" w:rsidP="00A874EA">
            <w:pPr>
              <w:pStyle w:val="TableEntry"/>
              <w:jc w:val="both"/>
              <w:rPr>
                <w:rFonts w:ascii="Times New Roman" w:hAnsi="Times New Roman"/>
              </w:rPr>
            </w:pPr>
            <w:r>
              <w:rPr>
                <w:rFonts w:ascii="Times New Roman" w:hAnsi="Times New Roman"/>
              </w:rPr>
              <w:t>10/4/11</w:t>
            </w:r>
          </w:p>
        </w:tc>
        <w:tc>
          <w:tcPr>
            <w:tcW w:w="1080" w:type="dxa"/>
            <w:tcBorders>
              <w:top w:val="single" w:sz="6" w:space="0" w:color="008000"/>
              <w:bottom w:val="single" w:sz="6" w:space="0" w:color="008000"/>
            </w:tcBorders>
          </w:tcPr>
          <w:p w:rsidR="000760B8" w:rsidRPr="003E1ACD" w:rsidRDefault="000760B8" w:rsidP="00A874EA">
            <w:pPr>
              <w:pStyle w:val="TableEntry"/>
              <w:jc w:val="both"/>
              <w:rPr>
                <w:rFonts w:ascii="Times New Roman" w:hAnsi="Times New Roman"/>
              </w:rPr>
            </w:pPr>
            <w:r>
              <w:rPr>
                <w:rFonts w:ascii="Times New Roman" w:hAnsi="Times New Roman"/>
              </w:rPr>
              <w:t>All</w:t>
            </w:r>
          </w:p>
        </w:tc>
        <w:tc>
          <w:tcPr>
            <w:tcW w:w="1080" w:type="dxa"/>
            <w:tcBorders>
              <w:top w:val="single" w:sz="6" w:space="0" w:color="008000"/>
              <w:bottom w:val="single" w:sz="6" w:space="0" w:color="008000"/>
            </w:tcBorders>
          </w:tcPr>
          <w:p w:rsidR="000760B8" w:rsidRPr="003E1ACD" w:rsidRDefault="000760B8" w:rsidP="00A874EA">
            <w:pPr>
              <w:pStyle w:val="TableEntry"/>
              <w:jc w:val="both"/>
              <w:rPr>
                <w:rFonts w:ascii="Times New Roman" w:hAnsi="Times New Roman"/>
              </w:rPr>
            </w:pPr>
            <w:r>
              <w:rPr>
                <w:rFonts w:ascii="Times New Roman" w:hAnsi="Times New Roman"/>
              </w:rPr>
              <w:t>1.0</w:t>
            </w:r>
          </w:p>
        </w:tc>
        <w:tc>
          <w:tcPr>
            <w:tcW w:w="3643" w:type="dxa"/>
            <w:tcBorders>
              <w:top w:val="single" w:sz="6" w:space="0" w:color="008000"/>
              <w:bottom w:val="single" w:sz="6" w:space="0" w:color="008000"/>
            </w:tcBorders>
          </w:tcPr>
          <w:p w:rsidR="000760B8" w:rsidRPr="003E1ACD" w:rsidRDefault="000760B8" w:rsidP="00A874EA">
            <w:pPr>
              <w:pStyle w:val="VersionHistoryDetail"/>
              <w:numPr>
                <w:ilvl w:val="0"/>
                <w:numId w:val="0"/>
              </w:numPr>
              <w:ind w:left="180"/>
              <w:jc w:val="both"/>
              <w:rPr>
                <w:rFonts w:ascii="Times New Roman" w:hAnsi="Times New Roman"/>
              </w:rPr>
            </w:pPr>
            <w:r>
              <w:rPr>
                <w:rFonts w:ascii="Times New Roman" w:hAnsi="Times New Roman"/>
              </w:rPr>
              <w:t>Initial version</w:t>
            </w:r>
          </w:p>
        </w:tc>
        <w:tc>
          <w:tcPr>
            <w:tcW w:w="3421" w:type="dxa"/>
            <w:tcBorders>
              <w:top w:val="single" w:sz="6" w:space="0" w:color="008000"/>
              <w:bottom w:val="single" w:sz="6" w:space="0" w:color="008000"/>
            </w:tcBorders>
          </w:tcPr>
          <w:p w:rsidR="000760B8" w:rsidRPr="003E1ACD" w:rsidRDefault="000760B8" w:rsidP="00A874EA">
            <w:pPr>
              <w:pStyle w:val="VersionHistoryDetail"/>
              <w:numPr>
                <w:ilvl w:val="0"/>
                <w:numId w:val="0"/>
              </w:numPr>
              <w:ind w:left="180"/>
              <w:jc w:val="both"/>
              <w:rPr>
                <w:rFonts w:ascii="Times New Roman" w:hAnsi="Times New Roman"/>
              </w:rPr>
            </w:pPr>
          </w:p>
        </w:tc>
      </w:tr>
    </w:tbl>
    <w:p w:rsidR="000760B8" w:rsidRDefault="000760B8" w:rsidP="000760B8">
      <w:pPr>
        <w:jc w:val="both"/>
      </w:pPr>
    </w:p>
    <w:p w:rsidR="00FA2326" w:rsidRDefault="00FA2326" w:rsidP="002C58F5">
      <w:pPr>
        <w:jc w:val="both"/>
      </w:pPr>
    </w:p>
    <w:p w:rsidR="00FA2326" w:rsidRDefault="00FA2326" w:rsidP="002C58F5">
      <w:pPr>
        <w:pStyle w:val="Heading1"/>
        <w:pageBreakBefore/>
        <w:spacing w:before="100" w:beforeAutospacing="1" w:after="100" w:afterAutospacing="1"/>
        <w:jc w:val="both"/>
      </w:pPr>
      <w:bookmarkStart w:id="12" w:name="_Toc12422919"/>
      <w:bookmarkStart w:id="13" w:name="_Toc32724210"/>
      <w:bookmarkStart w:id="14" w:name="_Toc32724742"/>
      <w:bookmarkStart w:id="15" w:name="_Toc208067621"/>
      <w:bookmarkStart w:id="16" w:name="_Toc324413792"/>
      <w:r>
        <w:lastRenderedPageBreak/>
        <w:t>Table of Contents</w:t>
      </w:r>
      <w:bookmarkEnd w:id="12"/>
      <w:bookmarkEnd w:id="13"/>
      <w:bookmarkEnd w:id="14"/>
      <w:bookmarkEnd w:id="15"/>
      <w:bookmarkEnd w:id="16"/>
    </w:p>
    <w:p w:rsidR="00500CC1" w:rsidRDefault="00500CC1">
      <w:pPr>
        <w:pStyle w:val="TOCHeading"/>
      </w:pPr>
      <w:r>
        <w:t>Contents</w:t>
      </w:r>
    </w:p>
    <w:p w:rsidR="009A6011" w:rsidRPr="0053048C" w:rsidRDefault="00500CC1" w:rsidP="009A6011">
      <w:pPr>
        <w:pStyle w:val="TOC1"/>
        <w:rPr>
          <w:rFonts w:ascii="Calibri" w:eastAsia="Times New Roman" w:hAnsi="Calibri" w:cs="Times New Roman"/>
          <w:noProof/>
          <w:sz w:val="22"/>
          <w:szCs w:val="22"/>
          <w:lang w:eastAsia="en-US" w:bidi="ar-SA"/>
        </w:rPr>
      </w:pPr>
      <w:r>
        <w:fldChar w:fldCharType="begin"/>
      </w:r>
      <w:r>
        <w:instrText xml:space="preserve"> TOC \o "1-3" \h \z \u </w:instrText>
      </w:r>
      <w:r>
        <w:fldChar w:fldCharType="separate"/>
      </w:r>
      <w:hyperlink w:anchor="_Toc324413790" w:history="1">
        <w:r w:rsidR="009A6011" w:rsidRPr="00AD55E6">
          <w:rPr>
            <w:rStyle w:val="Hyperlink"/>
            <w:noProof/>
          </w:rPr>
          <w:t>System and Software Requirements Description (SSRD)</w:t>
        </w:r>
        <w:r w:rsidR="009A6011">
          <w:rPr>
            <w:noProof/>
            <w:webHidden/>
          </w:rPr>
          <w:tab/>
        </w:r>
        <w:r w:rsidR="009A6011">
          <w:rPr>
            <w:noProof/>
            <w:webHidden/>
          </w:rPr>
          <w:fldChar w:fldCharType="begin"/>
        </w:r>
        <w:r w:rsidR="009A6011">
          <w:rPr>
            <w:noProof/>
            <w:webHidden/>
          </w:rPr>
          <w:instrText xml:space="preserve"> PAGEREF _Toc324413790 \h </w:instrText>
        </w:r>
        <w:r w:rsidR="009A6011">
          <w:rPr>
            <w:noProof/>
            <w:webHidden/>
          </w:rPr>
        </w:r>
        <w:r w:rsidR="009A6011">
          <w:rPr>
            <w:noProof/>
            <w:webHidden/>
          </w:rPr>
          <w:fldChar w:fldCharType="separate"/>
        </w:r>
        <w:r w:rsidR="009A6011">
          <w:rPr>
            <w:noProof/>
            <w:webHidden/>
          </w:rPr>
          <w:t>i</w:t>
        </w:r>
        <w:r w:rsidR="009A6011">
          <w:rPr>
            <w:noProof/>
            <w:webHidden/>
          </w:rPr>
          <w:fldChar w:fldCharType="end"/>
        </w:r>
      </w:hyperlink>
    </w:p>
    <w:p w:rsidR="009A6011" w:rsidRPr="0053048C" w:rsidRDefault="007B1410" w:rsidP="009A6011">
      <w:pPr>
        <w:pStyle w:val="TOC1"/>
        <w:rPr>
          <w:rFonts w:ascii="Calibri" w:eastAsia="Times New Roman" w:hAnsi="Calibri" w:cs="Times New Roman"/>
          <w:noProof/>
          <w:sz w:val="22"/>
          <w:szCs w:val="22"/>
          <w:lang w:eastAsia="en-US" w:bidi="ar-SA"/>
        </w:rPr>
      </w:pPr>
      <w:hyperlink w:anchor="_Toc324413791" w:history="1">
        <w:r w:rsidR="009A6011" w:rsidRPr="00AD55E6">
          <w:rPr>
            <w:rStyle w:val="Hyperlink"/>
            <w:noProof/>
          </w:rPr>
          <w:t>Version History</w:t>
        </w:r>
        <w:r w:rsidR="009A6011">
          <w:rPr>
            <w:noProof/>
            <w:webHidden/>
          </w:rPr>
          <w:tab/>
        </w:r>
        <w:r w:rsidR="009A6011">
          <w:rPr>
            <w:noProof/>
            <w:webHidden/>
          </w:rPr>
          <w:fldChar w:fldCharType="begin"/>
        </w:r>
        <w:r w:rsidR="009A6011">
          <w:rPr>
            <w:noProof/>
            <w:webHidden/>
          </w:rPr>
          <w:instrText xml:space="preserve"> PAGEREF _Toc324413791 \h </w:instrText>
        </w:r>
        <w:r w:rsidR="009A6011">
          <w:rPr>
            <w:noProof/>
            <w:webHidden/>
          </w:rPr>
        </w:r>
        <w:r w:rsidR="009A6011">
          <w:rPr>
            <w:noProof/>
            <w:webHidden/>
          </w:rPr>
          <w:fldChar w:fldCharType="separate"/>
        </w:r>
        <w:r w:rsidR="009A6011">
          <w:rPr>
            <w:noProof/>
            <w:webHidden/>
          </w:rPr>
          <w:t>iii</w:t>
        </w:r>
        <w:r w:rsidR="009A6011">
          <w:rPr>
            <w:noProof/>
            <w:webHidden/>
          </w:rPr>
          <w:fldChar w:fldCharType="end"/>
        </w:r>
      </w:hyperlink>
    </w:p>
    <w:p w:rsidR="009A6011" w:rsidRPr="0053048C" w:rsidRDefault="007B1410" w:rsidP="009A6011">
      <w:pPr>
        <w:pStyle w:val="TOC1"/>
        <w:rPr>
          <w:rFonts w:ascii="Calibri" w:eastAsia="Times New Roman" w:hAnsi="Calibri" w:cs="Times New Roman"/>
          <w:noProof/>
          <w:sz w:val="22"/>
          <w:szCs w:val="22"/>
          <w:lang w:eastAsia="en-US" w:bidi="ar-SA"/>
        </w:rPr>
      </w:pPr>
      <w:hyperlink w:anchor="_Toc324413792" w:history="1">
        <w:r w:rsidR="009A6011" w:rsidRPr="00AD55E6">
          <w:rPr>
            <w:rStyle w:val="Hyperlink"/>
            <w:noProof/>
          </w:rPr>
          <w:t>Table of Contents</w:t>
        </w:r>
        <w:r w:rsidR="009A6011">
          <w:rPr>
            <w:noProof/>
            <w:webHidden/>
          </w:rPr>
          <w:tab/>
        </w:r>
        <w:r w:rsidR="009A6011">
          <w:rPr>
            <w:noProof/>
            <w:webHidden/>
          </w:rPr>
          <w:fldChar w:fldCharType="begin"/>
        </w:r>
        <w:r w:rsidR="009A6011">
          <w:rPr>
            <w:noProof/>
            <w:webHidden/>
          </w:rPr>
          <w:instrText xml:space="preserve"> PAGEREF _Toc324413792 \h </w:instrText>
        </w:r>
        <w:r w:rsidR="009A6011">
          <w:rPr>
            <w:noProof/>
            <w:webHidden/>
          </w:rPr>
        </w:r>
        <w:r w:rsidR="009A6011">
          <w:rPr>
            <w:noProof/>
            <w:webHidden/>
          </w:rPr>
          <w:fldChar w:fldCharType="separate"/>
        </w:r>
        <w:r w:rsidR="009A6011">
          <w:rPr>
            <w:noProof/>
            <w:webHidden/>
          </w:rPr>
          <w:t>iv</w:t>
        </w:r>
        <w:r w:rsidR="009A6011">
          <w:rPr>
            <w:noProof/>
            <w:webHidden/>
          </w:rPr>
          <w:fldChar w:fldCharType="end"/>
        </w:r>
      </w:hyperlink>
    </w:p>
    <w:p w:rsidR="009A6011" w:rsidRPr="0053048C" w:rsidRDefault="007B1410" w:rsidP="009A6011">
      <w:pPr>
        <w:pStyle w:val="TOC1"/>
        <w:rPr>
          <w:rFonts w:ascii="Calibri" w:eastAsia="Times New Roman" w:hAnsi="Calibri" w:cs="Times New Roman"/>
          <w:noProof/>
          <w:sz w:val="22"/>
          <w:szCs w:val="22"/>
          <w:lang w:eastAsia="en-US" w:bidi="ar-SA"/>
        </w:rPr>
      </w:pPr>
      <w:hyperlink w:anchor="_Toc324413793" w:history="1">
        <w:r w:rsidR="009A6011" w:rsidRPr="00AD55E6">
          <w:rPr>
            <w:rStyle w:val="Hyperlink"/>
            <w:noProof/>
          </w:rPr>
          <w:t>Table of Tables</w:t>
        </w:r>
        <w:r w:rsidR="009A6011">
          <w:rPr>
            <w:noProof/>
            <w:webHidden/>
          </w:rPr>
          <w:tab/>
        </w:r>
        <w:r w:rsidR="009A6011">
          <w:rPr>
            <w:noProof/>
            <w:webHidden/>
          </w:rPr>
          <w:fldChar w:fldCharType="begin"/>
        </w:r>
        <w:r w:rsidR="009A6011">
          <w:rPr>
            <w:noProof/>
            <w:webHidden/>
          </w:rPr>
          <w:instrText xml:space="preserve"> PAGEREF _Toc324413793 \h </w:instrText>
        </w:r>
        <w:r w:rsidR="009A6011">
          <w:rPr>
            <w:noProof/>
            <w:webHidden/>
          </w:rPr>
        </w:r>
        <w:r w:rsidR="009A6011">
          <w:rPr>
            <w:noProof/>
            <w:webHidden/>
          </w:rPr>
          <w:fldChar w:fldCharType="separate"/>
        </w:r>
        <w:r w:rsidR="009A6011">
          <w:rPr>
            <w:noProof/>
            <w:webHidden/>
          </w:rPr>
          <w:t>vi</w:t>
        </w:r>
        <w:r w:rsidR="009A6011">
          <w:rPr>
            <w:noProof/>
            <w:webHidden/>
          </w:rPr>
          <w:fldChar w:fldCharType="end"/>
        </w:r>
      </w:hyperlink>
    </w:p>
    <w:p w:rsidR="009A6011" w:rsidRPr="0053048C" w:rsidRDefault="007B1410" w:rsidP="009A6011">
      <w:pPr>
        <w:pStyle w:val="TOC1"/>
        <w:rPr>
          <w:rFonts w:ascii="Calibri" w:eastAsia="Times New Roman" w:hAnsi="Calibri" w:cs="Times New Roman"/>
          <w:noProof/>
          <w:sz w:val="22"/>
          <w:szCs w:val="22"/>
          <w:lang w:eastAsia="en-US" w:bidi="ar-SA"/>
        </w:rPr>
      </w:pPr>
      <w:hyperlink w:anchor="_Toc324413794" w:history="1">
        <w:r w:rsidR="009A6011" w:rsidRPr="00AD55E6">
          <w:rPr>
            <w:rStyle w:val="Hyperlink"/>
            <w:noProof/>
          </w:rPr>
          <w:t>Table of Figures</w:t>
        </w:r>
        <w:r w:rsidR="009A6011">
          <w:rPr>
            <w:noProof/>
            <w:webHidden/>
          </w:rPr>
          <w:tab/>
        </w:r>
        <w:r w:rsidR="009A6011">
          <w:rPr>
            <w:noProof/>
            <w:webHidden/>
          </w:rPr>
          <w:fldChar w:fldCharType="begin"/>
        </w:r>
        <w:r w:rsidR="009A6011">
          <w:rPr>
            <w:noProof/>
            <w:webHidden/>
          </w:rPr>
          <w:instrText xml:space="preserve"> PAGEREF _Toc324413794 \h </w:instrText>
        </w:r>
        <w:r w:rsidR="009A6011">
          <w:rPr>
            <w:noProof/>
            <w:webHidden/>
          </w:rPr>
        </w:r>
        <w:r w:rsidR="009A6011">
          <w:rPr>
            <w:noProof/>
            <w:webHidden/>
          </w:rPr>
          <w:fldChar w:fldCharType="separate"/>
        </w:r>
        <w:r w:rsidR="009A6011">
          <w:rPr>
            <w:noProof/>
            <w:webHidden/>
          </w:rPr>
          <w:t>vii</w:t>
        </w:r>
        <w:r w:rsidR="009A6011">
          <w:rPr>
            <w:noProof/>
            <w:webHidden/>
          </w:rPr>
          <w:fldChar w:fldCharType="end"/>
        </w:r>
      </w:hyperlink>
    </w:p>
    <w:p w:rsidR="009A6011" w:rsidRPr="0053048C" w:rsidRDefault="007B1410" w:rsidP="009A6011">
      <w:pPr>
        <w:pStyle w:val="TOC1"/>
        <w:rPr>
          <w:rFonts w:ascii="Calibri" w:eastAsia="Times New Roman" w:hAnsi="Calibri" w:cs="Times New Roman"/>
          <w:noProof/>
          <w:sz w:val="22"/>
          <w:szCs w:val="22"/>
          <w:lang w:eastAsia="en-US" w:bidi="ar-SA"/>
        </w:rPr>
      </w:pPr>
      <w:hyperlink w:anchor="_Toc324413795" w:history="1">
        <w:r w:rsidR="009A6011" w:rsidRPr="00AD55E6">
          <w:rPr>
            <w:rStyle w:val="Hyperlink"/>
            <w:noProof/>
          </w:rPr>
          <w:t>1. Introduction</w:t>
        </w:r>
        <w:r w:rsidR="009A6011">
          <w:rPr>
            <w:noProof/>
            <w:webHidden/>
          </w:rPr>
          <w:tab/>
        </w:r>
        <w:r w:rsidR="009A6011">
          <w:rPr>
            <w:noProof/>
            <w:webHidden/>
          </w:rPr>
          <w:fldChar w:fldCharType="begin"/>
        </w:r>
        <w:r w:rsidR="009A6011">
          <w:rPr>
            <w:noProof/>
            <w:webHidden/>
          </w:rPr>
          <w:instrText xml:space="preserve"> PAGEREF _Toc324413795 \h </w:instrText>
        </w:r>
        <w:r w:rsidR="009A6011">
          <w:rPr>
            <w:noProof/>
            <w:webHidden/>
          </w:rPr>
        </w:r>
        <w:r w:rsidR="009A6011">
          <w:rPr>
            <w:noProof/>
            <w:webHidden/>
          </w:rPr>
          <w:fldChar w:fldCharType="separate"/>
        </w:r>
        <w:r w:rsidR="009A6011">
          <w:rPr>
            <w:noProof/>
            <w:webHidden/>
          </w:rPr>
          <w:t>1</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796" w:history="1">
        <w:r w:rsidR="009A6011" w:rsidRPr="00AD55E6">
          <w:rPr>
            <w:rStyle w:val="Hyperlink"/>
            <w:noProof/>
          </w:rPr>
          <w:t>1.1 Purpose of the SSRD</w:t>
        </w:r>
        <w:r w:rsidR="009A6011">
          <w:rPr>
            <w:noProof/>
            <w:webHidden/>
          </w:rPr>
          <w:tab/>
        </w:r>
        <w:r w:rsidR="009A6011">
          <w:rPr>
            <w:noProof/>
            <w:webHidden/>
          </w:rPr>
          <w:fldChar w:fldCharType="begin"/>
        </w:r>
        <w:r w:rsidR="009A6011">
          <w:rPr>
            <w:noProof/>
            <w:webHidden/>
          </w:rPr>
          <w:instrText xml:space="preserve"> PAGEREF _Toc324413796 \h </w:instrText>
        </w:r>
        <w:r w:rsidR="009A6011">
          <w:rPr>
            <w:noProof/>
            <w:webHidden/>
          </w:rPr>
        </w:r>
        <w:r w:rsidR="009A6011">
          <w:rPr>
            <w:noProof/>
            <w:webHidden/>
          </w:rPr>
          <w:fldChar w:fldCharType="separate"/>
        </w:r>
        <w:r w:rsidR="009A6011">
          <w:rPr>
            <w:noProof/>
            <w:webHidden/>
          </w:rPr>
          <w:t>1</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797" w:history="1">
        <w:r w:rsidR="009A6011" w:rsidRPr="00AD55E6">
          <w:rPr>
            <w:rStyle w:val="Hyperlink"/>
            <w:noProof/>
          </w:rPr>
          <w:t>1.2 Status of the SSRD</w:t>
        </w:r>
        <w:r w:rsidR="009A6011">
          <w:rPr>
            <w:noProof/>
            <w:webHidden/>
          </w:rPr>
          <w:tab/>
        </w:r>
        <w:r w:rsidR="009A6011">
          <w:rPr>
            <w:noProof/>
            <w:webHidden/>
          </w:rPr>
          <w:fldChar w:fldCharType="begin"/>
        </w:r>
        <w:r w:rsidR="009A6011">
          <w:rPr>
            <w:noProof/>
            <w:webHidden/>
          </w:rPr>
          <w:instrText xml:space="preserve"> PAGEREF _Toc324413797 \h </w:instrText>
        </w:r>
        <w:r w:rsidR="009A6011">
          <w:rPr>
            <w:noProof/>
            <w:webHidden/>
          </w:rPr>
        </w:r>
        <w:r w:rsidR="009A6011">
          <w:rPr>
            <w:noProof/>
            <w:webHidden/>
          </w:rPr>
          <w:fldChar w:fldCharType="separate"/>
        </w:r>
        <w:r w:rsidR="009A6011">
          <w:rPr>
            <w:noProof/>
            <w:webHidden/>
          </w:rPr>
          <w:t>1</w:t>
        </w:r>
        <w:r w:rsidR="009A6011">
          <w:rPr>
            <w:noProof/>
            <w:webHidden/>
          </w:rPr>
          <w:fldChar w:fldCharType="end"/>
        </w:r>
      </w:hyperlink>
    </w:p>
    <w:p w:rsidR="009A6011" w:rsidRPr="0053048C" w:rsidRDefault="007B1410" w:rsidP="009A6011">
      <w:pPr>
        <w:pStyle w:val="TOC1"/>
        <w:rPr>
          <w:rFonts w:ascii="Calibri" w:eastAsia="Times New Roman" w:hAnsi="Calibri" w:cs="Times New Roman"/>
          <w:noProof/>
          <w:sz w:val="22"/>
          <w:szCs w:val="22"/>
          <w:lang w:eastAsia="en-US" w:bidi="ar-SA"/>
        </w:rPr>
      </w:pPr>
      <w:hyperlink w:anchor="_Toc324413798" w:history="1">
        <w:r w:rsidR="009A6011" w:rsidRPr="00AD55E6">
          <w:rPr>
            <w:rStyle w:val="Hyperlink"/>
            <w:noProof/>
          </w:rPr>
          <w:t>2. Product Requirements</w:t>
        </w:r>
        <w:r w:rsidR="009A6011">
          <w:rPr>
            <w:noProof/>
            <w:webHidden/>
          </w:rPr>
          <w:tab/>
        </w:r>
        <w:r w:rsidR="009A6011">
          <w:rPr>
            <w:noProof/>
            <w:webHidden/>
          </w:rPr>
          <w:fldChar w:fldCharType="begin"/>
        </w:r>
        <w:r w:rsidR="009A6011">
          <w:rPr>
            <w:noProof/>
            <w:webHidden/>
          </w:rPr>
          <w:instrText xml:space="preserve"> PAGEREF _Toc324413798 \h </w:instrText>
        </w:r>
        <w:r w:rsidR="009A6011">
          <w:rPr>
            <w:noProof/>
            <w:webHidden/>
          </w:rPr>
        </w:r>
        <w:r w:rsidR="009A6011">
          <w:rPr>
            <w:noProof/>
            <w:webHidden/>
          </w:rPr>
          <w:fldChar w:fldCharType="separate"/>
        </w:r>
        <w:r w:rsidR="009A6011">
          <w:rPr>
            <w:noProof/>
            <w:webHidden/>
          </w:rPr>
          <w:t>2</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799" w:history="1">
        <w:r w:rsidR="009A6011" w:rsidRPr="00AD55E6">
          <w:rPr>
            <w:rStyle w:val="Hyperlink"/>
            <w:noProof/>
          </w:rPr>
          <w:t>2.1 Functional Requirements</w:t>
        </w:r>
        <w:r w:rsidR="009A6011">
          <w:rPr>
            <w:noProof/>
            <w:webHidden/>
          </w:rPr>
          <w:tab/>
        </w:r>
        <w:r w:rsidR="009A6011">
          <w:rPr>
            <w:noProof/>
            <w:webHidden/>
          </w:rPr>
          <w:fldChar w:fldCharType="begin"/>
        </w:r>
        <w:r w:rsidR="009A6011">
          <w:rPr>
            <w:noProof/>
            <w:webHidden/>
          </w:rPr>
          <w:instrText xml:space="preserve"> PAGEREF _Toc324413799 \h </w:instrText>
        </w:r>
        <w:r w:rsidR="009A6011">
          <w:rPr>
            <w:noProof/>
            <w:webHidden/>
          </w:rPr>
        </w:r>
        <w:r w:rsidR="009A6011">
          <w:rPr>
            <w:noProof/>
            <w:webHidden/>
          </w:rPr>
          <w:fldChar w:fldCharType="separate"/>
        </w:r>
        <w:r w:rsidR="009A6011">
          <w:rPr>
            <w:noProof/>
            <w:webHidden/>
          </w:rPr>
          <w:t>2</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0" w:history="1">
        <w:r w:rsidR="009A6011" w:rsidRPr="00AD55E6">
          <w:rPr>
            <w:rStyle w:val="Hyperlink"/>
            <w:noProof/>
          </w:rPr>
          <w:t>2.2 Level of Service/Quality Requirements</w:t>
        </w:r>
        <w:r w:rsidR="009A6011">
          <w:rPr>
            <w:noProof/>
            <w:webHidden/>
          </w:rPr>
          <w:tab/>
        </w:r>
        <w:r w:rsidR="009A6011">
          <w:rPr>
            <w:noProof/>
            <w:webHidden/>
          </w:rPr>
          <w:fldChar w:fldCharType="begin"/>
        </w:r>
        <w:r w:rsidR="009A6011">
          <w:rPr>
            <w:noProof/>
            <w:webHidden/>
          </w:rPr>
          <w:instrText xml:space="preserve"> PAGEREF _Toc324413800 \h </w:instrText>
        </w:r>
        <w:r w:rsidR="009A6011">
          <w:rPr>
            <w:noProof/>
            <w:webHidden/>
          </w:rPr>
        </w:r>
        <w:r w:rsidR="009A6011">
          <w:rPr>
            <w:noProof/>
            <w:webHidden/>
          </w:rPr>
          <w:fldChar w:fldCharType="separate"/>
        </w:r>
        <w:r w:rsidR="009A6011">
          <w:rPr>
            <w:noProof/>
            <w:webHidden/>
          </w:rPr>
          <w:t>4</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1" w:history="1">
        <w:r w:rsidR="009A6011" w:rsidRPr="00AD55E6">
          <w:rPr>
            <w:rStyle w:val="Hyperlink"/>
            <w:noProof/>
          </w:rPr>
          <w:t>2.3. Platform Requirements</w:t>
        </w:r>
        <w:r w:rsidR="009A6011">
          <w:rPr>
            <w:noProof/>
            <w:webHidden/>
          </w:rPr>
          <w:tab/>
        </w:r>
        <w:r w:rsidR="009A6011">
          <w:rPr>
            <w:noProof/>
            <w:webHidden/>
          </w:rPr>
          <w:fldChar w:fldCharType="begin"/>
        </w:r>
        <w:r w:rsidR="009A6011">
          <w:rPr>
            <w:noProof/>
            <w:webHidden/>
          </w:rPr>
          <w:instrText xml:space="preserve"> PAGEREF _Toc324413801 \h </w:instrText>
        </w:r>
        <w:r w:rsidR="009A6011">
          <w:rPr>
            <w:noProof/>
            <w:webHidden/>
          </w:rPr>
        </w:r>
        <w:r w:rsidR="009A6011">
          <w:rPr>
            <w:noProof/>
            <w:webHidden/>
          </w:rPr>
          <w:fldChar w:fldCharType="separate"/>
        </w:r>
        <w:r w:rsidR="009A6011">
          <w:rPr>
            <w:noProof/>
            <w:webHidden/>
          </w:rPr>
          <w:t>6</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2" w:history="1">
        <w:r w:rsidR="009A6011" w:rsidRPr="00AD55E6">
          <w:rPr>
            <w:rStyle w:val="Hyperlink"/>
            <w:noProof/>
          </w:rPr>
          <w:t>2.4. Programming Language Requirements</w:t>
        </w:r>
        <w:r w:rsidR="009A6011">
          <w:rPr>
            <w:noProof/>
            <w:webHidden/>
          </w:rPr>
          <w:tab/>
        </w:r>
        <w:r w:rsidR="009A6011">
          <w:rPr>
            <w:noProof/>
            <w:webHidden/>
          </w:rPr>
          <w:fldChar w:fldCharType="begin"/>
        </w:r>
        <w:r w:rsidR="009A6011">
          <w:rPr>
            <w:noProof/>
            <w:webHidden/>
          </w:rPr>
          <w:instrText xml:space="preserve"> PAGEREF _Toc324413802 \h </w:instrText>
        </w:r>
        <w:r w:rsidR="009A6011">
          <w:rPr>
            <w:noProof/>
            <w:webHidden/>
          </w:rPr>
        </w:r>
        <w:r w:rsidR="009A6011">
          <w:rPr>
            <w:noProof/>
            <w:webHidden/>
          </w:rPr>
          <w:fldChar w:fldCharType="separate"/>
        </w:r>
        <w:r w:rsidR="009A6011">
          <w:rPr>
            <w:noProof/>
            <w:webHidden/>
          </w:rPr>
          <w:t>7</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3" w:history="1">
        <w:r w:rsidR="009A6011" w:rsidRPr="00AD55E6">
          <w:rPr>
            <w:rStyle w:val="Hyperlink"/>
            <w:noProof/>
          </w:rPr>
          <w:t>2.5. Software Requirements</w:t>
        </w:r>
        <w:r w:rsidR="009A6011">
          <w:rPr>
            <w:noProof/>
            <w:webHidden/>
          </w:rPr>
          <w:tab/>
        </w:r>
        <w:r w:rsidR="009A6011">
          <w:rPr>
            <w:noProof/>
            <w:webHidden/>
          </w:rPr>
          <w:fldChar w:fldCharType="begin"/>
        </w:r>
        <w:r w:rsidR="009A6011">
          <w:rPr>
            <w:noProof/>
            <w:webHidden/>
          </w:rPr>
          <w:instrText xml:space="preserve"> PAGEREF _Toc324413803 \h </w:instrText>
        </w:r>
        <w:r w:rsidR="009A6011">
          <w:rPr>
            <w:noProof/>
            <w:webHidden/>
          </w:rPr>
        </w:r>
        <w:r w:rsidR="009A6011">
          <w:rPr>
            <w:noProof/>
            <w:webHidden/>
          </w:rPr>
          <w:fldChar w:fldCharType="separate"/>
        </w:r>
        <w:r w:rsidR="009A6011">
          <w:rPr>
            <w:noProof/>
            <w:webHidden/>
          </w:rPr>
          <w:t>8</w:t>
        </w:r>
        <w:r w:rsidR="009A6011">
          <w:rPr>
            <w:noProof/>
            <w:webHidden/>
          </w:rPr>
          <w:fldChar w:fldCharType="end"/>
        </w:r>
      </w:hyperlink>
    </w:p>
    <w:p w:rsidR="009A6011" w:rsidRPr="0053048C" w:rsidRDefault="007B1410" w:rsidP="009A6011">
      <w:pPr>
        <w:pStyle w:val="TOC1"/>
        <w:rPr>
          <w:rFonts w:ascii="Calibri" w:eastAsia="Times New Roman" w:hAnsi="Calibri" w:cs="Times New Roman"/>
          <w:noProof/>
          <w:sz w:val="22"/>
          <w:szCs w:val="22"/>
          <w:lang w:eastAsia="en-US" w:bidi="ar-SA"/>
        </w:rPr>
      </w:pPr>
      <w:hyperlink w:anchor="_Toc324413804" w:history="1">
        <w:r w:rsidR="009A6011" w:rsidRPr="00AD55E6">
          <w:rPr>
            <w:rStyle w:val="Hyperlink"/>
            <w:noProof/>
          </w:rPr>
          <w:t>3. Interface Requirements</w:t>
        </w:r>
        <w:r w:rsidR="009A6011">
          <w:rPr>
            <w:noProof/>
            <w:webHidden/>
          </w:rPr>
          <w:tab/>
        </w:r>
        <w:r w:rsidR="009A6011">
          <w:rPr>
            <w:noProof/>
            <w:webHidden/>
          </w:rPr>
          <w:fldChar w:fldCharType="begin"/>
        </w:r>
        <w:r w:rsidR="009A6011">
          <w:rPr>
            <w:noProof/>
            <w:webHidden/>
          </w:rPr>
          <w:instrText xml:space="preserve"> PAGEREF _Toc324413804 \h </w:instrText>
        </w:r>
        <w:r w:rsidR="009A6011">
          <w:rPr>
            <w:noProof/>
            <w:webHidden/>
          </w:rPr>
        </w:r>
        <w:r w:rsidR="009A6011">
          <w:rPr>
            <w:noProof/>
            <w:webHidden/>
          </w:rPr>
          <w:fldChar w:fldCharType="separate"/>
        </w:r>
        <w:r w:rsidR="009A6011">
          <w:rPr>
            <w:noProof/>
            <w:webHidden/>
          </w:rPr>
          <w:t>9</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5" w:history="1">
        <w:r w:rsidR="009A6011" w:rsidRPr="00AD55E6">
          <w:rPr>
            <w:rStyle w:val="Hyperlink"/>
            <w:noProof/>
          </w:rPr>
          <w:t>3.1 User Interface Standards Requirements</w:t>
        </w:r>
        <w:r w:rsidR="009A6011">
          <w:rPr>
            <w:noProof/>
            <w:webHidden/>
          </w:rPr>
          <w:tab/>
        </w:r>
        <w:r w:rsidR="009A6011">
          <w:rPr>
            <w:noProof/>
            <w:webHidden/>
          </w:rPr>
          <w:fldChar w:fldCharType="begin"/>
        </w:r>
        <w:r w:rsidR="009A6011">
          <w:rPr>
            <w:noProof/>
            <w:webHidden/>
          </w:rPr>
          <w:instrText xml:space="preserve"> PAGEREF _Toc324413805 \h </w:instrText>
        </w:r>
        <w:r w:rsidR="009A6011">
          <w:rPr>
            <w:noProof/>
            <w:webHidden/>
          </w:rPr>
        </w:r>
        <w:r w:rsidR="009A6011">
          <w:rPr>
            <w:noProof/>
            <w:webHidden/>
          </w:rPr>
          <w:fldChar w:fldCharType="separate"/>
        </w:r>
        <w:r w:rsidR="009A6011">
          <w:rPr>
            <w:noProof/>
            <w:webHidden/>
          </w:rPr>
          <w:t>9</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6" w:history="1">
        <w:r w:rsidR="009A6011" w:rsidRPr="00AD55E6">
          <w:rPr>
            <w:rStyle w:val="Hyperlink"/>
            <w:noProof/>
          </w:rPr>
          <w:t>3.2 Hardware Interface Requirements</w:t>
        </w:r>
        <w:r w:rsidR="009A6011">
          <w:rPr>
            <w:noProof/>
            <w:webHidden/>
          </w:rPr>
          <w:tab/>
        </w:r>
        <w:r w:rsidR="009A6011">
          <w:rPr>
            <w:noProof/>
            <w:webHidden/>
          </w:rPr>
          <w:fldChar w:fldCharType="begin"/>
        </w:r>
        <w:r w:rsidR="009A6011">
          <w:rPr>
            <w:noProof/>
            <w:webHidden/>
          </w:rPr>
          <w:instrText xml:space="preserve"> PAGEREF _Toc324413806 \h </w:instrText>
        </w:r>
        <w:r w:rsidR="009A6011">
          <w:rPr>
            <w:noProof/>
            <w:webHidden/>
          </w:rPr>
        </w:r>
        <w:r w:rsidR="009A6011">
          <w:rPr>
            <w:noProof/>
            <w:webHidden/>
          </w:rPr>
          <w:fldChar w:fldCharType="separate"/>
        </w:r>
        <w:r w:rsidR="009A6011">
          <w:rPr>
            <w:noProof/>
            <w:webHidden/>
          </w:rPr>
          <w:t>9</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7" w:history="1">
        <w:r w:rsidR="009A6011" w:rsidRPr="00AD55E6">
          <w:rPr>
            <w:rStyle w:val="Hyperlink"/>
            <w:noProof/>
          </w:rPr>
          <w:t>3.3 Software Interface Requirements</w:t>
        </w:r>
        <w:r w:rsidR="009A6011">
          <w:rPr>
            <w:noProof/>
            <w:webHidden/>
          </w:rPr>
          <w:tab/>
        </w:r>
        <w:r w:rsidR="009A6011">
          <w:rPr>
            <w:noProof/>
            <w:webHidden/>
          </w:rPr>
          <w:fldChar w:fldCharType="begin"/>
        </w:r>
        <w:r w:rsidR="009A6011">
          <w:rPr>
            <w:noProof/>
            <w:webHidden/>
          </w:rPr>
          <w:instrText xml:space="preserve"> PAGEREF _Toc324413807 \h </w:instrText>
        </w:r>
        <w:r w:rsidR="009A6011">
          <w:rPr>
            <w:noProof/>
            <w:webHidden/>
          </w:rPr>
        </w:r>
        <w:r w:rsidR="009A6011">
          <w:rPr>
            <w:noProof/>
            <w:webHidden/>
          </w:rPr>
          <w:fldChar w:fldCharType="separate"/>
        </w:r>
        <w:r w:rsidR="009A6011">
          <w:rPr>
            <w:noProof/>
            <w:webHidden/>
          </w:rPr>
          <w:t>10</w:t>
        </w:r>
        <w:r w:rsidR="009A6011">
          <w:rPr>
            <w:noProof/>
            <w:webHidden/>
          </w:rPr>
          <w:fldChar w:fldCharType="end"/>
        </w:r>
      </w:hyperlink>
    </w:p>
    <w:p w:rsidR="009A6011" w:rsidRPr="0053048C" w:rsidRDefault="007B1410" w:rsidP="009A6011">
      <w:pPr>
        <w:pStyle w:val="TOC1"/>
        <w:rPr>
          <w:rFonts w:ascii="Calibri" w:eastAsia="Times New Roman" w:hAnsi="Calibri" w:cs="Times New Roman"/>
          <w:noProof/>
          <w:sz w:val="22"/>
          <w:szCs w:val="22"/>
          <w:lang w:eastAsia="en-US" w:bidi="ar-SA"/>
        </w:rPr>
      </w:pPr>
      <w:hyperlink w:anchor="_Toc324413808" w:history="1">
        <w:r w:rsidR="009A6011" w:rsidRPr="00AD55E6">
          <w:rPr>
            <w:rStyle w:val="Hyperlink"/>
            <w:noProof/>
          </w:rPr>
          <w:t>4. Process Requirements</w:t>
        </w:r>
        <w:r w:rsidR="009A6011">
          <w:rPr>
            <w:noProof/>
            <w:webHidden/>
          </w:rPr>
          <w:tab/>
        </w:r>
        <w:r w:rsidR="009A6011">
          <w:rPr>
            <w:noProof/>
            <w:webHidden/>
          </w:rPr>
          <w:fldChar w:fldCharType="begin"/>
        </w:r>
        <w:r w:rsidR="009A6011">
          <w:rPr>
            <w:noProof/>
            <w:webHidden/>
          </w:rPr>
          <w:instrText xml:space="preserve"> PAGEREF _Toc324413808 \h </w:instrText>
        </w:r>
        <w:r w:rsidR="009A6011">
          <w:rPr>
            <w:noProof/>
            <w:webHidden/>
          </w:rPr>
        </w:r>
        <w:r w:rsidR="009A6011">
          <w:rPr>
            <w:noProof/>
            <w:webHidden/>
          </w:rPr>
          <w:fldChar w:fldCharType="separate"/>
        </w:r>
        <w:r w:rsidR="009A6011">
          <w:rPr>
            <w:noProof/>
            <w:webHidden/>
          </w:rPr>
          <w:t>11</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09" w:history="1">
        <w:r w:rsidR="009A6011" w:rsidRPr="00AD55E6">
          <w:rPr>
            <w:rStyle w:val="Hyperlink"/>
            <w:noProof/>
          </w:rPr>
          <w:t>4.1. Budget and Schedule Requirements</w:t>
        </w:r>
        <w:r w:rsidR="009A6011">
          <w:rPr>
            <w:noProof/>
            <w:webHidden/>
          </w:rPr>
          <w:tab/>
        </w:r>
        <w:r w:rsidR="009A6011">
          <w:rPr>
            <w:noProof/>
            <w:webHidden/>
          </w:rPr>
          <w:fldChar w:fldCharType="begin"/>
        </w:r>
        <w:r w:rsidR="009A6011">
          <w:rPr>
            <w:noProof/>
            <w:webHidden/>
          </w:rPr>
          <w:instrText xml:space="preserve"> PAGEREF _Toc324413809 \h </w:instrText>
        </w:r>
        <w:r w:rsidR="009A6011">
          <w:rPr>
            <w:noProof/>
            <w:webHidden/>
          </w:rPr>
        </w:r>
        <w:r w:rsidR="009A6011">
          <w:rPr>
            <w:noProof/>
            <w:webHidden/>
          </w:rPr>
          <w:fldChar w:fldCharType="separate"/>
        </w:r>
        <w:r w:rsidR="009A6011">
          <w:rPr>
            <w:noProof/>
            <w:webHidden/>
          </w:rPr>
          <w:t>11</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0" w:history="1">
        <w:r w:rsidR="009A6011" w:rsidRPr="00AD55E6">
          <w:rPr>
            <w:rStyle w:val="Hyperlink"/>
            <w:noProof/>
          </w:rPr>
          <w:t>4.2. Documentation Requirements</w:t>
        </w:r>
        <w:r w:rsidR="009A6011">
          <w:rPr>
            <w:noProof/>
            <w:webHidden/>
          </w:rPr>
          <w:tab/>
        </w:r>
        <w:r w:rsidR="009A6011">
          <w:rPr>
            <w:noProof/>
            <w:webHidden/>
          </w:rPr>
          <w:fldChar w:fldCharType="begin"/>
        </w:r>
        <w:r w:rsidR="009A6011">
          <w:rPr>
            <w:noProof/>
            <w:webHidden/>
          </w:rPr>
          <w:instrText xml:space="preserve"> PAGEREF _Toc324413810 \h </w:instrText>
        </w:r>
        <w:r w:rsidR="009A6011">
          <w:rPr>
            <w:noProof/>
            <w:webHidden/>
          </w:rPr>
        </w:r>
        <w:r w:rsidR="009A6011">
          <w:rPr>
            <w:noProof/>
            <w:webHidden/>
          </w:rPr>
          <w:fldChar w:fldCharType="separate"/>
        </w:r>
        <w:r w:rsidR="009A6011">
          <w:rPr>
            <w:noProof/>
            <w:webHidden/>
          </w:rPr>
          <w:t>11</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1" w:history="1">
        <w:r w:rsidR="009A6011" w:rsidRPr="00AD55E6">
          <w:rPr>
            <w:rStyle w:val="Hyperlink"/>
            <w:noProof/>
          </w:rPr>
          <w:t>4.3. Tools Requirements</w:t>
        </w:r>
        <w:r w:rsidR="009A6011">
          <w:rPr>
            <w:noProof/>
            <w:webHidden/>
          </w:rPr>
          <w:tab/>
        </w:r>
        <w:r w:rsidR="009A6011">
          <w:rPr>
            <w:noProof/>
            <w:webHidden/>
          </w:rPr>
          <w:fldChar w:fldCharType="begin"/>
        </w:r>
        <w:r w:rsidR="009A6011">
          <w:rPr>
            <w:noProof/>
            <w:webHidden/>
          </w:rPr>
          <w:instrText xml:space="preserve"> PAGEREF _Toc324413811 \h </w:instrText>
        </w:r>
        <w:r w:rsidR="009A6011">
          <w:rPr>
            <w:noProof/>
            <w:webHidden/>
          </w:rPr>
        </w:r>
        <w:r w:rsidR="009A6011">
          <w:rPr>
            <w:noProof/>
            <w:webHidden/>
          </w:rPr>
          <w:fldChar w:fldCharType="separate"/>
        </w:r>
        <w:r w:rsidR="009A6011">
          <w:rPr>
            <w:noProof/>
            <w:webHidden/>
          </w:rPr>
          <w:t>11</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2" w:history="1">
        <w:r w:rsidR="009A6011" w:rsidRPr="00AD55E6">
          <w:rPr>
            <w:rStyle w:val="Hyperlink"/>
            <w:noProof/>
          </w:rPr>
          <w:t>4.4. Deployment/Transition Requirements</w:t>
        </w:r>
        <w:r w:rsidR="009A6011">
          <w:rPr>
            <w:noProof/>
            <w:webHidden/>
          </w:rPr>
          <w:tab/>
        </w:r>
        <w:r w:rsidR="009A6011">
          <w:rPr>
            <w:noProof/>
            <w:webHidden/>
          </w:rPr>
          <w:fldChar w:fldCharType="begin"/>
        </w:r>
        <w:r w:rsidR="009A6011">
          <w:rPr>
            <w:noProof/>
            <w:webHidden/>
          </w:rPr>
          <w:instrText xml:space="preserve"> PAGEREF _Toc324413812 \h </w:instrText>
        </w:r>
        <w:r w:rsidR="009A6011">
          <w:rPr>
            <w:noProof/>
            <w:webHidden/>
          </w:rPr>
        </w:r>
        <w:r w:rsidR="009A6011">
          <w:rPr>
            <w:noProof/>
            <w:webHidden/>
          </w:rPr>
          <w:fldChar w:fldCharType="separate"/>
        </w:r>
        <w:r w:rsidR="009A6011">
          <w:rPr>
            <w:noProof/>
            <w:webHidden/>
          </w:rPr>
          <w:t>12</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3" w:history="1">
        <w:r w:rsidR="009A6011" w:rsidRPr="00AD55E6">
          <w:rPr>
            <w:rStyle w:val="Hyperlink"/>
            <w:noProof/>
          </w:rPr>
          <w:t>4.5. Miscellaneous/Additional Requirements</w:t>
        </w:r>
        <w:r w:rsidR="009A6011">
          <w:rPr>
            <w:noProof/>
            <w:webHidden/>
          </w:rPr>
          <w:tab/>
        </w:r>
        <w:r w:rsidR="009A6011">
          <w:rPr>
            <w:noProof/>
            <w:webHidden/>
          </w:rPr>
          <w:fldChar w:fldCharType="begin"/>
        </w:r>
        <w:r w:rsidR="009A6011">
          <w:rPr>
            <w:noProof/>
            <w:webHidden/>
          </w:rPr>
          <w:instrText xml:space="preserve"> PAGEREF _Toc324413813 \h </w:instrText>
        </w:r>
        <w:r w:rsidR="009A6011">
          <w:rPr>
            <w:noProof/>
            <w:webHidden/>
          </w:rPr>
        </w:r>
        <w:r w:rsidR="009A6011">
          <w:rPr>
            <w:noProof/>
            <w:webHidden/>
          </w:rPr>
          <w:fldChar w:fldCharType="separate"/>
        </w:r>
        <w:r w:rsidR="009A6011">
          <w:rPr>
            <w:noProof/>
            <w:webHidden/>
          </w:rPr>
          <w:t>12</w:t>
        </w:r>
        <w:r w:rsidR="009A6011">
          <w:rPr>
            <w:noProof/>
            <w:webHidden/>
          </w:rPr>
          <w:fldChar w:fldCharType="end"/>
        </w:r>
      </w:hyperlink>
    </w:p>
    <w:p w:rsidR="009A6011" w:rsidRPr="0053048C" w:rsidRDefault="007B1410" w:rsidP="009A6011">
      <w:pPr>
        <w:pStyle w:val="TOC1"/>
        <w:rPr>
          <w:rFonts w:ascii="Calibri" w:eastAsia="Times New Roman" w:hAnsi="Calibri" w:cs="Times New Roman"/>
          <w:noProof/>
          <w:sz w:val="22"/>
          <w:szCs w:val="22"/>
          <w:lang w:eastAsia="en-US" w:bidi="ar-SA"/>
        </w:rPr>
      </w:pPr>
      <w:hyperlink w:anchor="_Toc324413814" w:history="1">
        <w:r w:rsidR="009A6011" w:rsidRPr="00AD55E6">
          <w:rPr>
            <w:rStyle w:val="Hyperlink"/>
            <w:noProof/>
          </w:rPr>
          <w:t>5. Evolutionary Requirements</w:t>
        </w:r>
        <w:r w:rsidR="009A6011">
          <w:rPr>
            <w:noProof/>
            <w:webHidden/>
          </w:rPr>
          <w:tab/>
        </w:r>
        <w:r w:rsidR="009A6011">
          <w:rPr>
            <w:noProof/>
            <w:webHidden/>
          </w:rPr>
          <w:fldChar w:fldCharType="begin"/>
        </w:r>
        <w:r w:rsidR="009A6011">
          <w:rPr>
            <w:noProof/>
            <w:webHidden/>
          </w:rPr>
          <w:instrText xml:space="preserve"> PAGEREF _Toc324413814 \h </w:instrText>
        </w:r>
        <w:r w:rsidR="009A6011">
          <w:rPr>
            <w:noProof/>
            <w:webHidden/>
          </w:rPr>
        </w:r>
        <w:r w:rsidR="009A6011">
          <w:rPr>
            <w:noProof/>
            <w:webHidden/>
          </w:rPr>
          <w:fldChar w:fldCharType="separate"/>
        </w:r>
        <w:r w:rsidR="009A6011">
          <w:rPr>
            <w:noProof/>
            <w:webHidden/>
          </w:rPr>
          <w:t>13</w:t>
        </w:r>
        <w:r w:rsidR="009A6011">
          <w:rPr>
            <w:noProof/>
            <w:webHidden/>
          </w:rPr>
          <w:fldChar w:fldCharType="end"/>
        </w:r>
      </w:hyperlink>
    </w:p>
    <w:p w:rsidR="009A6011" w:rsidRPr="0053048C" w:rsidRDefault="007B1410" w:rsidP="009A6011">
      <w:pPr>
        <w:pStyle w:val="TOC1"/>
        <w:rPr>
          <w:rFonts w:ascii="Calibri" w:eastAsia="Times New Roman" w:hAnsi="Calibri" w:cs="Times New Roman"/>
          <w:noProof/>
          <w:sz w:val="22"/>
          <w:szCs w:val="22"/>
          <w:lang w:eastAsia="en-US" w:bidi="ar-SA"/>
        </w:rPr>
      </w:pPr>
      <w:hyperlink w:anchor="_Toc324413815" w:history="1">
        <w:r w:rsidR="009A6011" w:rsidRPr="00AD55E6">
          <w:rPr>
            <w:rStyle w:val="Hyperlink"/>
            <w:noProof/>
          </w:rPr>
          <w:t>6. Installation Manual</w:t>
        </w:r>
        <w:r w:rsidR="009A6011">
          <w:rPr>
            <w:noProof/>
            <w:webHidden/>
          </w:rPr>
          <w:tab/>
        </w:r>
        <w:r w:rsidR="009A6011">
          <w:rPr>
            <w:noProof/>
            <w:webHidden/>
          </w:rPr>
          <w:fldChar w:fldCharType="begin"/>
        </w:r>
        <w:r w:rsidR="009A6011">
          <w:rPr>
            <w:noProof/>
            <w:webHidden/>
          </w:rPr>
          <w:instrText xml:space="preserve"> PAGEREF _Toc324413815 \h </w:instrText>
        </w:r>
        <w:r w:rsidR="009A6011">
          <w:rPr>
            <w:noProof/>
            <w:webHidden/>
          </w:rPr>
        </w:r>
        <w:r w:rsidR="009A6011">
          <w:rPr>
            <w:noProof/>
            <w:webHidden/>
          </w:rPr>
          <w:fldChar w:fldCharType="separate"/>
        </w:r>
        <w:r w:rsidR="009A6011">
          <w:rPr>
            <w:noProof/>
            <w:webHidden/>
          </w:rPr>
          <w:t>15</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6" w:history="1">
        <w:r w:rsidR="009A6011" w:rsidRPr="00AD55E6">
          <w:rPr>
            <w:rStyle w:val="Hyperlink"/>
            <w:noProof/>
            <w:lang w:eastAsia="en-US"/>
          </w:rPr>
          <w:t>6.1 Tomcat + SSL Setup</w:t>
        </w:r>
        <w:r w:rsidR="009A6011">
          <w:rPr>
            <w:noProof/>
            <w:webHidden/>
          </w:rPr>
          <w:tab/>
        </w:r>
        <w:r w:rsidR="009A6011">
          <w:rPr>
            <w:noProof/>
            <w:webHidden/>
          </w:rPr>
          <w:fldChar w:fldCharType="begin"/>
        </w:r>
        <w:r w:rsidR="009A6011">
          <w:rPr>
            <w:noProof/>
            <w:webHidden/>
          </w:rPr>
          <w:instrText xml:space="preserve"> PAGEREF _Toc324413816 \h </w:instrText>
        </w:r>
        <w:r w:rsidR="009A6011">
          <w:rPr>
            <w:noProof/>
            <w:webHidden/>
          </w:rPr>
        </w:r>
        <w:r w:rsidR="009A6011">
          <w:rPr>
            <w:noProof/>
            <w:webHidden/>
          </w:rPr>
          <w:fldChar w:fldCharType="separate"/>
        </w:r>
        <w:r w:rsidR="009A6011">
          <w:rPr>
            <w:noProof/>
            <w:webHidden/>
          </w:rPr>
          <w:t>15</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7" w:history="1">
        <w:r w:rsidR="009A6011" w:rsidRPr="00AD55E6">
          <w:rPr>
            <w:rStyle w:val="Hyperlink"/>
            <w:noProof/>
          </w:rPr>
          <w:t>6.2 Patient Data Transfer OPDS System Setup</w:t>
        </w:r>
        <w:r w:rsidR="009A6011">
          <w:rPr>
            <w:noProof/>
            <w:webHidden/>
          </w:rPr>
          <w:tab/>
        </w:r>
        <w:r w:rsidR="009A6011">
          <w:rPr>
            <w:noProof/>
            <w:webHidden/>
          </w:rPr>
          <w:fldChar w:fldCharType="begin"/>
        </w:r>
        <w:r w:rsidR="009A6011">
          <w:rPr>
            <w:noProof/>
            <w:webHidden/>
          </w:rPr>
          <w:instrText xml:space="preserve"> PAGEREF _Toc324413817 \h </w:instrText>
        </w:r>
        <w:r w:rsidR="009A6011">
          <w:rPr>
            <w:noProof/>
            <w:webHidden/>
          </w:rPr>
        </w:r>
        <w:r w:rsidR="009A6011">
          <w:rPr>
            <w:noProof/>
            <w:webHidden/>
          </w:rPr>
          <w:fldChar w:fldCharType="separate"/>
        </w:r>
        <w:r w:rsidR="009A6011">
          <w:rPr>
            <w:noProof/>
            <w:webHidden/>
          </w:rPr>
          <w:t>18</w:t>
        </w:r>
        <w:r w:rsidR="009A6011">
          <w:rPr>
            <w:noProof/>
            <w:webHidden/>
          </w:rPr>
          <w:fldChar w:fldCharType="end"/>
        </w:r>
      </w:hyperlink>
    </w:p>
    <w:p w:rsidR="009A6011" w:rsidRPr="0053048C" w:rsidRDefault="007B1410" w:rsidP="009A6011">
      <w:pPr>
        <w:pStyle w:val="TOC1"/>
        <w:rPr>
          <w:rFonts w:ascii="Calibri" w:eastAsia="Times New Roman" w:hAnsi="Calibri" w:cs="Times New Roman"/>
          <w:noProof/>
          <w:sz w:val="22"/>
          <w:szCs w:val="22"/>
          <w:lang w:eastAsia="en-US" w:bidi="ar-SA"/>
        </w:rPr>
      </w:pPr>
      <w:hyperlink w:anchor="_Toc324413818" w:history="1">
        <w:r w:rsidR="009A6011" w:rsidRPr="00AD55E6">
          <w:rPr>
            <w:rStyle w:val="Hyperlink"/>
            <w:noProof/>
          </w:rPr>
          <w:t>7. User’s Manual</w:t>
        </w:r>
        <w:r w:rsidR="009A6011">
          <w:rPr>
            <w:noProof/>
            <w:webHidden/>
          </w:rPr>
          <w:tab/>
        </w:r>
        <w:r w:rsidR="009A6011">
          <w:rPr>
            <w:noProof/>
            <w:webHidden/>
          </w:rPr>
          <w:fldChar w:fldCharType="begin"/>
        </w:r>
        <w:r w:rsidR="009A6011">
          <w:rPr>
            <w:noProof/>
            <w:webHidden/>
          </w:rPr>
          <w:instrText xml:space="preserve"> PAGEREF _Toc324413818 \h </w:instrText>
        </w:r>
        <w:r w:rsidR="009A6011">
          <w:rPr>
            <w:noProof/>
            <w:webHidden/>
          </w:rPr>
        </w:r>
        <w:r w:rsidR="009A6011">
          <w:rPr>
            <w:noProof/>
            <w:webHidden/>
          </w:rPr>
          <w:fldChar w:fldCharType="separate"/>
        </w:r>
        <w:r w:rsidR="009A6011">
          <w:rPr>
            <w:noProof/>
            <w:webHidden/>
          </w:rPr>
          <w:t>19</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19" w:history="1">
        <w:r w:rsidR="009A6011" w:rsidRPr="00AD55E6">
          <w:rPr>
            <w:rStyle w:val="Hyperlink"/>
            <w:noProof/>
            <w:lang w:eastAsia="en-US"/>
          </w:rPr>
          <w:t>7.1 Module Overview</w:t>
        </w:r>
        <w:r w:rsidR="009A6011">
          <w:rPr>
            <w:noProof/>
            <w:webHidden/>
          </w:rPr>
          <w:tab/>
        </w:r>
        <w:r w:rsidR="009A6011">
          <w:rPr>
            <w:noProof/>
            <w:webHidden/>
          </w:rPr>
          <w:fldChar w:fldCharType="begin"/>
        </w:r>
        <w:r w:rsidR="009A6011">
          <w:rPr>
            <w:noProof/>
            <w:webHidden/>
          </w:rPr>
          <w:instrText xml:space="preserve"> PAGEREF _Toc324413819 \h </w:instrText>
        </w:r>
        <w:r w:rsidR="009A6011">
          <w:rPr>
            <w:noProof/>
            <w:webHidden/>
          </w:rPr>
        </w:r>
        <w:r w:rsidR="009A6011">
          <w:rPr>
            <w:noProof/>
            <w:webHidden/>
          </w:rPr>
          <w:fldChar w:fldCharType="separate"/>
        </w:r>
        <w:r w:rsidR="009A6011">
          <w:rPr>
            <w:noProof/>
            <w:webHidden/>
          </w:rPr>
          <w:t>19</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20" w:history="1">
        <w:r w:rsidR="009A6011" w:rsidRPr="00AD55E6">
          <w:rPr>
            <w:rStyle w:val="Hyperlink"/>
            <w:noProof/>
            <w:lang w:eastAsia="en-US"/>
          </w:rPr>
          <w:t>7.2 Overview of Pages</w:t>
        </w:r>
        <w:r w:rsidR="009A6011">
          <w:rPr>
            <w:noProof/>
            <w:webHidden/>
          </w:rPr>
          <w:tab/>
        </w:r>
        <w:r w:rsidR="009A6011">
          <w:rPr>
            <w:noProof/>
            <w:webHidden/>
          </w:rPr>
          <w:fldChar w:fldCharType="begin"/>
        </w:r>
        <w:r w:rsidR="009A6011">
          <w:rPr>
            <w:noProof/>
            <w:webHidden/>
          </w:rPr>
          <w:instrText xml:space="preserve"> PAGEREF _Toc324413820 \h </w:instrText>
        </w:r>
        <w:r w:rsidR="009A6011">
          <w:rPr>
            <w:noProof/>
            <w:webHidden/>
          </w:rPr>
        </w:r>
        <w:r w:rsidR="009A6011">
          <w:rPr>
            <w:noProof/>
            <w:webHidden/>
          </w:rPr>
          <w:fldChar w:fldCharType="separate"/>
        </w:r>
        <w:r w:rsidR="009A6011">
          <w:rPr>
            <w:noProof/>
            <w:webHidden/>
          </w:rPr>
          <w:t>20</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21" w:history="1">
        <w:r w:rsidR="009A6011" w:rsidRPr="00AD55E6">
          <w:rPr>
            <w:rStyle w:val="Hyperlink"/>
            <w:noProof/>
            <w:lang w:eastAsia="en-US"/>
          </w:rPr>
          <w:t>7.3 Patient Data Request Walk-Through</w:t>
        </w:r>
        <w:r w:rsidR="009A6011">
          <w:rPr>
            <w:noProof/>
            <w:webHidden/>
          </w:rPr>
          <w:tab/>
        </w:r>
        <w:r w:rsidR="009A6011">
          <w:rPr>
            <w:noProof/>
            <w:webHidden/>
          </w:rPr>
          <w:fldChar w:fldCharType="begin"/>
        </w:r>
        <w:r w:rsidR="009A6011">
          <w:rPr>
            <w:noProof/>
            <w:webHidden/>
          </w:rPr>
          <w:instrText xml:space="preserve"> PAGEREF _Toc324413821 \h </w:instrText>
        </w:r>
        <w:r w:rsidR="009A6011">
          <w:rPr>
            <w:noProof/>
            <w:webHidden/>
          </w:rPr>
        </w:r>
        <w:r w:rsidR="009A6011">
          <w:rPr>
            <w:noProof/>
            <w:webHidden/>
          </w:rPr>
          <w:fldChar w:fldCharType="separate"/>
        </w:r>
        <w:r w:rsidR="009A6011">
          <w:rPr>
            <w:noProof/>
            <w:webHidden/>
          </w:rPr>
          <w:t>25</w:t>
        </w:r>
        <w:r w:rsidR="009A6011">
          <w:rPr>
            <w:noProof/>
            <w:webHidden/>
          </w:rPr>
          <w:fldChar w:fldCharType="end"/>
        </w:r>
      </w:hyperlink>
    </w:p>
    <w:p w:rsidR="009A6011" w:rsidRPr="0053048C" w:rsidRDefault="007B1410" w:rsidP="009A6011">
      <w:pPr>
        <w:pStyle w:val="TOC2"/>
        <w:spacing w:before="0" w:beforeAutospacing="0" w:after="0" w:afterAutospacing="0"/>
        <w:rPr>
          <w:rFonts w:ascii="Calibri" w:eastAsia="Times New Roman" w:hAnsi="Calibri" w:cs="Times New Roman"/>
          <w:noProof/>
          <w:sz w:val="22"/>
          <w:szCs w:val="22"/>
          <w:lang w:eastAsia="en-US" w:bidi="ar-SA"/>
        </w:rPr>
      </w:pPr>
      <w:hyperlink w:anchor="_Toc324413822" w:history="1">
        <w:r w:rsidR="009A6011" w:rsidRPr="00AD55E6">
          <w:rPr>
            <w:rStyle w:val="Hyperlink"/>
            <w:noProof/>
          </w:rPr>
          <w:t>7.4 FAQ/Common Problems</w:t>
        </w:r>
        <w:r w:rsidR="009A6011">
          <w:rPr>
            <w:noProof/>
            <w:webHidden/>
          </w:rPr>
          <w:tab/>
        </w:r>
        <w:r w:rsidR="009A6011">
          <w:rPr>
            <w:noProof/>
            <w:webHidden/>
          </w:rPr>
          <w:fldChar w:fldCharType="begin"/>
        </w:r>
        <w:r w:rsidR="009A6011">
          <w:rPr>
            <w:noProof/>
            <w:webHidden/>
          </w:rPr>
          <w:instrText xml:space="preserve"> PAGEREF _Toc324413822 \h </w:instrText>
        </w:r>
        <w:r w:rsidR="009A6011">
          <w:rPr>
            <w:noProof/>
            <w:webHidden/>
          </w:rPr>
        </w:r>
        <w:r w:rsidR="009A6011">
          <w:rPr>
            <w:noProof/>
            <w:webHidden/>
          </w:rPr>
          <w:fldChar w:fldCharType="separate"/>
        </w:r>
        <w:r w:rsidR="009A6011">
          <w:rPr>
            <w:noProof/>
            <w:webHidden/>
          </w:rPr>
          <w:t>27</w:t>
        </w:r>
        <w:r w:rsidR="009A6011">
          <w:rPr>
            <w:noProof/>
            <w:webHidden/>
          </w:rPr>
          <w:fldChar w:fldCharType="end"/>
        </w:r>
      </w:hyperlink>
    </w:p>
    <w:p w:rsidR="00500CC1" w:rsidRDefault="00500CC1" w:rsidP="009A6011">
      <w:r>
        <w:rPr>
          <w:b/>
          <w:bCs/>
          <w:noProof/>
        </w:rPr>
        <w:fldChar w:fldCharType="end"/>
      </w:r>
    </w:p>
    <w:p w:rsidR="00FA2326" w:rsidRDefault="00FA2326" w:rsidP="002C58F5">
      <w:pPr>
        <w:pStyle w:val="TableofFigures"/>
        <w:jc w:val="both"/>
      </w:pPr>
    </w:p>
    <w:p w:rsidR="00C919DA" w:rsidRDefault="00FA2326" w:rsidP="00150A97">
      <w:pPr>
        <w:pStyle w:val="Heading1"/>
        <w:pageBreakBefore/>
        <w:spacing w:before="100" w:beforeAutospacing="1" w:after="100" w:afterAutospacing="1"/>
        <w:jc w:val="both"/>
        <w:rPr>
          <w:noProof/>
        </w:rPr>
      </w:pPr>
      <w:bookmarkStart w:id="17" w:name="_Toc32724212"/>
      <w:bookmarkStart w:id="18" w:name="_Toc32724744"/>
      <w:bookmarkStart w:id="19" w:name="_Toc208067622"/>
      <w:bookmarkStart w:id="20" w:name="_Toc324413793"/>
      <w:r>
        <w:lastRenderedPageBreak/>
        <w:t>Table of Tables</w:t>
      </w:r>
      <w:bookmarkEnd w:id="17"/>
      <w:bookmarkEnd w:id="18"/>
      <w:bookmarkEnd w:id="19"/>
      <w:bookmarkEnd w:id="20"/>
      <w:r w:rsidR="00BC754D" w:rsidRPr="00BC754D">
        <w:rPr>
          <w:rFonts w:ascii="Times New Roman" w:hAnsi="Times New Roman"/>
          <w:sz w:val="24"/>
          <w:szCs w:val="24"/>
        </w:rPr>
        <w:fldChar w:fldCharType="begin"/>
      </w:r>
      <w:r w:rsidR="00BC754D" w:rsidRPr="00BC754D">
        <w:rPr>
          <w:rFonts w:ascii="Times New Roman" w:hAnsi="Times New Roman"/>
          <w:sz w:val="24"/>
          <w:szCs w:val="24"/>
        </w:rPr>
        <w:instrText xml:space="preserve"> TOC \h \z \c "Table" </w:instrText>
      </w:r>
      <w:r w:rsidR="00BC754D" w:rsidRPr="00BC754D">
        <w:rPr>
          <w:rFonts w:ascii="Times New Roman" w:hAnsi="Times New Roman"/>
          <w:sz w:val="24"/>
          <w:szCs w:val="24"/>
        </w:rPr>
        <w:fldChar w:fldCharType="separate"/>
      </w:r>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23" w:history="1">
        <w:r w:rsidR="00C919DA" w:rsidRPr="00103F6F">
          <w:rPr>
            <w:rStyle w:val="Hyperlink"/>
            <w:noProof/>
          </w:rPr>
          <w:t>Table 1: FR-1 History of Peer-to-Peer Transactions</w:t>
        </w:r>
        <w:r w:rsidR="00C919DA">
          <w:rPr>
            <w:noProof/>
            <w:webHidden/>
          </w:rPr>
          <w:tab/>
        </w:r>
        <w:r w:rsidR="00C919DA">
          <w:rPr>
            <w:noProof/>
            <w:webHidden/>
          </w:rPr>
          <w:fldChar w:fldCharType="begin"/>
        </w:r>
        <w:r w:rsidR="00C919DA">
          <w:rPr>
            <w:noProof/>
            <w:webHidden/>
          </w:rPr>
          <w:instrText xml:space="preserve"> PAGEREF _Toc324413823 \h </w:instrText>
        </w:r>
        <w:r w:rsidR="00C919DA">
          <w:rPr>
            <w:noProof/>
            <w:webHidden/>
          </w:rPr>
        </w:r>
        <w:r w:rsidR="00C919DA">
          <w:rPr>
            <w:noProof/>
            <w:webHidden/>
          </w:rPr>
          <w:fldChar w:fldCharType="separate"/>
        </w:r>
        <w:r w:rsidR="00C919DA">
          <w:rPr>
            <w:noProof/>
            <w:webHidden/>
          </w:rPr>
          <w:t>2</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24" w:history="1">
        <w:r w:rsidR="00C919DA" w:rsidRPr="00103F6F">
          <w:rPr>
            <w:rStyle w:val="Hyperlink"/>
            <w:noProof/>
          </w:rPr>
          <w:t>Table 2: FR-2 Role-Based Access Management</w:t>
        </w:r>
        <w:r w:rsidR="00C919DA">
          <w:rPr>
            <w:noProof/>
            <w:webHidden/>
          </w:rPr>
          <w:tab/>
        </w:r>
        <w:r w:rsidR="00C919DA">
          <w:rPr>
            <w:noProof/>
            <w:webHidden/>
          </w:rPr>
          <w:fldChar w:fldCharType="begin"/>
        </w:r>
        <w:r w:rsidR="00C919DA">
          <w:rPr>
            <w:noProof/>
            <w:webHidden/>
          </w:rPr>
          <w:instrText xml:space="preserve"> PAGEREF _Toc324413824 \h </w:instrText>
        </w:r>
        <w:r w:rsidR="00C919DA">
          <w:rPr>
            <w:noProof/>
            <w:webHidden/>
          </w:rPr>
        </w:r>
        <w:r w:rsidR="00C919DA">
          <w:rPr>
            <w:noProof/>
            <w:webHidden/>
          </w:rPr>
          <w:fldChar w:fldCharType="separate"/>
        </w:r>
        <w:r w:rsidR="00C919DA">
          <w:rPr>
            <w:noProof/>
            <w:webHidden/>
          </w:rPr>
          <w:t>2</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25" w:history="1">
        <w:r w:rsidR="00C919DA" w:rsidRPr="00103F6F">
          <w:rPr>
            <w:rStyle w:val="Hyperlink"/>
            <w:noProof/>
          </w:rPr>
          <w:t xml:space="preserve">Table 3: </w:t>
        </w:r>
        <w:r w:rsidR="00C919DA" w:rsidRPr="00103F6F">
          <w:rPr>
            <w:rStyle w:val="Hyperlink"/>
            <w:rFonts w:eastAsia="Times New Roman"/>
            <w:noProof/>
          </w:rPr>
          <w:t>FR-3 Managing Outgoing Requests</w:t>
        </w:r>
        <w:r w:rsidR="00C919DA">
          <w:rPr>
            <w:noProof/>
            <w:webHidden/>
          </w:rPr>
          <w:tab/>
        </w:r>
        <w:r w:rsidR="00C919DA">
          <w:rPr>
            <w:noProof/>
            <w:webHidden/>
          </w:rPr>
          <w:fldChar w:fldCharType="begin"/>
        </w:r>
        <w:r w:rsidR="00C919DA">
          <w:rPr>
            <w:noProof/>
            <w:webHidden/>
          </w:rPr>
          <w:instrText xml:space="preserve"> PAGEREF _Toc324413825 \h </w:instrText>
        </w:r>
        <w:r w:rsidR="00C919DA">
          <w:rPr>
            <w:noProof/>
            <w:webHidden/>
          </w:rPr>
        </w:r>
        <w:r w:rsidR="00C919DA">
          <w:rPr>
            <w:noProof/>
            <w:webHidden/>
          </w:rPr>
          <w:fldChar w:fldCharType="separate"/>
        </w:r>
        <w:r w:rsidR="00C919DA">
          <w:rPr>
            <w:noProof/>
            <w:webHidden/>
          </w:rPr>
          <w:t>3</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26" w:history="1">
        <w:r w:rsidR="00C919DA" w:rsidRPr="00103F6F">
          <w:rPr>
            <w:rStyle w:val="Hyperlink"/>
            <w:noProof/>
          </w:rPr>
          <w:t>Table 4: FR-4 Managing Incoming Requests</w:t>
        </w:r>
        <w:r w:rsidR="00C919DA">
          <w:rPr>
            <w:noProof/>
            <w:webHidden/>
          </w:rPr>
          <w:tab/>
        </w:r>
        <w:r w:rsidR="00C919DA">
          <w:rPr>
            <w:noProof/>
            <w:webHidden/>
          </w:rPr>
          <w:fldChar w:fldCharType="begin"/>
        </w:r>
        <w:r w:rsidR="00C919DA">
          <w:rPr>
            <w:noProof/>
            <w:webHidden/>
          </w:rPr>
          <w:instrText xml:space="preserve"> PAGEREF _Toc324413826 \h </w:instrText>
        </w:r>
        <w:r w:rsidR="00C919DA">
          <w:rPr>
            <w:noProof/>
            <w:webHidden/>
          </w:rPr>
        </w:r>
        <w:r w:rsidR="00C919DA">
          <w:rPr>
            <w:noProof/>
            <w:webHidden/>
          </w:rPr>
          <w:fldChar w:fldCharType="separate"/>
        </w:r>
        <w:r w:rsidR="00C919DA">
          <w:rPr>
            <w:noProof/>
            <w:webHidden/>
          </w:rPr>
          <w:t>3</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27" w:history="1">
        <w:r w:rsidR="00C919DA" w:rsidRPr="00103F6F">
          <w:rPr>
            <w:rStyle w:val="Hyperlink"/>
            <w:noProof/>
          </w:rPr>
          <w:t>Table 5: FR-5 List Available Clinics</w:t>
        </w:r>
        <w:r w:rsidR="00C919DA">
          <w:rPr>
            <w:noProof/>
            <w:webHidden/>
          </w:rPr>
          <w:tab/>
        </w:r>
        <w:r w:rsidR="00C919DA">
          <w:rPr>
            <w:noProof/>
            <w:webHidden/>
          </w:rPr>
          <w:fldChar w:fldCharType="begin"/>
        </w:r>
        <w:r w:rsidR="00C919DA">
          <w:rPr>
            <w:noProof/>
            <w:webHidden/>
          </w:rPr>
          <w:instrText xml:space="preserve"> PAGEREF _Toc324413827 \h </w:instrText>
        </w:r>
        <w:r w:rsidR="00C919DA">
          <w:rPr>
            <w:noProof/>
            <w:webHidden/>
          </w:rPr>
        </w:r>
        <w:r w:rsidR="00C919DA">
          <w:rPr>
            <w:noProof/>
            <w:webHidden/>
          </w:rPr>
          <w:fldChar w:fldCharType="separate"/>
        </w:r>
        <w:r w:rsidR="00C919DA">
          <w:rPr>
            <w:noProof/>
            <w:webHidden/>
          </w:rPr>
          <w:t>3</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28" w:history="1">
        <w:r w:rsidR="00C919DA" w:rsidRPr="00103F6F">
          <w:rPr>
            <w:rStyle w:val="Hyperlink"/>
            <w:noProof/>
          </w:rPr>
          <w:t>Table 6: LOS-1 Patient Medical Data Privacy</w:t>
        </w:r>
        <w:r w:rsidR="00C919DA">
          <w:rPr>
            <w:noProof/>
            <w:webHidden/>
          </w:rPr>
          <w:tab/>
        </w:r>
        <w:r w:rsidR="00C919DA">
          <w:rPr>
            <w:noProof/>
            <w:webHidden/>
          </w:rPr>
          <w:fldChar w:fldCharType="begin"/>
        </w:r>
        <w:r w:rsidR="00C919DA">
          <w:rPr>
            <w:noProof/>
            <w:webHidden/>
          </w:rPr>
          <w:instrText xml:space="preserve"> PAGEREF _Toc324413828 \h </w:instrText>
        </w:r>
        <w:r w:rsidR="00C919DA">
          <w:rPr>
            <w:noProof/>
            <w:webHidden/>
          </w:rPr>
        </w:r>
        <w:r w:rsidR="00C919DA">
          <w:rPr>
            <w:noProof/>
            <w:webHidden/>
          </w:rPr>
          <w:fldChar w:fldCharType="separate"/>
        </w:r>
        <w:r w:rsidR="00C919DA">
          <w:rPr>
            <w:noProof/>
            <w:webHidden/>
          </w:rPr>
          <w:t>4</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29" w:history="1">
        <w:r w:rsidR="00C919DA" w:rsidRPr="00103F6F">
          <w:rPr>
            <w:rStyle w:val="Hyperlink"/>
            <w:noProof/>
          </w:rPr>
          <w:t>Table 7: LOS-2 Patient Personally-Identifiable Information Privacy</w:t>
        </w:r>
        <w:r w:rsidR="00C919DA">
          <w:rPr>
            <w:noProof/>
            <w:webHidden/>
          </w:rPr>
          <w:tab/>
        </w:r>
        <w:r w:rsidR="00C919DA">
          <w:rPr>
            <w:noProof/>
            <w:webHidden/>
          </w:rPr>
          <w:fldChar w:fldCharType="begin"/>
        </w:r>
        <w:r w:rsidR="00C919DA">
          <w:rPr>
            <w:noProof/>
            <w:webHidden/>
          </w:rPr>
          <w:instrText xml:space="preserve"> PAGEREF _Toc324413829 \h </w:instrText>
        </w:r>
        <w:r w:rsidR="00C919DA">
          <w:rPr>
            <w:noProof/>
            <w:webHidden/>
          </w:rPr>
        </w:r>
        <w:r w:rsidR="00C919DA">
          <w:rPr>
            <w:noProof/>
            <w:webHidden/>
          </w:rPr>
          <w:fldChar w:fldCharType="separate"/>
        </w:r>
        <w:r w:rsidR="00C919DA">
          <w:rPr>
            <w:noProof/>
            <w:webHidden/>
          </w:rPr>
          <w:t>4</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30" w:history="1">
        <w:r w:rsidR="00C919DA" w:rsidRPr="00103F6F">
          <w:rPr>
            <w:rStyle w:val="Hyperlink"/>
            <w:noProof/>
          </w:rPr>
          <w:t>Table 8: LOS-3 Integrity of Displayed Information</w:t>
        </w:r>
        <w:r w:rsidR="00C919DA">
          <w:rPr>
            <w:noProof/>
            <w:webHidden/>
          </w:rPr>
          <w:tab/>
        </w:r>
        <w:r w:rsidR="00C919DA">
          <w:rPr>
            <w:noProof/>
            <w:webHidden/>
          </w:rPr>
          <w:fldChar w:fldCharType="begin"/>
        </w:r>
        <w:r w:rsidR="00C919DA">
          <w:rPr>
            <w:noProof/>
            <w:webHidden/>
          </w:rPr>
          <w:instrText xml:space="preserve"> PAGEREF _Toc324413830 \h </w:instrText>
        </w:r>
        <w:r w:rsidR="00C919DA">
          <w:rPr>
            <w:noProof/>
            <w:webHidden/>
          </w:rPr>
        </w:r>
        <w:r w:rsidR="00C919DA">
          <w:rPr>
            <w:noProof/>
            <w:webHidden/>
          </w:rPr>
          <w:fldChar w:fldCharType="separate"/>
        </w:r>
        <w:r w:rsidR="00C919DA">
          <w:rPr>
            <w:noProof/>
            <w:webHidden/>
          </w:rPr>
          <w:t>4</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31" w:history="1">
        <w:r w:rsidR="00C919DA" w:rsidRPr="00103F6F">
          <w:rPr>
            <w:rStyle w:val="Hyperlink"/>
            <w:noProof/>
          </w:rPr>
          <w:t>Table 9: LOS-4 Availability</w:t>
        </w:r>
        <w:r w:rsidR="00C919DA">
          <w:rPr>
            <w:noProof/>
            <w:webHidden/>
          </w:rPr>
          <w:tab/>
        </w:r>
        <w:r w:rsidR="00C919DA">
          <w:rPr>
            <w:noProof/>
            <w:webHidden/>
          </w:rPr>
          <w:fldChar w:fldCharType="begin"/>
        </w:r>
        <w:r w:rsidR="00C919DA">
          <w:rPr>
            <w:noProof/>
            <w:webHidden/>
          </w:rPr>
          <w:instrText xml:space="preserve"> PAGEREF _Toc324413831 \h </w:instrText>
        </w:r>
        <w:r w:rsidR="00C919DA">
          <w:rPr>
            <w:noProof/>
            <w:webHidden/>
          </w:rPr>
        </w:r>
        <w:r w:rsidR="00C919DA">
          <w:rPr>
            <w:noProof/>
            <w:webHidden/>
          </w:rPr>
          <w:fldChar w:fldCharType="separate"/>
        </w:r>
        <w:r w:rsidR="00C919DA">
          <w:rPr>
            <w:noProof/>
            <w:webHidden/>
          </w:rPr>
          <w:t>5</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32" w:history="1">
        <w:r w:rsidR="00C919DA" w:rsidRPr="00103F6F">
          <w:rPr>
            <w:rStyle w:val="Hyperlink"/>
            <w:noProof/>
          </w:rPr>
          <w:t>Table 10: LOS-5 Non-Blocking</w:t>
        </w:r>
        <w:r w:rsidR="00C919DA">
          <w:rPr>
            <w:noProof/>
            <w:webHidden/>
          </w:rPr>
          <w:tab/>
        </w:r>
        <w:r w:rsidR="00C919DA">
          <w:rPr>
            <w:noProof/>
            <w:webHidden/>
          </w:rPr>
          <w:fldChar w:fldCharType="begin"/>
        </w:r>
        <w:r w:rsidR="00C919DA">
          <w:rPr>
            <w:noProof/>
            <w:webHidden/>
          </w:rPr>
          <w:instrText xml:space="preserve"> PAGEREF _Toc324413832 \h </w:instrText>
        </w:r>
        <w:r w:rsidR="00C919DA">
          <w:rPr>
            <w:noProof/>
            <w:webHidden/>
          </w:rPr>
        </w:r>
        <w:r w:rsidR="00C919DA">
          <w:rPr>
            <w:noProof/>
            <w:webHidden/>
          </w:rPr>
          <w:fldChar w:fldCharType="separate"/>
        </w:r>
        <w:r w:rsidR="00C919DA">
          <w:rPr>
            <w:noProof/>
            <w:webHidden/>
          </w:rPr>
          <w:t>5</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33" w:history="1">
        <w:r w:rsidR="00C919DA" w:rsidRPr="00103F6F">
          <w:rPr>
            <w:rStyle w:val="Hyperlink"/>
            <w:noProof/>
          </w:rPr>
          <w:t>Table 11: LOS-6 Attribution</w:t>
        </w:r>
        <w:r w:rsidR="00C919DA">
          <w:rPr>
            <w:noProof/>
            <w:webHidden/>
          </w:rPr>
          <w:tab/>
        </w:r>
        <w:r w:rsidR="00C919DA">
          <w:rPr>
            <w:noProof/>
            <w:webHidden/>
          </w:rPr>
          <w:fldChar w:fldCharType="begin"/>
        </w:r>
        <w:r w:rsidR="00C919DA">
          <w:rPr>
            <w:noProof/>
            <w:webHidden/>
          </w:rPr>
          <w:instrText xml:space="preserve"> PAGEREF _Toc324413833 \h </w:instrText>
        </w:r>
        <w:r w:rsidR="00C919DA">
          <w:rPr>
            <w:noProof/>
            <w:webHidden/>
          </w:rPr>
        </w:r>
        <w:r w:rsidR="00C919DA">
          <w:rPr>
            <w:noProof/>
            <w:webHidden/>
          </w:rPr>
          <w:fldChar w:fldCharType="separate"/>
        </w:r>
        <w:r w:rsidR="00C919DA">
          <w:rPr>
            <w:noProof/>
            <w:webHidden/>
          </w:rPr>
          <w:t>5</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34" w:history="1">
        <w:r w:rsidR="00C919DA" w:rsidRPr="00103F6F">
          <w:rPr>
            <w:rStyle w:val="Hyperlink"/>
            <w:noProof/>
          </w:rPr>
          <w:t>Table 12: Minimum hardware requirements for OpenMRS system handling up to and exceeding hundreds of  patients</w:t>
        </w:r>
        <w:r w:rsidR="00C919DA">
          <w:rPr>
            <w:noProof/>
            <w:webHidden/>
          </w:rPr>
          <w:tab/>
        </w:r>
        <w:r w:rsidR="00C919DA">
          <w:rPr>
            <w:noProof/>
            <w:webHidden/>
          </w:rPr>
          <w:fldChar w:fldCharType="begin"/>
        </w:r>
        <w:r w:rsidR="00C919DA">
          <w:rPr>
            <w:noProof/>
            <w:webHidden/>
          </w:rPr>
          <w:instrText xml:space="preserve"> PAGEREF _Toc324413834 \h </w:instrText>
        </w:r>
        <w:r w:rsidR="00C919DA">
          <w:rPr>
            <w:noProof/>
            <w:webHidden/>
          </w:rPr>
        </w:r>
        <w:r w:rsidR="00C919DA">
          <w:rPr>
            <w:noProof/>
            <w:webHidden/>
          </w:rPr>
          <w:fldChar w:fldCharType="separate"/>
        </w:r>
        <w:r w:rsidR="00C919DA">
          <w:rPr>
            <w:noProof/>
            <w:webHidden/>
          </w:rPr>
          <w:t>6</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35" w:history="1">
        <w:r w:rsidR="00C919DA" w:rsidRPr="00103F6F">
          <w:rPr>
            <w:rStyle w:val="Hyperlink"/>
            <w:noProof/>
          </w:rPr>
          <w:t>Table 13: Minimum hardware requirements for OpenMRS system handling up to and exceeding 10,000 patients</w:t>
        </w:r>
        <w:r w:rsidR="00C919DA">
          <w:rPr>
            <w:noProof/>
            <w:webHidden/>
          </w:rPr>
          <w:tab/>
        </w:r>
        <w:r w:rsidR="00C919DA">
          <w:rPr>
            <w:noProof/>
            <w:webHidden/>
          </w:rPr>
          <w:fldChar w:fldCharType="begin"/>
        </w:r>
        <w:r w:rsidR="00C919DA">
          <w:rPr>
            <w:noProof/>
            <w:webHidden/>
          </w:rPr>
          <w:instrText xml:space="preserve"> PAGEREF _Toc324413835 \h </w:instrText>
        </w:r>
        <w:r w:rsidR="00C919DA">
          <w:rPr>
            <w:noProof/>
            <w:webHidden/>
          </w:rPr>
        </w:r>
        <w:r w:rsidR="00C919DA">
          <w:rPr>
            <w:noProof/>
            <w:webHidden/>
          </w:rPr>
          <w:fldChar w:fldCharType="separate"/>
        </w:r>
        <w:r w:rsidR="00C919DA">
          <w:rPr>
            <w:noProof/>
            <w:webHidden/>
          </w:rPr>
          <w:t>6</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36" w:history="1">
        <w:r w:rsidR="00C919DA" w:rsidRPr="00103F6F">
          <w:rPr>
            <w:rStyle w:val="Hyperlink"/>
            <w:noProof/>
          </w:rPr>
          <w:t>Table 14: Minimum hardware requirements for OpenMRS system handling up to and exceeding 250,000 patients</w:t>
        </w:r>
        <w:r w:rsidR="00C919DA">
          <w:rPr>
            <w:noProof/>
            <w:webHidden/>
          </w:rPr>
          <w:tab/>
        </w:r>
        <w:r w:rsidR="00C919DA">
          <w:rPr>
            <w:noProof/>
            <w:webHidden/>
          </w:rPr>
          <w:fldChar w:fldCharType="begin"/>
        </w:r>
        <w:r w:rsidR="00C919DA">
          <w:rPr>
            <w:noProof/>
            <w:webHidden/>
          </w:rPr>
          <w:instrText xml:space="preserve"> PAGEREF _Toc324413836 \h </w:instrText>
        </w:r>
        <w:r w:rsidR="00C919DA">
          <w:rPr>
            <w:noProof/>
            <w:webHidden/>
          </w:rPr>
        </w:r>
        <w:r w:rsidR="00C919DA">
          <w:rPr>
            <w:noProof/>
            <w:webHidden/>
          </w:rPr>
          <w:fldChar w:fldCharType="separate"/>
        </w:r>
        <w:r w:rsidR="00C919DA">
          <w:rPr>
            <w:noProof/>
            <w:webHidden/>
          </w:rPr>
          <w:t>7</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37" w:history="1">
        <w:r w:rsidR="00C919DA" w:rsidRPr="00103F6F">
          <w:rPr>
            <w:rStyle w:val="Hyperlink"/>
            <w:noProof/>
          </w:rPr>
          <w:t xml:space="preserve">Table 15: </w:t>
        </w:r>
        <w:r w:rsidR="00C919DA" w:rsidRPr="00103F6F">
          <w:rPr>
            <w:rStyle w:val="Hyperlink"/>
            <w:rFonts w:eastAsia="Times New Roman"/>
            <w:noProof/>
          </w:rPr>
          <w:t>Apache Tomcat as Web Server</w:t>
        </w:r>
        <w:r w:rsidR="00C919DA">
          <w:rPr>
            <w:noProof/>
            <w:webHidden/>
          </w:rPr>
          <w:tab/>
        </w:r>
        <w:r w:rsidR="00C919DA">
          <w:rPr>
            <w:noProof/>
            <w:webHidden/>
          </w:rPr>
          <w:fldChar w:fldCharType="begin"/>
        </w:r>
        <w:r w:rsidR="00C919DA">
          <w:rPr>
            <w:noProof/>
            <w:webHidden/>
          </w:rPr>
          <w:instrText xml:space="preserve"> PAGEREF _Toc324413837 \h </w:instrText>
        </w:r>
        <w:r w:rsidR="00C919DA">
          <w:rPr>
            <w:noProof/>
            <w:webHidden/>
          </w:rPr>
        </w:r>
        <w:r w:rsidR="00C919DA">
          <w:rPr>
            <w:noProof/>
            <w:webHidden/>
          </w:rPr>
          <w:fldChar w:fldCharType="separate"/>
        </w:r>
        <w:r w:rsidR="00C919DA">
          <w:rPr>
            <w:noProof/>
            <w:webHidden/>
          </w:rPr>
          <w:t>7</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38" w:history="1">
        <w:r w:rsidR="00C919DA" w:rsidRPr="00103F6F">
          <w:rPr>
            <w:rStyle w:val="Hyperlink"/>
            <w:noProof/>
          </w:rPr>
          <w:t xml:space="preserve">Table 16: </w:t>
        </w:r>
        <w:r w:rsidR="00C919DA" w:rsidRPr="00103F6F">
          <w:rPr>
            <w:rStyle w:val="Hyperlink"/>
            <w:rFonts w:eastAsia="Times New Roman"/>
            <w:noProof/>
          </w:rPr>
          <w:t>Firefox as the Web Browser</w:t>
        </w:r>
        <w:r w:rsidR="00C919DA">
          <w:rPr>
            <w:noProof/>
            <w:webHidden/>
          </w:rPr>
          <w:tab/>
        </w:r>
        <w:r w:rsidR="00C919DA">
          <w:rPr>
            <w:noProof/>
            <w:webHidden/>
          </w:rPr>
          <w:fldChar w:fldCharType="begin"/>
        </w:r>
        <w:r w:rsidR="00C919DA">
          <w:rPr>
            <w:noProof/>
            <w:webHidden/>
          </w:rPr>
          <w:instrText xml:space="preserve"> PAGEREF _Toc324413838 \h </w:instrText>
        </w:r>
        <w:r w:rsidR="00C919DA">
          <w:rPr>
            <w:noProof/>
            <w:webHidden/>
          </w:rPr>
        </w:r>
        <w:r w:rsidR="00C919DA">
          <w:rPr>
            <w:noProof/>
            <w:webHidden/>
          </w:rPr>
          <w:fldChar w:fldCharType="separate"/>
        </w:r>
        <w:r w:rsidR="00C919DA">
          <w:rPr>
            <w:noProof/>
            <w:webHidden/>
          </w:rPr>
          <w:t>7</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39" w:history="1">
        <w:r w:rsidR="00C919DA" w:rsidRPr="00103F6F">
          <w:rPr>
            <w:rStyle w:val="Hyperlink"/>
            <w:noProof/>
          </w:rPr>
          <w:t>Table 17: Java as the main programming language</w:t>
        </w:r>
        <w:r w:rsidR="00C919DA">
          <w:rPr>
            <w:noProof/>
            <w:webHidden/>
          </w:rPr>
          <w:tab/>
        </w:r>
        <w:r w:rsidR="00C919DA">
          <w:rPr>
            <w:noProof/>
            <w:webHidden/>
          </w:rPr>
          <w:fldChar w:fldCharType="begin"/>
        </w:r>
        <w:r w:rsidR="00C919DA">
          <w:rPr>
            <w:noProof/>
            <w:webHidden/>
          </w:rPr>
          <w:instrText xml:space="preserve"> PAGEREF _Toc324413839 \h </w:instrText>
        </w:r>
        <w:r w:rsidR="00C919DA">
          <w:rPr>
            <w:noProof/>
            <w:webHidden/>
          </w:rPr>
        </w:r>
        <w:r w:rsidR="00C919DA">
          <w:rPr>
            <w:noProof/>
            <w:webHidden/>
          </w:rPr>
          <w:fldChar w:fldCharType="separate"/>
        </w:r>
        <w:r w:rsidR="00C919DA">
          <w:rPr>
            <w:noProof/>
            <w:webHidden/>
          </w:rPr>
          <w:t>7</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40" w:history="1">
        <w:r w:rsidR="00C919DA" w:rsidRPr="00103F6F">
          <w:rPr>
            <w:rStyle w:val="Hyperlink"/>
            <w:noProof/>
          </w:rPr>
          <w:t xml:space="preserve">Table 18: </w:t>
        </w:r>
        <w:r w:rsidR="00C919DA" w:rsidRPr="00103F6F">
          <w:rPr>
            <w:rStyle w:val="Hyperlink"/>
            <w:rFonts w:eastAsia="Times New Roman"/>
            <w:noProof/>
          </w:rPr>
          <w:t>SQL as the Query Language</w:t>
        </w:r>
        <w:r w:rsidR="00C919DA">
          <w:rPr>
            <w:noProof/>
            <w:webHidden/>
          </w:rPr>
          <w:tab/>
        </w:r>
        <w:r w:rsidR="00C919DA">
          <w:rPr>
            <w:noProof/>
            <w:webHidden/>
          </w:rPr>
          <w:fldChar w:fldCharType="begin"/>
        </w:r>
        <w:r w:rsidR="00C919DA">
          <w:rPr>
            <w:noProof/>
            <w:webHidden/>
          </w:rPr>
          <w:instrText xml:space="preserve"> PAGEREF _Toc324413840 \h </w:instrText>
        </w:r>
        <w:r w:rsidR="00C919DA">
          <w:rPr>
            <w:noProof/>
            <w:webHidden/>
          </w:rPr>
        </w:r>
        <w:r w:rsidR="00C919DA">
          <w:rPr>
            <w:noProof/>
            <w:webHidden/>
          </w:rPr>
          <w:fldChar w:fldCharType="separate"/>
        </w:r>
        <w:r w:rsidR="00C919DA">
          <w:rPr>
            <w:noProof/>
            <w:webHidden/>
          </w:rPr>
          <w:t>7</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41" w:history="1">
        <w:r w:rsidR="00C919DA" w:rsidRPr="00103F6F">
          <w:rPr>
            <w:rStyle w:val="Hyperlink"/>
            <w:noProof/>
          </w:rPr>
          <w:t>Table 19: MySQL as the DBMS</w:t>
        </w:r>
        <w:r w:rsidR="00C919DA">
          <w:rPr>
            <w:noProof/>
            <w:webHidden/>
          </w:rPr>
          <w:tab/>
        </w:r>
        <w:r w:rsidR="00C919DA">
          <w:rPr>
            <w:noProof/>
            <w:webHidden/>
          </w:rPr>
          <w:fldChar w:fldCharType="begin"/>
        </w:r>
        <w:r w:rsidR="00C919DA">
          <w:rPr>
            <w:noProof/>
            <w:webHidden/>
          </w:rPr>
          <w:instrText xml:space="preserve"> PAGEREF _Toc324413841 \h </w:instrText>
        </w:r>
        <w:r w:rsidR="00C919DA">
          <w:rPr>
            <w:noProof/>
            <w:webHidden/>
          </w:rPr>
        </w:r>
        <w:r w:rsidR="00C919DA">
          <w:rPr>
            <w:noProof/>
            <w:webHidden/>
          </w:rPr>
          <w:fldChar w:fldCharType="separate"/>
        </w:r>
        <w:r w:rsidR="00C919DA">
          <w:rPr>
            <w:noProof/>
            <w:webHidden/>
          </w:rPr>
          <w:t>8</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42" w:history="1">
        <w:r w:rsidR="00C919DA" w:rsidRPr="00103F6F">
          <w:rPr>
            <w:rStyle w:val="Hyperlink"/>
            <w:noProof/>
          </w:rPr>
          <w:t>Table 20: Open MRS as the existing system to build upon</w:t>
        </w:r>
        <w:r w:rsidR="00C919DA">
          <w:rPr>
            <w:noProof/>
            <w:webHidden/>
          </w:rPr>
          <w:tab/>
        </w:r>
        <w:r w:rsidR="00C919DA">
          <w:rPr>
            <w:noProof/>
            <w:webHidden/>
          </w:rPr>
          <w:fldChar w:fldCharType="begin"/>
        </w:r>
        <w:r w:rsidR="00C919DA">
          <w:rPr>
            <w:noProof/>
            <w:webHidden/>
          </w:rPr>
          <w:instrText xml:space="preserve"> PAGEREF _Toc324413842 \h </w:instrText>
        </w:r>
        <w:r w:rsidR="00C919DA">
          <w:rPr>
            <w:noProof/>
            <w:webHidden/>
          </w:rPr>
        </w:r>
        <w:r w:rsidR="00C919DA">
          <w:rPr>
            <w:noProof/>
            <w:webHidden/>
          </w:rPr>
          <w:fldChar w:fldCharType="separate"/>
        </w:r>
        <w:r w:rsidR="00C919DA">
          <w:rPr>
            <w:noProof/>
            <w:webHidden/>
          </w:rPr>
          <w:t>8</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43" w:history="1">
        <w:r w:rsidR="00C919DA" w:rsidRPr="00103F6F">
          <w:rPr>
            <w:rStyle w:val="Hyperlink"/>
            <w:noProof/>
          </w:rPr>
          <w:t>Table 21: Hibernate as the object relational mapping library</w:t>
        </w:r>
        <w:r w:rsidR="00C919DA">
          <w:rPr>
            <w:noProof/>
            <w:webHidden/>
          </w:rPr>
          <w:tab/>
        </w:r>
        <w:r w:rsidR="00C919DA">
          <w:rPr>
            <w:noProof/>
            <w:webHidden/>
          </w:rPr>
          <w:fldChar w:fldCharType="begin"/>
        </w:r>
        <w:r w:rsidR="00C919DA">
          <w:rPr>
            <w:noProof/>
            <w:webHidden/>
          </w:rPr>
          <w:instrText xml:space="preserve"> PAGEREF _Toc324413843 \h </w:instrText>
        </w:r>
        <w:r w:rsidR="00C919DA">
          <w:rPr>
            <w:noProof/>
            <w:webHidden/>
          </w:rPr>
        </w:r>
        <w:r w:rsidR="00C919DA">
          <w:rPr>
            <w:noProof/>
            <w:webHidden/>
          </w:rPr>
          <w:fldChar w:fldCharType="separate"/>
        </w:r>
        <w:r w:rsidR="00C919DA">
          <w:rPr>
            <w:noProof/>
            <w:webHidden/>
          </w:rPr>
          <w:t>8</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44" w:history="1">
        <w:r w:rsidR="00C919DA" w:rsidRPr="00103F6F">
          <w:rPr>
            <w:rStyle w:val="Hyperlink"/>
            <w:noProof/>
          </w:rPr>
          <w:t xml:space="preserve">Table 22: </w:t>
        </w:r>
        <w:r w:rsidR="00C919DA" w:rsidRPr="00103F6F">
          <w:rPr>
            <w:rStyle w:val="Hyperlink"/>
            <w:rFonts w:eastAsia="Times New Roman"/>
            <w:noProof/>
          </w:rPr>
          <w:t>XHTML 1.0 Transitional Compliance</w:t>
        </w:r>
        <w:r w:rsidR="00C919DA">
          <w:rPr>
            <w:noProof/>
            <w:webHidden/>
          </w:rPr>
          <w:tab/>
        </w:r>
        <w:r w:rsidR="00C919DA">
          <w:rPr>
            <w:noProof/>
            <w:webHidden/>
          </w:rPr>
          <w:fldChar w:fldCharType="begin"/>
        </w:r>
        <w:r w:rsidR="00C919DA">
          <w:rPr>
            <w:noProof/>
            <w:webHidden/>
          </w:rPr>
          <w:instrText xml:space="preserve"> PAGEREF _Toc324413844 \h </w:instrText>
        </w:r>
        <w:r w:rsidR="00C919DA">
          <w:rPr>
            <w:noProof/>
            <w:webHidden/>
          </w:rPr>
        </w:r>
        <w:r w:rsidR="00C919DA">
          <w:rPr>
            <w:noProof/>
            <w:webHidden/>
          </w:rPr>
          <w:fldChar w:fldCharType="separate"/>
        </w:r>
        <w:r w:rsidR="00C919DA">
          <w:rPr>
            <w:noProof/>
            <w:webHidden/>
          </w:rPr>
          <w:t>9</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45" w:history="1">
        <w:r w:rsidR="00C919DA" w:rsidRPr="00103F6F">
          <w:rPr>
            <w:rStyle w:val="Hyperlink"/>
            <w:noProof/>
          </w:rPr>
          <w:t>Table 23: UIR-2 OpenMRS XForms Module</w:t>
        </w:r>
        <w:r w:rsidR="00C919DA">
          <w:rPr>
            <w:noProof/>
            <w:webHidden/>
          </w:rPr>
          <w:tab/>
        </w:r>
        <w:r w:rsidR="00C919DA">
          <w:rPr>
            <w:noProof/>
            <w:webHidden/>
          </w:rPr>
          <w:fldChar w:fldCharType="begin"/>
        </w:r>
        <w:r w:rsidR="00C919DA">
          <w:rPr>
            <w:noProof/>
            <w:webHidden/>
          </w:rPr>
          <w:instrText xml:space="preserve"> PAGEREF _Toc324413845 \h </w:instrText>
        </w:r>
        <w:r w:rsidR="00C919DA">
          <w:rPr>
            <w:noProof/>
            <w:webHidden/>
          </w:rPr>
        </w:r>
        <w:r w:rsidR="00C919DA">
          <w:rPr>
            <w:noProof/>
            <w:webHidden/>
          </w:rPr>
          <w:fldChar w:fldCharType="separate"/>
        </w:r>
        <w:r w:rsidR="00C919DA">
          <w:rPr>
            <w:noProof/>
            <w:webHidden/>
          </w:rPr>
          <w:t>9</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46" w:history="1">
        <w:r w:rsidR="00C919DA" w:rsidRPr="00103F6F">
          <w:rPr>
            <w:rStyle w:val="Hyperlink"/>
            <w:noProof/>
          </w:rPr>
          <w:t>Table 24: HR-1 Power</w:t>
        </w:r>
        <w:r w:rsidR="00C919DA">
          <w:rPr>
            <w:noProof/>
            <w:webHidden/>
          </w:rPr>
          <w:tab/>
        </w:r>
        <w:r w:rsidR="00C919DA">
          <w:rPr>
            <w:noProof/>
            <w:webHidden/>
          </w:rPr>
          <w:fldChar w:fldCharType="begin"/>
        </w:r>
        <w:r w:rsidR="00C919DA">
          <w:rPr>
            <w:noProof/>
            <w:webHidden/>
          </w:rPr>
          <w:instrText xml:space="preserve"> PAGEREF _Toc324413846 \h </w:instrText>
        </w:r>
        <w:r w:rsidR="00C919DA">
          <w:rPr>
            <w:noProof/>
            <w:webHidden/>
          </w:rPr>
        </w:r>
        <w:r w:rsidR="00C919DA">
          <w:rPr>
            <w:noProof/>
            <w:webHidden/>
          </w:rPr>
          <w:fldChar w:fldCharType="separate"/>
        </w:r>
        <w:r w:rsidR="00C919DA">
          <w:rPr>
            <w:noProof/>
            <w:webHidden/>
          </w:rPr>
          <w:t>9</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47" w:history="1">
        <w:r w:rsidR="00C919DA" w:rsidRPr="00103F6F">
          <w:rPr>
            <w:rStyle w:val="Hyperlink"/>
            <w:noProof/>
          </w:rPr>
          <w:t>Table 25: HR-2 Internet Connectivity</w:t>
        </w:r>
        <w:r w:rsidR="00C919DA">
          <w:rPr>
            <w:noProof/>
            <w:webHidden/>
          </w:rPr>
          <w:tab/>
        </w:r>
        <w:r w:rsidR="00C919DA">
          <w:rPr>
            <w:noProof/>
            <w:webHidden/>
          </w:rPr>
          <w:fldChar w:fldCharType="begin"/>
        </w:r>
        <w:r w:rsidR="00C919DA">
          <w:rPr>
            <w:noProof/>
            <w:webHidden/>
          </w:rPr>
          <w:instrText xml:space="preserve"> PAGEREF _Toc324413847 \h </w:instrText>
        </w:r>
        <w:r w:rsidR="00C919DA">
          <w:rPr>
            <w:noProof/>
            <w:webHidden/>
          </w:rPr>
        </w:r>
        <w:r w:rsidR="00C919DA">
          <w:rPr>
            <w:noProof/>
            <w:webHidden/>
          </w:rPr>
          <w:fldChar w:fldCharType="separate"/>
        </w:r>
        <w:r w:rsidR="00C919DA">
          <w:rPr>
            <w:noProof/>
            <w:webHidden/>
          </w:rPr>
          <w:t>9</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48" w:history="1">
        <w:r w:rsidR="00C919DA" w:rsidRPr="00103F6F">
          <w:rPr>
            <w:rStyle w:val="Hyperlink"/>
            <w:noProof/>
          </w:rPr>
          <w:t xml:space="preserve">Table 26: SIR-1 </w:t>
        </w:r>
        <w:r w:rsidR="00C919DA" w:rsidRPr="00103F6F">
          <w:rPr>
            <w:rStyle w:val="Hyperlink"/>
            <w:rFonts w:eastAsia="Times New Roman"/>
            <w:noProof/>
          </w:rPr>
          <w:t>RESTful API</w:t>
        </w:r>
        <w:r w:rsidR="00C919DA">
          <w:rPr>
            <w:noProof/>
            <w:webHidden/>
          </w:rPr>
          <w:tab/>
        </w:r>
        <w:r w:rsidR="00C919DA">
          <w:rPr>
            <w:noProof/>
            <w:webHidden/>
          </w:rPr>
          <w:fldChar w:fldCharType="begin"/>
        </w:r>
        <w:r w:rsidR="00C919DA">
          <w:rPr>
            <w:noProof/>
            <w:webHidden/>
          </w:rPr>
          <w:instrText xml:space="preserve"> PAGEREF _Toc324413848 \h </w:instrText>
        </w:r>
        <w:r w:rsidR="00C919DA">
          <w:rPr>
            <w:noProof/>
            <w:webHidden/>
          </w:rPr>
        </w:r>
        <w:r w:rsidR="00C919DA">
          <w:rPr>
            <w:noProof/>
            <w:webHidden/>
          </w:rPr>
          <w:fldChar w:fldCharType="separate"/>
        </w:r>
        <w:r w:rsidR="00C919DA">
          <w:rPr>
            <w:noProof/>
            <w:webHidden/>
          </w:rPr>
          <w:t>10</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49" w:history="1">
        <w:r w:rsidR="00C919DA" w:rsidRPr="00103F6F">
          <w:rPr>
            <w:rStyle w:val="Hyperlink"/>
            <w:noProof/>
          </w:rPr>
          <w:t xml:space="preserve">Table 27: </w:t>
        </w:r>
        <w:r w:rsidR="00C919DA" w:rsidRPr="00103F6F">
          <w:rPr>
            <w:rStyle w:val="Hyperlink"/>
            <w:rFonts w:eastAsia="Times New Roman"/>
            <w:noProof/>
          </w:rPr>
          <w:t>Schedule of 28 Weeks</w:t>
        </w:r>
        <w:r w:rsidR="00C919DA">
          <w:rPr>
            <w:noProof/>
            <w:webHidden/>
          </w:rPr>
          <w:tab/>
        </w:r>
        <w:r w:rsidR="00C919DA">
          <w:rPr>
            <w:noProof/>
            <w:webHidden/>
          </w:rPr>
          <w:fldChar w:fldCharType="begin"/>
        </w:r>
        <w:r w:rsidR="00C919DA">
          <w:rPr>
            <w:noProof/>
            <w:webHidden/>
          </w:rPr>
          <w:instrText xml:space="preserve"> PAGEREF _Toc324413849 \h </w:instrText>
        </w:r>
        <w:r w:rsidR="00C919DA">
          <w:rPr>
            <w:noProof/>
            <w:webHidden/>
          </w:rPr>
        </w:r>
        <w:r w:rsidR="00C919DA">
          <w:rPr>
            <w:noProof/>
            <w:webHidden/>
          </w:rPr>
          <w:fldChar w:fldCharType="separate"/>
        </w:r>
        <w:r w:rsidR="00C919DA">
          <w:rPr>
            <w:noProof/>
            <w:webHidden/>
          </w:rPr>
          <w:t>11</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50" w:history="1">
        <w:r w:rsidR="00C919DA" w:rsidRPr="00103F6F">
          <w:rPr>
            <w:rStyle w:val="Hyperlink"/>
            <w:noProof/>
          </w:rPr>
          <w:t xml:space="preserve">Table 28: </w:t>
        </w:r>
        <w:r w:rsidR="00C919DA" w:rsidRPr="00103F6F">
          <w:rPr>
            <w:rStyle w:val="Hyperlink"/>
            <w:rFonts w:eastAsia="Times New Roman"/>
            <w:noProof/>
          </w:rPr>
          <w:t>No Monetary Budget</w:t>
        </w:r>
        <w:r w:rsidR="00C919DA">
          <w:rPr>
            <w:noProof/>
            <w:webHidden/>
          </w:rPr>
          <w:tab/>
        </w:r>
        <w:r w:rsidR="00C919DA">
          <w:rPr>
            <w:noProof/>
            <w:webHidden/>
          </w:rPr>
          <w:fldChar w:fldCharType="begin"/>
        </w:r>
        <w:r w:rsidR="00C919DA">
          <w:rPr>
            <w:noProof/>
            <w:webHidden/>
          </w:rPr>
          <w:instrText xml:space="preserve"> PAGEREF _Toc324413850 \h </w:instrText>
        </w:r>
        <w:r w:rsidR="00C919DA">
          <w:rPr>
            <w:noProof/>
            <w:webHidden/>
          </w:rPr>
        </w:r>
        <w:r w:rsidR="00C919DA">
          <w:rPr>
            <w:noProof/>
            <w:webHidden/>
          </w:rPr>
          <w:fldChar w:fldCharType="separate"/>
        </w:r>
        <w:r w:rsidR="00C919DA">
          <w:rPr>
            <w:noProof/>
            <w:webHidden/>
          </w:rPr>
          <w:t>11</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51" w:history="1">
        <w:r w:rsidR="00C919DA" w:rsidRPr="00103F6F">
          <w:rPr>
            <w:rStyle w:val="Hyperlink"/>
            <w:noProof/>
          </w:rPr>
          <w:t>Table 29: Traditional Senior Design Documentation</w:t>
        </w:r>
        <w:r w:rsidR="00C919DA">
          <w:rPr>
            <w:noProof/>
            <w:webHidden/>
          </w:rPr>
          <w:tab/>
        </w:r>
        <w:r w:rsidR="00C919DA">
          <w:rPr>
            <w:noProof/>
            <w:webHidden/>
          </w:rPr>
          <w:fldChar w:fldCharType="begin"/>
        </w:r>
        <w:r w:rsidR="00C919DA">
          <w:rPr>
            <w:noProof/>
            <w:webHidden/>
          </w:rPr>
          <w:instrText xml:space="preserve"> PAGEREF _Toc324413851 \h </w:instrText>
        </w:r>
        <w:r w:rsidR="00C919DA">
          <w:rPr>
            <w:noProof/>
            <w:webHidden/>
          </w:rPr>
        </w:r>
        <w:r w:rsidR="00C919DA">
          <w:rPr>
            <w:noProof/>
            <w:webHidden/>
          </w:rPr>
          <w:fldChar w:fldCharType="separate"/>
        </w:r>
        <w:r w:rsidR="00C919DA">
          <w:rPr>
            <w:noProof/>
            <w:webHidden/>
          </w:rPr>
          <w:t>11</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52" w:history="1">
        <w:r w:rsidR="00C919DA" w:rsidRPr="00103F6F">
          <w:rPr>
            <w:rStyle w:val="Hyperlink"/>
            <w:noProof/>
          </w:rPr>
          <w:t>Table 30: Eclipse as the Interface Development Environment</w:t>
        </w:r>
        <w:r w:rsidR="00C919DA">
          <w:rPr>
            <w:noProof/>
            <w:webHidden/>
          </w:rPr>
          <w:tab/>
        </w:r>
        <w:r w:rsidR="00C919DA">
          <w:rPr>
            <w:noProof/>
            <w:webHidden/>
          </w:rPr>
          <w:fldChar w:fldCharType="begin"/>
        </w:r>
        <w:r w:rsidR="00C919DA">
          <w:rPr>
            <w:noProof/>
            <w:webHidden/>
          </w:rPr>
          <w:instrText xml:space="preserve"> PAGEREF _Toc324413852 \h </w:instrText>
        </w:r>
        <w:r w:rsidR="00C919DA">
          <w:rPr>
            <w:noProof/>
            <w:webHidden/>
          </w:rPr>
        </w:r>
        <w:r w:rsidR="00C919DA">
          <w:rPr>
            <w:noProof/>
            <w:webHidden/>
          </w:rPr>
          <w:fldChar w:fldCharType="separate"/>
        </w:r>
        <w:r w:rsidR="00C919DA">
          <w:rPr>
            <w:noProof/>
            <w:webHidden/>
          </w:rPr>
          <w:t>12</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53" w:history="1">
        <w:r w:rsidR="00C919DA" w:rsidRPr="00103F6F">
          <w:rPr>
            <w:rStyle w:val="Hyperlink"/>
            <w:noProof/>
          </w:rPr>
          <w:t>Table 31: Delivery of Final Product in OpenMRS Module Repository</w:t>
        </w:r>
        <w:r w:rsidR="00C919DA">
          <w:rPr>
            <w:noProof/>
            <w:webHidden/>
          </w:rPr>
          <w:tab/>
        </w:r>
        <w:r w:rsidR="00C919DA">
          <w:rPr>
            <w:noProof/>
            <w:webHidden/>
          </w:rPr>
          <w:fldChar w:fldCharType="begin"/>
        </w:r>
        <w:r w:rsidR="00C919DA">
          <w:rPr>
            <w:noProof/>
            <w:webHidden/>
          </w:rPr>
          <w:instrText xml:space="preserve"> PAGEREF _Toc324413853 \h </w:instrText>
        </w:r>
        <w:r w:rsidR="00C919DA">
          <w:rPr>
            <w:noProof/>
            <w:webHidden/>
          </w:rPr>
        </w:r>
        <w:r w:rsidR="00C919DA">
          <w:rPr>
            <w:noProof/>
            <w:webHidden/>
          </w:rPr>
          <w:fldChar w:fldCharType="separate"/>
        </w:r>
        <w:r w:rsidR="00C919DA">
          <w:rPr>
            <w:noProof/>
            <w:webHidden/>
          </w:rPr>
          <w:t>12</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54" w:history="1">
        <w:r w:rsidR="00C919DA" w:rsidRPr="00103F6F">
          <w:rPr>
            <w:rStyle w:val="Hyperlink"/>
            <w:noProof/>
          </w:rPr>
          <w:t>Table 32: Skills Required of System Maintainer</w:t>
        </w:r>
        <w:r w:rsidR="00C919DA">
          <w:rPr>
            <w:noProof/>
            <w:webHidden/>
          </w:rPr>
          <w:tab/>
        </w:r>
        <w:r w:rsidR="00C919DA">
          <w:rPr>
            <w:noProof/>
            <w:webHidden/>
          </w:rPr>
          <w:fldChar w:fldCharType="begin"/>
        </w:r>
        <w:r w:rsidR="00C919DA">
          <w:rPr>
            <w:noProof/>
            <w:webHidden/>
          </w:rPr>
          <w:instrText xml:space="preserve"> PAGEREF _Toc324413854 \h </w:instrText>
        </w:r>
        <w:r w:rsidR="00C919DA">
          <w:rPr>
            <w:noProof/>
            <w:webHidden/>
          </w:rPr>
        </w:r>
        <w:r w:rsidR="00C919DA">
          <w:rPr>
            <w:noProof/>
            <w:webHidden/>
          </w:rPr>
          <w:fldChar w:fldCharType="separate"/>
        </w:r>
        <w:r w:rsidR="00C919DA">
          <w:rPr>
            <w:noProof/>
            <w:webHidden/>
          </w:rPr>
          <w:t>12</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55" w:history="1">
        <w:r w:rsidR="00C919DA" w:rsidRPr="00103F6F">
          <w:rPr>
            <w:rStyle w:val="Hyperlink"/>
            <w:noProof/>
          </w:rPr>
          <w:t>Table 33: Collaboration with Other Teams</w:t>
        </w:r>
        <w:r w:rsidR="00C919DA">
          <w:rPr>
            <w:noProof/>
            <w:webHidden/>
          </w:rPr>
          <w:tab/>
        </w:r>
        <w:r w:rsidR="00C919DA">
          <w:rPr>
            <w:noProof/>
            <w:webHidden/>
          </w:rPr>
          <w:fldChar w:fldCharType="begin"/>
        </w:r>
        <w:r w:rsidR="00C919DA">
          <w:rPr>
            <w:noProof/>
            <w:webHidden/>
          </w:rPr>
          <w:instrText xml:space="preserve"> PAGEREF _Toc324413855 \h </w:instrText>
        </w:r>
        <w:r w:rsidR="00C919DA">
          <w:rPr>
            <w:noProof/>
            <w:webHidden/>
          </w:rPr>
        </w:r>
        <w:r w:rsidR="00C919DA">
          <w:rPr>
            <w:noProof/>
            <w:webHidden/>
          </w:rPr>
          <w:fldChar w:fldCharType="separate"/>
        </w:r>
        <w:r w:rsidR="00C919DA">
          <w:rPr>
            <w:noProof/>
            <w:webHidden/>
          </w:rPr>
          <w:t>12</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56" w:history="1">
        <w:r w:rsidR="00C919DA" w:rsidRPr="00103F6F">
          <w:rPr>
            <w:rStyle w:val="Hyperlink"/>
            <w:noProof/>
          </w:rPr>
          <w:t xml:space="preserve">Table 34: EFR-1 </w:t>
        </w:r>
        <w:r w:rsidR="00C919DA" w:rsidRPr="00103F6F">
          <w:rPr>
            <w:rStyle w:val="Hyperlink"/>
            <w:rFonts w:eastAsia="Times New Roman"/>
            <w:noProof/>
          </w:rPr>
          <w:t>Secure System Backup</w:t>
        </w:r>
        <w:r w:rsidR="00C919DA">
          <w:rPr>
            <w:noProof/>
            <w:webHidden/>
          </w:rPr>
          <w:tab/>
        </w:r>
        <w:r w:rsidR="00C919DA">
          <w:rPr>
            <w:noProof/>
            <w:webHidden/>
          </w:rPr>
          <w:fldChar w:fldCharType="begin"/>
        </w:r>
        <w:r w:rsidR="00C919DA">
          <w:rPr>
            <w:noProof/>
            <w:webHidden/>
          </w:rPr>
          <w:instrText xml:space="preserve"> PAGEREF _Toc324413856 \h </w:instrText>
        </w:r>
        <w:r w:rsidR="00C919DA">
          <w:rPr>
            <w:noProof/>
            <w:webHidden/>
          </w:rPr>
        </w:r>
        <w:r w:rsidR="00C919DA">
          <w:rPr>
            <w:noProof/>
            <w:webHidden/>
          </w:rPr>
          <w:fldChar w:fldCharType="separate"/>
        </w:r>
        <w:r w:rsidR="00C919DA">
          <w:rPr>
            <w:noProof/>
            <w:webHidden/>
          </w:rPr>
          <w:t>13</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57" w:history="1">
        <w:r w:rsidR="00C919DA" w:rsidRPr="00103F6F">
          <w:rPr>
            <w:rStyle w:val="Hyperlink"/>
            <w:noProof/>
          </w:rPr>
          <w:t xml:space="preserve">Table 35: EFR-2 </w:t>
        </w:r>
        <w:r w:rsidR="00C919DA" w:rsidRPr="00103F6F">
          <w:rPr>
            <w:rStyle w:val="Hyperlink"/>
            <w:rFonts w:eastAsia="Times New Roman"/>
            <w:noProof/>
          </w:rPr>
          <w:t>Language Translation</w:t>
        </w:r>
        <w:r w:rsidR="00C919DA">
          <w:rPr>
            <w:noProof/>
            <w:webHidden/>
          </w:rPr>
          <w:tab/>
        </w:r>
        <w:r w:rsidR="00C919DA">
          <w:rPr>
            <w:noProof/>
            <w:webHidden/>
          </w:rPr>
          <w:fldChar w:fldCharType="begin"/>
        </w:r>
        <w:r w:rsidR="00C919DA">
          <w:rPr>
            <w:noProof/>
            <w:webHidden/>
          </w:rPr>
          <w:instrText xml:space="preserve"> PAGEREF _Toc324413857 \h </w:instrText>
        </w:r>
        <w:r w:rsidR="00C919DA">
          <w:rPr>
            <w:noProof/>
            <w:webHidden/>
          </w:rPr>
        </w:r>
        <w:r w:rsidR="00C919DA">
          <w:rPr>
            <w:noProof/>
            <w:webHidden/>
          </w:rPr>
          <w:fldChar w:fldCharType="separate"/>
        </w:r>
        <w:r w:rsidR="00C919DA">
          <w:rPr>
            <w:noProof/>
            <w:webHidden/>
          </w:rPr>
          <w:t>14</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58" w:history="1">
        <w:r w:rsidR="00C919DA" w:rsidRPr="00103F6F">
          <w:rPr>
            <w:rStyle w:val="Hyperlink"/>
            <w:noProof/>
          </w:rPr>
          <w:t xml:space="preserve">Table 36: EFR-3 </w:t>
        </w:r>
        <w:r w:rsidR="00C919DA" w:rsidRPr="00103F6F">
          <w:rPr>
            <w:rStyle w:val="Hyperlink"/>
            <w:rFonts w:eastAsia="Times New Roman"/>
            <w:noProof/>
          </w:rPr>
          <w:t>2G connectivity</w:t>
        </w:r>
        <w:r w:rsidR="00C919DA">
          <w:rPr>
            <w:noProof/>
            <w:webHidden/>
          </w:rPr>
          <w:tab/>
        </w:r>
        <w:r w:rsidR="00C919DA">
          <w:rPr>
            <w:noProof/>
            <w:webHidden/>
          </w:rPr>
          <w:fldChar w:fldCharType="begin"/>
        </w:r>
        <w:r w:rsidR="00C919DA">
          <w:rPr>
            <w:noProof/>
            <w:webHidden/>
          </w:rPr>
          <w:instrText xml:space="preserve"> PAGEREF _Toc324413858 \h </w:instrText>
        </w:r>
        <w:r w:rsidR="00C919DA">
          <w:rPr>
            <w:noProof/>
            <w:webHidden/>
          </w:rPr>
        </w:r>
        <w:r w:rsidR="00C919DA">
          <w:rPr>
            <w:noProof/>
            <w:webHidden/>
          </w:rPr>
          <w:fldChar w:fldCharType="separate"/>
        </w:r>
        <w:r w:rsidR="00C919DA">
          <w:rPr>
            <w:noProof/>
            <w:webHidden/>
          </w:rPr>
          <w:t>14</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59" w:history="1">
        <w:r w:rsidR="00C919DA" w:rsidRPr="00103F6F">
          <w:rPr>
            <w:rStyle w:val="Hyperlink"/>
            <w:noProof/>
          </w:rPr>
          <w:t>Table 37: EFR-4 Patient Authentication</w:t>
        </w:r>
        <w:r w:rsidR="00C919DA">
          <w:rPr>
            <w:noProof/>
            <w:webHidden/>
          </w:rPr>
          <w:tab/>
        </w:r>
        <w:r w:rsidR="00C919DA">
          <w:rPr>
            <w:noProof/>
            <w:webHidden/>
          </w:rPr>
          <w:fldChar w:fldCharType="begin"/>
        </w:r>
        <w:r w:rsidR="00C919DA">
          <w:rPr>
            <w:noProof/>
            <w:webHidden/>
          </w:rPr>
          <w:instrText xml:space="preserve"> PAGEREF _Toc324413859 \h </w:instrText>
        </w:r>
        <w:r w:rsidR="00C919DA">
          <w:rPr>
            <w:noProof/>
            <w:webHidden/>
          </w:rPr>
        </w:r>
        <w:r w:rsidR="00C919DA">
          <w:rPr>
            <w:noProof/>
            <w:webHidden/>
          </w:rPr>
          <w:fldChar w:fldCharType="separate"/>
        </w:r>
        <w:r w:rsidR="00C919DA">
          <w:rPr>
            <w:noProof/>
            <w:webHidden/>
          </w:rPr>
          <w:t>14</w:t>
        </w:r>
        <w:r w:rsidR="00C919DA">
          <w:rPr>
            <w:noProof/>
            <w:webHidden/>
          </w:rPr>
          <w:fldChar w:fldCharType="end"/>
        </w:r>
      </w:hyperlink>
    </w:p>
    <w:p w:rsidR="00934DC3" w:rsidRPr="005B2929" w:rsidRDefault="00BC754D" w:rsidP="00F15525">
      <w:pPr>
        <w:pStyle w:val="TableofFigures"/>
        <w:tabs>
          <w:tab w:val="right" w:leader="dot" w:pos="9016"/>
        </w:tabs>
        <w:rPr>
          <w:rFonts w:eastAsia="Times New Roman" w:cs="Times New Roman"/>
          <w:smallCaps w:val="0"/>
          <w:noProof/>
          <w:sz w:val="22"/>
          <w:szCs w:val="22"/>
          <w:lang w:eastAsia="en-US" w:bidi="ar-SA"/>
        </w:rPr>
      </w:pPr>
      <w:r w:rsidRPr="00BC754D">
        <w:rPr>
          <w:rFonts w:ascii="Times New Roman" w:hAnsi="Times New Roman"/>
          <w:sz w:val="24"/>
          <w:szCs w:val="24"/>
        </w:rPr>
        <w:fldChar w:fldCharType="end"/>
      </w:r>
    </w:p>
    <w:p w:rsidR="00934DC3" w:rsidRDefault="00934DC3" w:rsidP="00934DC3">
      <w:pPr>
        <w:pStyle w:val="Heading1"/>
        <w:pageBreakBefore/>
        <w:spacing w:before="100" w:beforeAutospacing="1" w:after="100" w:afterAutospacing="1"/>
        <w:jc w:val="both"/>
      </w:pPr>
      <w:bookmarkStart w:id="21" w:name="_Toc324413794"/>
      <w:r>
        <w:lastRenderedPageBreak/>
        <w:t>Table of Figures</w:t>
      </w:r>
      <w:bookmarkEnd w:id="21"/>
    </w:p>
    <w:p w:rsidR="00C919DA" w:rsidRPr="0053048C" w:rsidRDefault="00BC754D">
      <w:pPr>
        <w:pStyle w:val="TableofFigures"/>
        <w:tabs>
          <w:tab w:val="right" w:leader="dot" w:pos="9016"/>
        </w:tabs>
        <w:rPr>
          <w:rFonts w:eastAsia="Times New Roman" w:cs="Times New Roman"/>
          <w:smallCaps w:val="0"/>
          <w:noProof/>
          <w:sz w:val="22"/>
          <w:szCs w:val="22"/>
          <w:lang w:eastAsia="en-US" w:bidi="ar-SA"/>
        </w:rPr>
      </w:pPr>
      <w:r w:rsidRPr="00BC754D">
        <w:rPr>
          <w:rFonts w:ascii="Times New Roman" w:hAnsi="Times New Roman"/>
          <w:b/>
          <w:sz w:val="24"/>
          <w:szCs w:val="24"/>
        </w:rPr>
        <w:fldChar w:fldCharType="begin"/>
      </w:r>
      <w:r w:rsidRPr="00BC754D">
        <w:rPr>
          <w:rFonts w:ascii="Times New Roman" w:hAnsi="Times New Roman"/>
          <w:b/>
          <w:sz w:val="24"/>
          <w:szCs w:val="24"/>
        </w:rPr>
        <w:instrText xml:space="preserve"> TOC \h \z \c "Figure" </w:instrText>
      </w:r>
      <w:r w:rsidRPr="00BC754D">
        <w:rPr>
          <w:rFonts w:ascii="Times New Roman" w:hAnsi="Times New Roman"/>
          <w:b/>
          <w:sz w:val="24"/>
          <w:szCs w:val="24"/>
        </w:rPr>
        <w:fldChar w:fldCharType="separate"/>
      </w:r>
      <w:hyperlink w:anchor="_Toc324413860" w:history="1">
        <w:r w:rsidR="00C919DA" w:rsidRPr="00597B64">
          <w:rPr>
            <w:rStyle w:val="Hyperlink"/>
            <w:noProof/>
          </w:rPr>
          <w:t>Figure 1: Secure and Distributed Backup</w:t>
        </w:r>
        <w:r w:rsidR="00C919DA">
          <w:rPr>
            <w:noProof/>
            <w:webHidden/>
          </w:rPr>
          <w:tab/>
        </w:r>
        <w:r w:rsidR="00C919DA">
          <w:rPr>
            <w:noProof/>
            <w:webHidden/>
          </w:rPr>
          <w:fldChar w:fldCharType="begin"/>
        </w:r>
        <w:r w:rsidR="00C919DA">
          <w:rPr>
            <w:noProof/>
            <w:webHidden/>
          </w:rPr>
          <w:instrText xml:space="preserve"> PAGEREF _Toc324413860 \h </w:instrText>
        </w:r>
        <w:r w:rsidR="00C919DA">
          <w:rPr>
            <w:noProof/>
            <w:webHidden/>
          </w:rPr>
        </w:r>
        <w:r w:rsidR="00C919DA">
          <w:rPr>
            <w:noProof/>
            <w:webHidden/>
          </w:rPr>
          <w:fldChar w:fldCharType="separate"/>
        </w:r>
        <w:r w:rsidR="00C919DA">
          <w:rPr>
            <w:noProof/>
            <w:webHidden/>
          </w:rPr>
          <w:t>13</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61" w:history="1">
        <w:r w:rsidR="00C919DA" w:rsidRPr="00597B64">
          <w:rPr>
            <w:rStyle w:val="Hyperlink"/>
            <w:noProof/>
          </w:rPr>
          <w:t>Figure 2: Clinics and Settings Page</w:t>
        </w:r>
        <w:r w:rsidR="00C919DA">
          <w:rPr>
            <w:noProof/>
            <w:webHidden/>
          </w:rPr>
          <w:tab/>
        </w:r>
        <w:r w:rsidR="00C919DA">
          <w:rPr>
            <w:noProof/>
            <w:webHidden/>
          </w:rPr>
          <w:fldChar w:fldCharType="begin"/>
        </w:r>
        <w:r w:rsidR="00C919DA">
          <w:rPr>
            <w:noProof/>
            <w:webHidden/>
          </w:rPr>
          <w:instrText xml:space="preserve"> PAGEREF _Toc324413861 \h </w:instrText>
        </w:r>
        <w:r w:rsidR="00C919DA">
          <w:rPr>
            <w:noProof/>
            <w:webHidden/>
          </w:rPr>
        </w:r>
        <w:r w:rsidR="00C919DA">
          <w:rPr>
            <w:noProof/>
            <w:webHidden/>
          </w:rPr>
          <w:fldChar w:fldCharType="separate"/>
        </w:r>
        <w:r w:rsidR="00C919DA">
          <w:rPr>
            <w:noProof/>
            <w:webHidden/>
          </w:rPr>
          <w:t>20</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62" w:history="1">
        <w:r w:rsidR="00C919DA" w:rsidRPr="00597B64">
          <w:rPr>
            <w:rStyle w:val="Hyperlink"/>
            <w:noProof/>
          </w:rPr>
          <w:t>Figure 3: New Clinic Form</w:t>
        </w:r>
        <w:r w:rsidR="00C919DA">
          <w:rPr>
            <w:noProof/>
            <w:webHidden/>
          </w:rPr>
          <w:tab/>
        </w:r>
        <w:r w:rsidR="00C919DA">
          <w:rPr>
            <w:noProof/>
            <w:webHidden/>
          </w:rPr>
          <w:fldChar w:fldCharType="begin"/>
        </w:r>
        <w:r w:rsidR="00C919DA">
          <w:rPr>
            <w:noProof/>
            <w:webHidden/>
          </w:rPr>
          <w:instrText xml:space="preserve"> PAGEREF _Toc324413862 \h </w:instrText>
        </w:r>
        <w:r w:rsidR="00C919DA">
          <w:rPr>
            <w:noProof/>
            <w:webHidden/>
          </w:rPr>
        </w:r>
        <w:r w:rsidR="00C919DA">
          <w:rPr>
            <w:noProof/>
            <w:webHidden/>
          </w:rPr>
          <w:fldChar w:fldCharType="separate"/>
        </w:r>
        <w:r w:rsidR="00C919DA">
          <w:rPr>
            <w:noProof/>
            <w:webHidden/>
          </w:rPr>
          <w:t>21</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63" w:history="1">
        <w:r w:rsidR="00C919DA" w:rsidRPr="00597B64">
          <w:rPr>
            <w:rStyle w:val="Hyperlink"/>
            <w:noProof/>
          </w:rPr>
          <w:t>Figure 4: New Setting Form</w:t>
        </w:r>
        <w:r w:rsidR="00C919DA">
          <w:rPr>
            <w:noProof/>
            <w:webHidden/>
          </w:rPr>
          <w:tab/>
        </w:r>
        <w:r w:rsidR="00C919DA">
          <w:rPr>
            <w:noProof/>
            <w:webHidden/>
          </w:rPr>
          <w:fldChar w:fldCharType="begin"/>
        </w:r>
        <w:r w:rsidR="00C919DA">
          <w:rPr>
            <w:noProof/>
            <w:webHidden/>
          </w:rPr>
          <w:instrText xml:space="preserve"> PAGEREF _Toc324413863 \h </w:instrText>
        </w:r>
        <w:r w:rsidR="00C919DA">
          <w:rPr>
            <w:noProof/>
            <w:webHidden/>
          </w:rPr>
        </w:r>
        <w:r w:rsidR="00C919DA">
          <w:rPr>
            <w:noProof/>
            <w:webHidden/>
          </w:rPr>
          <w:fldChar w:fldCharType="separate"/>
        </w:r>
        <w:r w:rsidR="00C919DA">
          <w:rPr>
            <w:noProof/>
            <w:webHidden/>
          </w:rPr>
          <w:t>21</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64" w:history="1">
        <w:r w:rsidR="00C919DA" w:rsidRPr="00597B64">
          <w:rPr>
            <w:rStyle w:val="Hyperlink"/>
            <w:noProof/>
          </w:rPr>
          <w:t>Figure 5: Recent Transactions Page</w:t>
        </w:r>
        <w:r w:rsidR="00C919DA">
          <w:rPr>
            <w:noProof/>
            <w:webHidden/>
          </w:rPr>
          <w:tab/>
        </w:r>
        <w:r w:rsidR="00C919DA">
          <w:rPr>
            <w:noProof/>
            <w:webHidden/>
          </w:rPr>
          <w:fldChar w:fldCharType="begin"/>
        </w:r>
        <w:r w:rsidR="00C919DA">
          <w:rPr>
            <w:noProof/>
            <w:webHidden/>
          </w:rPr>
          <w:instrText xml:space="preserve"> PAGEREF _Toc324413864 \h </w:instrText>
        </w:r>
        <w:r w:rsidR="00C919DA">
          <w:rPr>
            <w:noProof/>
            <w:webHidden/>
          </w:rPr>
        </w:r>
        <w:r w:rsidR="00C919DA">
          <w:rPr>
            <w:noProof/>
            <w:webHidden/>
          </w:rPr>
          <w:fldChar w:fldCharType="separate"/>
        </w:r>
        <w:r w:rsidR="00C919DA">
          <w:rPr>
            <w:noProof/>
            <w:webHidden/>
          </w:rPr>
          <w:t>21</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65" w:history="1">
        <w:r w:rsidR="00C919DA" w:rsidRPr="00597B64">
          <w:rPr>
            <w:rStyle w:val="Hyperlink"/>
            <w:noProof/>
          </w:rPr>
          <w:t>Figure 6: My Requests Page</w:t>
        </w:r>
        <w:r w:rsidR="00C919DA">
          <w:rPr>
            <w:noProof/>
            <w:webHidden/>
          </w:rPr>
          <w:tab/>
        </w:r>
        <w:r w:rsidR="00C919DA">
          <w:rPr>
            <w:noProof/>
            <w:webHidden/>
          </w:rPr>
          <w:fldChar w:fldCharType="begin"/>
        </w:r>
        <w:r w:rsidR="00C919DA">
          <w:rPr>
            <w:noProof/>
            <w:webHidden/>
          </w:rPr>
          <w:instrText xml:space="preserve"> PAGEREF _Toc324413865 \h </w:instrText>
        </w:r>
        <w:r w:rsidR="00C919DA">
          <w:rPr>
            <w:noProof/>
            <w:webHidden/>
          </w:rPr>
        </w:r>
        <w:r w:rsidR="00C919DA">
          <w:rPr>
            <w:noProof/>
            <w:webHidden/>
          </w:rPr>
          <w:fldChar w:fldCharType="separate"/>
        </w:r>
        <w:r w:rsidR="00C919DA">
          <w:rPr>
            <w:noProof/>
            <w:webHidden/>
          </w:rPr>
          <w:t>22</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66" w:history="1">
        <w:r w:rsidR="00C919DA" w:rsidRPr="00597B64">
          <w:rPr>
            <w:rStyle w:val="Hyperlink"/>
            <w:noProof/>
          </w:rPr>
          <w:t>Figure 7: New Patient Data Request Form</w:t>
        </w:r>
        <w:r w:rsidR="00C919DA">
          <w:rPr>
            <w:noProof/>
            <w:webHidden/>
          </w:rPr>
          <w:tab/>
        </w:r>
        <w:r w:rsidR="00C919DA">
          <w:rPr>
            <w:noProof/>
            <w:webHidden/>
          </w:rPr>
          <w:fldChar w:fldCharType="begin"/>
        </w:r>
        <w:r w:rsidR="00C919DA">
          <w:rPr>
            <w:noProof/>
            <w:webHidden/>
          </w:rPr>
          <w:instrText xml:space="preserve"> PAGEREF _Toc324413866 \h </w:instrText>
        </w:r>
        <w:r w:rsidR="00C919DA">
          <w:rPr>
            <w:noProof/>
            <w:webHidden/>
          </w:rPr>
        </w:r>
        <w:r w:rsidR="00C919DA">
          <w:rPr>
            <w:noProof/>
            <w:webHidden/>
          </w:rPr>
          <w:fldChar w:fldCharType="separate"/>
        </w:r>
        <w:r w:rsidR="00C919DA">
          <w:rPr>
            <w:noProof/>
            <w:webHidden/>
          </w:rPr>
          <w:t>23</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67" w:history="1">
        <w:r w:rsidR="00C919DA" w:rsidRPr="00597B64">
          <w:rPr>
            <w:rStyle w:val="Hyperlink"/>
            <w:noProof/>
          </w:rPr>
          <w:t>Figure 8: Outgoing Requests Page</w:t>
        </w:r>
        <w:r w:rsidR="00C919DA">
          <w:rPr>
            <w:noProof/>
            <w:webHidden/>
          </w:rPr>
          <w:tab/>
        </w:r>
        <w:r w:rsidR="00C919DA">
          <w:rPr>
            <w:noProof/>
            <w:webHidden/>
          </w:rPr>
          <w:fldChar w:fldCharType="begin"/>
        </w:r>
        <w:r w:rsidR="00C919DA">
          <w:rPr>
            <w:noProof/>
            <w:webHidden/>
          </w:rPr>
          <w:instrText xml:space="preserve"> PAGEREF _Toc324413867 \h </w:instrText>
        </w:r>
        <w:r w:rsidR="00C919DA">
          <w:rPr>
            <w:noProof/>
            <w:webHidden/>
          </w:rPr>
        </w:r>
        <w:r w:rsidR="00C919DA">
          <w:rPr>
            <w:noProof/>
            <w:webHidden/>
          </w:rPr>
          <w:fldChar w:fldCharType="separate"/>
        </w:r>
        <w:r w:rsidR="00C919DA">
          <w:rPr>
            <w:noProof/>
            <w:webHidden/>
          </w:rPr>
          <w:t>23</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68" w:history="1">
        <w:r w:rsidR="00C919DA" w:rsidRPr="00597B64">
          <w:rPr>
            <w:rStyle w:val="Hyperlink"/>
            <w:noProof/>
          </w:rPr>
          <w:t>Figure 9: Incoming Requests Page</w:t>
        </w:r>
        <w:r w:rsidR="00C919DA">
          <w:rPr>
            <w:noProof/>
            <w:webHidden/>
          </w:rPr>
          <w:tab/>
        </w:r>
        <w:r w:rsidR="00C919DA">
          <w:rPr>
            <w:noProof/>
            <w:webHidden/>
          </w:rPr>
          <w:fldChar w:fldCharType="begin"/>
        </w:r>
        <w:r w:rsidR="00C919DA">
          <w:rPr>
            <w:noProof/>
            <w:webHidden/>
          </w:rPr>
          <w:instrText xml:space="preserve"> PAGEREF _Toc324413868 \h </w:instrText>
        </w:r>
        <w:r w:rsidR="00C919DA">
          <w:rPr>
            <w:noProof/>
            <w:webHidden/>
          </w:rPr>
        </w:r>
        <w:r w:rsidR="00C919DA">
          <w:rPr>
            <w:noProof/>
            <w:webHidden/>
          </w:rPr>
          <w:fldChar w:fldCharType="separate"/>
        </w:r>
        <w:r w:rsidR="00C919DA">
          <w:rPr>
            <w:noProof/>
            <w:webHidden/>
          </w:rPr>
          <w:t>24</w:t>
        </w:r>
        <w:r w:rsidR="00C919DA">
          <w:rPr>
            <w:noProof/>
            <w:webHidden/>
          </w:rPr>
          <w:fldChar w:fldCharType="end"/>
        </w:r>
      </w:hyperlink>
    </w:p>
    <w:p w:rsidR="00C919DA" w:rsidRPr="0053048C" w:rsidRDefault="007B1410">
      <w:pPr>
        <w:pStyle w:val="TableofFigures"/>
        <w:tabs>
          <w:tab w:val="right" w:leader="dot" w:pos="9016"/>
        </w:tabs>
        <w:rPr>
          <w:rFonts w:eastAsia="Times New Roman" w:cs="Times New Roman"/>
          <w:smallCaps w:val="0"/>
          <w:noProof/>
          <w:sz w:val="22"/>
          <w:szCs w:val="22"/>
          <w:lang w:eastAsia="en-US" w:bidi="ar-SA"/>
        </w:rPr>
      </w:pPr>
      <w:hyperlink w:anchor="_Toc324413869" w:history="1">
        <w:r w:rsidR="00C919DA" w:rsidRPr="00597B64">
          <w:rPr>
            <w:rStyle w:val="Hyperlink"/>
            <w:noProof/>
          </w:rPr>
          <w:t>Figure 10: Clinics Overview Page</w:t>
        </w:r>
        <w:r w:rsidR="00C919DA">
          <w:rPr>
            <w:noProof/>
            <w:webHidden/>
          </w:rPr>
          <w:tab/>
        </w:r>
        <w:r w:rsidR="00C919DA">
          <w:rPr>
            <w:noProof/>
            <w:webHidden/>
          </w:rPr>
          <w:fldChar w:fldCharType="begin"/>
        </w:r>
        <w:r w:rsidR="00C919DA">
          <w:rPr>
            <w:noProof/>
            <w:webHidden/>
          </w:rPr>
          <w:instrText xml:space="preserve"> PAGEREF _Toc324413869 \h </w:instrText>
        </w:r>
        <w:r w:rsidR="00C919DA">
          <w:rPr>
            <w:noProof/>
            <w:webHidden/>
          </w:rPr>
        </w:r>
        <w:r w:rsidR="00C919DA">
          <w:rPr>
            <w:noProof/>
            <w:webHidden/>
          </w:rPr>
          <w:fldChar w:fldCharType="separate"/>
        </w:r>
        <w:r w:rsidR="00C919DA">
          <w:rPr>
            <w:noProof/>
            <w:webHidden/>
          </w:rPr>
          <w:t>24</w:t>
        </w:r>
        <w:r w:rsidR="00C919DA">
          <w:rPr>
            <w:noProof/>
            <w:webHidden/>
          </w:rPr>
          <w:fldChar w:fldCharType="end"/>
        </w:r>
      </w:hyperlink>
    </w:p>
    <w:p w:rsidR="00BC754D" w:rsidRPr="005B2929" w:rsidRDefault="00BC754D" w:rsidP="003B48D3">
      <w:pPr>
        <w:pStyle w:val="TableofFigures"/>
        <w:tabs>
          <w:tab w:val="right" w:leader="dot" w:pos="9016"/>
        </w:tabs>
        <w:rPr>
          <w:rFonts w:eastAsia="Times New Roman" w:cs="Times New Roman"/>
          <w:smallCaps w:val="0"/>
          <w:noProof/>
          <w:sz w:val="22"/>
          <w:szCs w:val="22"/>
          <w:lang w:eastAsia="en-US" w:bidi="ar-SA"/>
        </w:rPr>
      </w:pPr>
      <w:r w:rsidRPr="00BC754D">
        <w:rPr>
          <w:rFonts w:ascii="Times New Roman" w:hAnsi="Times New Roman"/>
          <w:b/>
          <w:sz w:val="24"/>
          <w:szCs w:val="24"/>
        </w:rPr>
        <w:fldChar w:fldCharType="end"/>
      </w:r>
    </w:p>
    <w:p w:rsidR="00BC754D" w:rsidRDefault="00BC754D" w:rsidP="00BC754D">
      <w:pPr>
        <w:rPr>
          <w:lang w:eastAsia="en-US" w:bidi="ar-SA"/>
        </w:rPr>
      </w:pPr>
    </w:p>
    <w:p w:rsidR="00F66C8A" w:rsidRDefault="00F66C8A" w:rsidP="00BC754D">
      <w:pPr>
        <w:pStyle w:val="Heading3"/>
        <w:numPr>
          <w:ilvl w:val="0"/>
          <w:numId w:val="0"/>
        </w:numPr>
        <w:spacing w:after="240" w:afterAutospacing="0"/>
        <w:jc w:val="both"/>
        <w:sectPr w:rsidR="00F66C8A" w:rsidSect="00021544">
          <w:headerReference w:type="default" r:id="rId8"/>
          <w:footerReference w:type="even" r:id="rId9"/>
          <w:footerReference w:type="default" r:id="rId10"/>
          <w:headerReference w:type="first" r:id="rId11"/>
          <w:pgSz w:w="11906" w:h="16838"/>
          <w:pgMar w:top="1440" w:right="1440" w:bottom="1440" w:left="1440" w:header="720" w:footer="720" w:gutter="0"/>
          <w:pgNumType w:fmt="lowerRoman" w:start="1"/>
          <w:cols w:space="720"/>
          <w:titlePg/>
          <w:docGrid w:linePitch="360"/>
        </w:sectPr>
      </w:pPr>
      <w:bookmarkStart w:id="22" w:name="_Toc208067623"/>
      <w:bookmarkEnd w:id="6"/>
      <w:bookmarkEnd w:id="7"/>
    </w:p>
    <w:p w:rsidR="00FA2326" w:rsidRDefault="00FA2326" w:rsidP="005B2112">
      <w:pPr>
        <w:pStyle w:val="Heading1"/>
      </w:pPr>
      <w:bookmarkStart w:id="23" w:name="_Toc324413795"/>
      <w:r>
        <w:lastRenderedPageBreak/>
        <w:t>1. Introduction</w:t>
      </w:r>
      <w:bookmarkEnd w:id="22"/>
      <w:bookmarkEnd w:id="23"/>
    </w:p>
    <w:p w:rsidR="00FA2326" w:rsidRPr="00BF1521" w:rsidRDefault="00324C7B" w:rsidP="007C284A">
      <w:pPr>
        <w:pStyle w:val="Heading2"/>
      </w:pPr>
      <w:bookmarkStart w:id="24" w:name="_Ref207695455"/>
      <w:bookmarkStart w:id="25" w:name="_Toc207695886"/>
      <w:bookmarkStart w:id="26" w:name="_Toc208067624"/>
      <w:bookmarkStart w:id="27" w:name="_Toc324413796"/>
      <w:r>
        <w:t xml:space="preserve">1.1 </w:t>
      </w:r>
      <w:r w:rsidR="00FA2326" w:rsidRPr="00BF1521">
        <w:t xml:space="preserve">Purpose of </w:t>
      </w:r>
      <w:r w:rsidR="0098423F">
        <w:t xml:space="preserve">the </w:t>
      </w:r>
      <w:r w:rsidR="00FA2326" w:rsidRPr="00BF1521">
        <w:t>SSRD</w:t>
      </w:r>
      <w:bookmarkEnd w:id="24"/>
      <w:bookmarkEnd w:id="25"/>
      <w:bookmarkEnd w:id="26"/>
      <w:bookmarkEnd w:id="27"/>
    </w:p>
    <w:p w:rsidR="006166A0" w:rsidRDefault="006166A0" w:rsidP="006166A0">
      <w:pPr>
        <w:jc w:val="both"/>
        <w:rPr>
          <w:rFonts w:eastAsia="Times New Roman" w:cs="Times New Roman"/>
          <w:color w:val="000000"/>
          <w:szCs w:val="24"/>
        </w:rPr>
      </w:pPr>
      <w:bookmarkStart w:id="28" w:name="_Toc112322404"/>
      <w:bookmarkStart w:id="29" w:name="_Toc207695887"/>
      <w:bookmarkStart w:id="30" w:name="_Toc208067625"/>
      <w:r>
        <w:rPr>
          <w:rFonts w:eastAsia="Times New Roman" w:cs="Times New Roman"/>
          <w:color w:val="000000"/>
          <w:szCs w:val="24"/>
        </w:rPr>
        <w:t xml:space="preserve">The purpose of the SSRD is to document the requirements of the OpenMRS </w:t>
      </w:r>
      <w:r>
        <w:t xml:space="preserve">patient data transfer (PDT) module </w:t>
      </w:r>
      <w:r>
        <w:rPr>
          <w:rFonts w:eastAsia="Times New Roman" w:cs="Times New Roman"/>
          <w:color w:val="000000"/>
          <w:szCs w:val="24"/>
        </w:rPr>
        <w:t xml:space="preserve">that derived from negotiation sessions with the </w:t>
      </w:r>
      <w:r>
        <w:t>clients</w:t>
      </w:r>
      <w:r>
        <w:rPr>
          <w:rFonts w:eastAsia="Times New Roman" w:cs="Times New Roman"/>
          <w:color w:val="000000"/>
          <w:szCs w:val="24"/>
        </w:rPr>
        <w:t xml:space="preserve">. Moreover, the SSRD will act as a contract </w:t>
      </w:r>
      <w:r>
        <w:t xml:space="preserve">for the developers </w:t>
      </w:r>
      <w:r>
        <w:rPr>
          <w:rFonts w:eastAsia="Times New Roman" w:cs="Times New Roman"/>
          <w:color w:val="000000"/>
          <w:szCs w:val="24"/>
        </w:rPr>
        <w:t>about the delivered system. Hence, the SSRD defines what the delivered system will do and what will be the behavior of the system.</w:t>
      </w:r>
      <w:bookmarkStart w:id="31" w:name="id.22618ae869e6"/>
      <w:bookmarkEnd w:id="31"/>
    </w:p>
    <w:p w:rsidR="00FA2326" w:rsidRDefault="00361A29" w:rsidP="007C284A">
      <w:pPr>
        <w:pStyle w:val="Heading2"/>
      </w:pPr>
      <w:bookmarkStart w:id="32" w:name="_Toc324413797"/>
      <w:r>
        <w:t xml:space="preserve">1.2 </w:t>
      </w:r>
      <w:r w:rsidR="00FA2326" w:rsidRPr="00733D29">
        <w:t xml:space="preserve">Status of </w:t>
      </w:r>
      <w:r w:rsidR="0098423F">
        <w:t xml:space="preserve">the </w:t>
      </w:r>
      <w:r w:rsidR="00FA2326" w:rsidRPr="00733D29">
        <w:t>SSRD</w:t>
      </w:r>
      <w:bookmarkEnd w:id="28"/>
      <w:bookmarkEnd w:id="29"/>
      <w:bookmarkEnd w:id="30"/>
      <w:bookmarkEnd w:id="32"/>
    </w:p>
    <w:p w:rsidR="006166A0" w:rsidRDefault="006166A0" w:rsidP="006166A0">
      <w:pPr>
        <w:jc w:val="both"/>
        <w:rPr>
          <w:rFonts w:eastAsia="Times New Roman" w:cs="Times New Roman"/>
          <w:color w:val="000000"/>
          <w:szCs w:val="24"/>
        </w:rPr>
      </w:pPr>
      <w:r>
        <w:rPr>
          <w:rFonts w:eastAsia="Times New Roman" w:cs="Times New Roman"/>
          <w:color w:val="000000"/>
          <w:szCs w:val="24"/>
        </w:rPr>
        <w:t xml:space="preserve">The SSRD is currently in its </w:t>
      </w:r>
      <w:r w:rsidR="00AB5BF8">
        <w:t>final</w:t>
      </w:r>
      <w:r>
        <w:t xml:space="preserve"> </w:t>
      </w:r>
      <w:r>
        <w:rPr>
          <w:rFonts w:eastAsia="Times New Roman" w:cs="Times New Roman"/>
          <w:color w:val="000000"/>
          <w:szCs w:val="24"/>
        </w:rPr>
        <w:t>version,</w:t>
      </w:r>
      <w:bookmarkStart w:id="33" w:name="id.a997c53aef42"/>
      <w:bookmarkEnd w:id="33"/>
      <w:r w:rsidR="00AB5BF8" w:rsidRPr="00AB5BF8">
        <w:t xml:space="preserve"> created after the completion of the project. The vast majority of this document was completed in the Fall 2011 semester, and only minor wording changes have resulted since the implementation of the project.</w:t>
      </w:r>
      <w:r w:rsidR="00AB5BF8">
        <w:t xml:space="preserve"> All of the requirements agreed upon with the clients in the December </w:t>
      </w:r>
      <w:r w:rsidR="00741FEA">
        <w:t>1</w:t>
      </w:r>
      <w:r w:rsidR="00AB5BF8">
        <w:t>, 2011 version of this document have been implemented by the team.</w:t>
      </w:r>
    </w:p>
    <w:p w:rsidR="005F2932" w:rsidRDefault="00377D6B" w:rsidP="002C58F5">
      <w:pPr>
        <w:pStyle w:val="Heading1"/>
        <w:jc w:val="both"/>
      </w:pPr>
      <w:r>
        <w:br w:type="page"/>
      </w:r>
      <w:bookmarkStart w:id="34" w:name="_Toc324413798"/>
      <w:r w:rsidR="00331819">
        <w:lastRenderedPageBreak/>
        <w:t xml:space="preserve">2. </w:t>
      </w:r>
      <w:r w:rsidR="005F2932">
        <w:t>Product Requirements</w:t>
      </w:r>
      <w:bookmarkEnd w:id="8"/>
      <w:bookmarkEnd w:id="34"/>
    </w:p>
    <w:p w:rsidR="00C07173" w:rsidRPr="00C07173" w:rsidRDefault="00C07173" w:rsidP="002C58F5">
      <w:pPr>
        <w:jc w:val="both"/>
        <w:rPr>
          <w:lang w:eastAsia="en-US" w:bidi="ar-SA"/>
        </w:rPr>
      </w:pPr>
      <w:r>
        <w:t>Th</w:t>
      </w:r>
      <w:r w:rsidR="00BE287A">
        <w:t>is section of the SSRD describes</w:t>
      </w:r>
      <w:r>
        <w:t xml:space="preserve"> </w:t>
      </w:r>
      <w:r w:rsidR="00C66C8C">
        <w:t xml:space="preserve">various types of </w:t>
      </w:r>
      <w:r>
        <w:t xml:space="preserve">requirements </w:t>
      </w:r>
      <w:r w:rsidR="00C66C8C">
        <w:t xml:space="preserve">relating to the </w:t>
      </w:r>
      <w:r w:rsidR="00F76387">
        <w:t>system.</w:t>
      </w:r>
    </w:p>
    <w:p w:rsidR="005F2932" w:rsidRDefault="00276777" w:rsidP="007C284A">
      <w:pPr>
        <w:pStyle w:val="Heading2"/>
      </w:pPr>
      <w:bookmarkStart w:id="35" w:name="_Toc207695889"/>
      <w:bookmarkStart w:id="36" w:name="_Toc324413799"/>
      <w:r>
        <w:t>2.</w:t>
      </w:r>
      <w:r w:rsidR="00331819">
        <w:t>1</w:t>
      </w:r>
      <w:r>
        <w:t xml:space="preserve"> </w:t>
      </w:r>
      <w:r w:rsidR="00C6362D">
        <w:t>Functional</w:t>
      </w:r>
      <w:r w:rsidR="005F2932">
        <w:t xml:space="preserve"> Requirements</w:t>
      </w:r>
      <w:bookmarkEnd w:id="35"/>
      <w:bookmarkEnd w:id="36"/>
    </w:p>
    <w:p w:rsidR="00E967FC" w:rsidRDefault="00F76387" w:rsidP="00F76387">
      <w:pPr>
        <w:pStyle w:val="NormalWeb"/>
        <w:spacing w:before="0" w:beforeAutospacing="0" w:after="0" w:afterAutospacing="0"/>
        <w:jc w:val="both"/>
        <w:rPr>
          <w:color w:val="000000"/>
        </w:rPr>
      </w:pPr>
      <w:r>
        <w:rPr>
          <w:color w:val="000000"/>
        </w:rPr>
        <w:t>This section of the SSRD contains requirements pertaining to the functions to be performed by the system being developed.</w:t>
      </w:r>
    </w:p>
    <w:p w:rsidR="00F76387" w:rsidRPr="00F76387" w:rsidRDefault="00F76387" w:rsidP="00267F6F">
      <w:pPr>
        <w:pStyle w:val="Caption"/>
        <w:rPr>
          <w:sz w:val="27"/>
          <w:szCs w:val="27"/>
        </w:rPr>
      </w:pPr>
      <w:bookmarkStart w:id="37" w:name="_Toc324413823"/>
      <w:r>
        <w:t xml:space="preserve">Table </w:t>
      </w:r>
      <w:fldSimple w:instr=" SEQ Table \* ARABIC ">
        <w:r w:rsidR="00935552">
          <w:rPr>
            <w:noProof/>
          </w:rPr>
          <w:t>1</w:t>
        </w:r>
      </w:fldSimple>
      <w:r>
        <w:rPr>
          <w:noProof/>
        </w:rPr>
        <w:t>: FR-1 History of Peer-to-Peer Transactions</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8"/>
        <w:gridCol w:w="7008"/>
      </w:tblGrid>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Functional Requirement:</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FR-1:  History of Peer-to-Peer Transactions</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F76387" w:rsidRPr="00F76387" w:rsidRDefault="00F76387" w:rsidP="006650CC">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The system shall display past transactions to the user, so they know which records have been recently</w:t>
            </w:r>
            <w:r w:rsidR="006650CC">
              <w:rPr>
                <w:rFonts w:eastAsia="Times New Roman" w:cs="Times New Roman"/>
                <w:color w:val="000000"/>
                <w:szCs w:val="24"/>
                <w:lang w:eastAsia="en-US" w:bidi="ar-SA"/>
              </w:rPr>
              <w:t xml:space="preserve"> received</w:t>
            </w:r>
            <w:r w:rsidRPr="00F76387">
              <w:rPr>
                <w:rFonts w:eastAsia="Times New Roman" w:cs="Times New Roman"/>
                <w:color w:val="000000"/>
                <w:szCs w:val="24"/>
                <w:lang w:eastAsia="en-US" w:bidi="ar-SA"/>
              </w:rPr>
              <w:t>. The transactions are filtered using criteria specified by the user.</w:t>
            </w:r>
            <w:r w:rsidR="006650CC">
              <w:rPr>
                <w:rFonts w:eastAsia="Times New Roman" w:cs="Times New Roman"/>
                <w:color w:val="000000"/>
                <w:szCs w:val="24"/>
                <w:lang w:eastAsia="en-US" w:bidi="ar-SA"/>
              </w:rPr>
              <w:t xml:space="preserve"> Such transactions include patient record requests, record transmissions, and any failures as a result of denials.</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M (Must Have)</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Input(s):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Transactions for the clinic, column to sort by, date range</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Source(s):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Web form for filter criteria, DB for transactions</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Output(s):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List of transactions, meeting the input criteria</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Destination(s):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Web-based output</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Precondition(s):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none</w:t>
            </w:r>
          </w:p>
        </w:tc>
      </w:tr>
      <w:tr w:rsidR="006650CC"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Postcondition(s):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none</w:t>
            </w:r>
          </w:p>
        </w:tc>
      </w:tr>
    </w:tbl>
    <w:p w:rsidR="00F76387" w:rsidRPr="00F76387" w:rsidRDefault="00AB44EB" w:rsidP="00267F6F">
      <w:pPr>
        <w:pStyle w:val="Caption"/>
        <w:rPr>
          <w:sz w:val="27"/>
          <w:szCs w:val="27"/>
        </w:rPr>
      </w:pPr>
      <w:bookmarkStart w:id="38" w:name="_Toc324413824"/>
      <w:r>
        <w:t xml:space="preserve">Table </w:t>
      </w:r>
      <w:fldSimple w:instr=" SEQ Table \* ARABIC ">
        <w:r w:rsidR="00935552">
          <w:rPr>
            <w:noProof/>
          </w:rPr>
          <w:t>2</w:t>
        </w:r>
      </w:fldSimple>
      <w:r>
        <w:t>: FR-</w:t>
      </w:r>
      <w:r w:rsidRPr="00F76387">
        <w:t>2 Role-Based Access Management</w:t>
      </w:r>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7"/>
        <w:gridCol w:w="7039"/>
      </w:tblGrid>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Functional Requirement:</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FR-2: Role-Based Access Management</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An administrative user shall be able to map roles to users, giving them new capabilities within the system. This can be used by an administrator to set up initial user roles, as well as revoke/delegate administrative rights.</w:t>
            </w:r>
            <w:r w:rsidR="00AA590A">
              <w:rPr>
                <w:rFonts w:eastAsia="Times New Roman" w:cs="Times New Roman"/>
                <w:color w:val="000000"/>
                <w:szCs w:val="24"/>
                <w:lang w:eastAsia="en-US" w:bidi="ar-SA"/>
              </w:rPr>
              <w:t xml:space="preserve"> This functionality will be extended to our modifications, which will assign roles for requesting and approving patient record transfer.</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M (Must Have)</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Input(s):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User(s), Role(s)</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Source(s):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Web Form</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Output(s):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Success/Failure flag</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Destination(s):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Access Control List</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Precondition(s):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none</w:t>
            </w:r>
          </w:p>
        </w:tc>
      </w:tr>
      <w:tr w:rsidR="00AA590A"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Postcondition(s):</w:t>
            </w:r>
          </w:p>
        </w:tc>
        <w:tc>
          <w:tcPr>
            <w:tcW w:w="0" w:type="auto"/>
            <w:tcMar>
              <w:top w:w="0" w:type="dxa"/>
              <w:left w:w="105" w:type="dxa"/>
              <w:bottom w:w="0" w:type="dxa"/>
              <w:right w:w="105" w:type="dxa"/>
            </w:tcMar>
            <w:hideMark/>
          </w:tcPr>
          <w:p w:rsidR="00F76387" w:rsidRPr="00F76387" w:rsidRDefault="00F76387" w:rsidP="00F76387">
            <w:pPr>
              <w:numPr>
                <w:ilvl w:val="0"/>
                <w:numId w:val="29"/>
              </w:numPr>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User(s) are assigned specified role(s) and changes are reflected in the Access Control List</w:t>
            </w:r>
          </w:p>
          <w:p w:rsidR="00F76387" w:rsidRPr="00F76387" w:rsidRDefault="00F76387" w:rsidP="00F76387">
            <w:pPr>
              <w:numPr>
                <w:ilvl w:val="0"/>
                <w:numId w:val="29"/>
              </w:numPr>
              <w:spacing w:line="0" w:lineRule="atLeast"/>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Audit log is appended with information</w:t>
            </w:r>
          </w:p>
        </w:tc>
      </w:tr>
    </w:tbl>
    <w:p w:rsidR="00F17AFD" w:rsidRDefault="00F17AFD" w:rsidP="00F17AFD">
      <w:pPr>
        <w:spacing w:line="0" w:lineRule="atLeast"/>
        <w:rPr>
          <w:rFonts w:eastAsia="Times New Roman" w:cs="Times New Roman"/>
          <w:color w:val="000000"/>
          <w:sz w:val="27"/>
          <w:szCs w:val="27"/>
          <w:lang w:eastAsia="en-US" w:bidi="ar-SA"/>
        </w:rPr>
      </w:pPr>
    </w:p>
    <w:p w:rsidR="00F76387" w:rsidRPr="00F76387" w:rsidRDefault="00F17AFD" w:rsidP="00267F6F">
      <w:pPr>
        <w:pStyle w:val="Caption"/>
        <w:rPr>
          <w:rFonts w:eastAsia="Times New Roman"/>
        </w:rPr>
      </w:pPr>
      <w:r>
        <w:br w:type="page"/>
      </w:r>
      <w:bookmarkStart w:id="39" w:name="_Toc324413825"/>
      <w:r w:rsidR="00AB44EB">
        <w:lastRenderedPageBreak/>
        <w:t xml:space="preserve">Table </w:t>
      </w:r>
      <w:fldSimple w:instr=" SEQ Table \* ARABIC ">
        <w:r w:rsidR="00935552">
          <w:rPr>
            <w:noProof/>
          </w:rPr>
          <w:t>3</w:t>
        </w:r>
      </w:fldSimple>
      <w:r w:rsidR="00AB44EB">
        <w:t xml:space="preserve">: </w:t>
      </w:r>
      <w:r w:rsidR="00AB44EB">
        <w:rPr>
          <w:rFonts w:eastAsia="Times New Roman"/>
        </w:rPr>
        <w:t>FR-3</w:t>
      </w:r>
      <w:r w:rsidR="00AB44EB" w:rsidRPr="00F76387">
        <w:rPr>
          <w:rFonts w:eastAsia="Times New Roman"/>
        </w:rPr>
        <w:t xml:space="preserve"> Managing Outgoing Requests</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6869"/>
      </w:tblGrid>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Functional Requirement:</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FR-3: Managing Outgoing Requests</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User for a clinic shall be able to create/modify/revoke a request for a patie</w:t>
            </w:r>
            <w:r w:rsidR="00BF1DD1">
              <w:rPr>
                <w:rFonts w:eastAsia="Times New Roman" w:cs="Times New Roman"/>
                <w:color w:val="000000"/>
                <w:szCs w:val="24"/>
                <w:lang w:eastAsia="en-US" w:bidi="ar-SA"/>
              </w:rPr>
              <w:t xml:space="preserve">nt’s records from a peer clinic, </w:t>
            </w:r>
            <w:r w:rsidR="005B187E">
              <w:rPr>
                <w:rFonts w:eastAsia="Times New Roman" w:cs="Times New Roman"/>
                <w:color w:val="000000"/>
                <w:szCs w:val="24"/>
                <w:lang w:eastAsia="en-US" w:bidi="ar-SA"/>
              </w:rPr>
              <w:t>according to their provisioned rights.</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M (Must Have)</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Input(s):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User, Peer clinic, patient identifier, patient consent, (optional) scan of consent form</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Source(s):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User comes from web session, all else from web form</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Output(s):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Success/Failure flag</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Destination(s):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Message queue of requestee clinic</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Precondition(s):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Patient has supplied a clinic name and consent</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Postcondition(s):</w:t>
            </w:r>
          </w:p>
        </w:tc>
        <w:tc>
          <w:tcPr>
            <w:tcW w:w="0" w:type="auto"/>
            <w:tcMar>
              <w:top w:w="0" w:type="dxa"/>
              <w:left w:w="105" w:type="dxa"/>
              <w:bottom w:w="0" w:type="dxa"/>
              <w:right w:w="105" w:type="dxa"/>
            </w:tcMar>
            <w:hideMark/>
          </w:tcPr>
          <w:p w:rsidR="00F76387" w:rsidRPr="00F76387" w:rsidRDefault="00F76387" w:rsidP="00F76387">
            <w:pPr>
              <w:numPr>
                <w:ilvl w:val="0"/>
                <w:numId w:val="30"/>
              </w:numPr>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Request message is added to the message queue corresponding with the peer clinic</w:t>
            </w:r>
          </w:p>
          <w:p w:rsidR="00F76387" w:rsidRPr="00F76387" w:rsidRDefault="00F76387" w:rsidP="00F76387">
            <w:pPr>
              <w:numPr>
                <w:ilvl w:val="0"/>
                <w:numId w:val="30"/>
              </w:numPr>
              <w:spacing w:line="0" w:lineRule="atLeast"/>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Audit trail appended with the input information</w:t>
            </w:r>
          </w:p>
        </w:tc>
      </w:tr>
    </w:tbl>
    <w:p w:rsidR="00F76387" w:rsidRPr="00F76387" w:rsidRDefault="00F76387" w:rsidP="00F76387">
      <w:pPr>
        <w:rPr>
          <w:rFonts w:eastAsia="Times New Roman" w:cs="Times New Roman"/>
          <w:color w:val="000000"/>
          <w:sz w:val="27"/>
          <w:szCs w:val="27"/>
          <w:lang w:eastAsia="en-US" w:bidi="ar-SA"/>
        </w:rPr>
      </w:pPr>
    </w:p>
    <w:p w:rsidR="00F76387" w:rsidRPr="00F76387" w:rsidRDefault="00AB44EB" w:rsidP="00267F6F">
      <w:pPr>
        <w:pStyle w:val="Caption"/>
        <w:rPr>
          <w:rFonts w:eastAsia="Times New Roman"/>
          <w:sz w:val="27"/>
          <w:szCs w:val="27"/>
        </w:rPr>
      </w:pPr>
      <w:bookmarkStart w:id="40" w:name="_Toc324413826"/>
      <w:r>
        <w:t xml:space="preserve">Table </w:t>
      </w:r>
      <w:fldSimple w:instr=" SEQ Table \* ARABIC ">
        <w:r w:rsidR="00935552">
          <w:rPr>
            <w:noProof/>
          </w:rPr>
          <w:t>4</w:t>
        </w:r>
      </w:fldSimple>
      <w:r>
        <w:t xml:space="preserve">: FR-4 Managing </w:t>
      </w:r>
      <w:r w:rsidR="005120EA">
        <w:t>Incoming</w:t>
      </w:r>
      <w:r>
        <w:t xml:space="preserve"> Requests</w:t>
      </w:r>
      <w:bookmarkEnd w:id="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5"/>
        <w:gridCol w:w="6701"/>
      </w:tblGrid>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Functional Requirement:</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FR-4: Managing Incoming Requests</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User for a clinic shall be able to view and approve or reject incoming requests for patient records.</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M (Must Have)</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Input(s):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User, Request, Approve/Reject, Reason</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Source(s):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Web Form</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Output(s):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Success/Failure flag</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Destination(s):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Message queue of requesting clinic</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Precondition(s):</w:t>
            </w:r>
          </w:p>
        </w:tc>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 xml:space="preserve">User </w:t>
            </w:r>
            <w:r w:rsidR="00AC518D">
              <w:rPr>
                <w:rFonts w:eastAsia="Times New Roman" w:cs="Times New Roman"/>
                <w:color w:val="000000"/>
                <w:szCs w:val="24"/>
                <w:lang w:eastAsia="en-US" w:bidi="ar-SA"/>
              </w:rPr>
              <w:t>has been authenticated, and is part of an eligible role</w:t>
            </w:r>
          </w:p>
        </w:tc>
      </w:tr>
      <w:tr w:rsidR="00F76387" w:rsidRPr="00F76387" w:rsidTr="00F76387">
        <w:tc>
          <w:tcPr>
            <w:tcW w:w="0" w:type="auto"/>
            <w:tcMar>
              <w:top w:w="0" w:type="dxa"/>
              <w:left w:w="105" w:type="dxa"/>
              <w:bottom w:w="0" w:type="dxa"/>
              <w:right w:w="105" w:type="dxa"/>
            </w:tcMar>
            <w:hideMark/>
          </w:tcPr>
          <w:p w:rsidR="00F76387" w:rsidRPr="00F76387" w:rsidRDefault="00F76387" w:rsidP="00F76387">
            <w:pPr>
              <w:spacing w:line="0" w:lineRule="atLeast"/>
              <w:jc w:val="both"/>
              <w:rPr>
                <w:rFonts w:eastAsia="Times New Roman" w:cs="Times New Roman"/>
                <w:szCs w:val="24"/>
                <w:lang w:eastAsia="en-US" w:bidi="ar-SA"/>
              </w:rPr>
            </w:pPr>
            <w:r w:rsidRPr="00F76387">
              <w:rPr>
                <w:rFonts w:eastAsia="Times New Roman" w:cs="Times New Roman"/>
                <w:color w:val="000000"/>
                <w:szCs w:val="24"/>
                <w:lang w:eastAsia="en-US" w:bidi="ar-SA"/>
              </w:rPr>
              <w:t>Postcondition(s):</w:t>
            </w:r>
          </w:p>
        </w:tc>
        <w:tc>
          <w:tcPr>
            <w:tcW w:w="0" w:type="auto"/>
            <w:tcMar>
              <w:top w:w="0" w:type="dxa"/>
              <w:left w:w="105" w:type="dxa"/>
              <w:bottom w:w="0" w:type="dxa"/>
              <w:right w:w="105" w:type="dxa"/>
            </w:tcMar>
            <w:hideMark/>
          </w:tcPr>
          <w:p w:rsidR="00F76387" w:rsidRPr="00F76387" w:rsidRDefault="00F76387" w:rsidP="00F76387">
            <w:pPr>
              <w:numPr>
                <w:ilvl w:val="0"/>
                <w:numId w:val="31"/>
              </w:numPr>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Reply is added to the requesting clinic’s message queue</w:t>
            </w:r>
          </w:p>
          <w:p w:rsidR="00F76387" w:rsidRPr="00F76387" w:rsidRDefault="00F76387" w:rsidP="00F76387">
            <w:pPr>
              <w:numPr>
                <w:ilvl w:val="0"/>
                <w:numId w:val="31"/>
              </w:numPr>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Request is removed from the queue of pending requests</w:t>
            </w:r>
          </w:p>
          <w:p w:rsidR="00F76387" w:rsidRPr="00F76387" w:rsidRDefault="00F76387" w:rsidP="00F76387">
            <w:pPr>
              <w:numPr>
                <w:ilvl w:val="0"/>
                <w:numId w:val="31"/>
              </w:numPr>
              <w:spacing w:line="0" w:lineRule="atLeast"/>
              <w:jc w:val="both"/>
              <w:textAlignment w:val="baseline"/>
              <w:rPr>
                <w:rFonts w:eastAsia="Times New Roman" w:cs="Times New Roman"/>
                <w:color w:val="000000"/>
                <w:szCs w:val="24"/>
                <w:lang w:eastAsia="en-US" w:bidi="ar-SA"/>
              </w:rPr>
            </w:pPr>
            <w:r w:rsidRPr="00F76387">
              <w:rPr>
                <w:rFonts w:eastAsia="Times New Roman" w:cs="Times New Roman"/>
                <w:color w:val="000000"/>
                <w:szCs w:val="24"/>
                <w:lang w:eastAsia="en-US" w:bidi="ar-SA"/>
              </w:rPr>
              <w:t>Audit trail is appended with the input information</w:t>
            </w:r>
          </w:p>
        </w:tc>
      </w:tr>
    </w:tbl>
    <w:p w:rsidR="00B71398" w:rsidRDefault="00B71398" w:rsidP="00267F6F">
      <w:pPr>
        <w:pStyle w:val="Caption"/>
      </w:pPr>
      <w:bookmarkStart w:id="41" w:name="_Toc324413827"/>
      <w:r>
        <w:t xml:space="preserve">Table </w:t>
      </w:r>
      <w:fldSimple w:instr=" SEQ Table \* ARABIC ">
        <w:r w:rsidR="00935552">
          <w:rPr>
            <w:noProof/>
          </w:rPr>
          <w:t>5</w:t>
        </w:r>
      </w:fldSimple>
      <w:r>
        <w:t>: FR-5 List Available Clinics</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6674"/>
      </w:tblGrid>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Functional Requirement:</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FR-5: List Available Clinics</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User can request a list of all available clinics for patient data transfers, via the directory service.</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M (Must Have)</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Input(s):</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User</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Source(s):</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Web session data</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Output(s):</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List of clinics, and any information needed to connect to them</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Destination(s):</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Web Form drop-down box</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Precondition(s):</w:t>
            </w:r>
          </w:p>
        </w:tc>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User has been authenticated, and is part of an eligible role</w:t>
            </w:r>
          </w:p>
        </w:tc>
      </w:tr>
      <w:tr w:rsidR="00B71398" w:rsidRPr="00B71398" w:rsidTr="00B71398">
        <w:tc>
          <w:tcPr>
            <w:tcW w:w="0" w:type="auto"/>
            <w:tcMar>
              <w:top w:w="0" w:type="dxa"/>
              <w:left w:w="105" w:type="dxa"/>
              <w:bottom w:w="0" w:type="dxa"/>
              <w:right w:w="105" w:type="dxa"/>
            </w:tcMar>
            <w:hideMark/>
          </w:tcPr>
          <w:p w:rsidR="00B71398" w:rsidRPr="00B71398" w:rsidRDefault="00B71398" w:rsidP="00B71398">
            <w:pPr>
              <w:spacing w:line="0" w:lineRule="atLeast"/>
              <w:jc w:val="both"/>
              <w:rPr>
                <w:rFonts w:eastAsia="Times New Roman" w:cs="Times New Roman"/>
                <w:szCs w:val="24"/>
                <w:lang w:eastAsia="en-US" w:bidi="ar-SA"/>
              </w:rPr>
            </w:pPr>
            <w:r w:rsidRPr="00B71398">
              <w:rPr>
                <w:rFonts w:eastAsia="Times New Roman" w:cs="Times New Roman"/>
                <w:color w:val="000000"/>
                <w:szCs w:val="24"/>
                <w:lang w:eastAsia="en-US" w:bidi="ar-SA"/>
              </w:rPr>
              <w:t>Postcondition(s):</w:t>
            </w:r>
          </w:p>
        </w:tc>
        <w:tc>
          <w:tcPr>
            <w:tcW w:w="0" w:type="auto"/>
            <w:tcMar>
              <w:top w:w="0" w:type="dxa"/>
              <w:left w:w="105" w:type="dxa"/>
              <w:bottom w:w="0" w:type="dxa"/>
              <w:right w:w="105" w:type="dxa"/>
            </w:tcMar>
            <w:hideMark/>
          </w:tcPr>
          <w:p w:rsidR="00B71398" w:rsidRPr="00B71398" w:rsidRDefault="00B71398" w:rsidP="00B71398">
            <w:pPr>
              <w:spacing w:line="0" w:lineRule="atLeast"/>
              <w:jc w:val="both"/>
              <w:textAlignment w:val="baseline"/>
              <w:rPr>
                <w:rFonts w:ascii="Verdana" w:eastAsia="Times New Roman" w:hAnsi="Verdana" w:cs="Times New Roman"/>
                <w:color w:val="000000"/>
                <w:sz w:val="20"/>
                <w:szCs w:val="20"/>
                <w:lang w:eastAsia="en-US" w:bidi="ar-SA"/>
              </w:rPr>
            </w:pPr>
            <w:r w:rsidRPr="00B71398">
              <w:rPr>
                <w:rFonts w:eastAsia="Times New Roman" w:cs="Times New Roman"/>
                <w:color w:val="000000"/>
                <w:szCs w:val="24"/>
                <w:lang w:eastAsia="en-US" w:bidi="ar-SA"/>
              </w:rPr>
              <w:t>None</w:t>
            </w:r>
            <w:r>
              <w:rPr>
                <w:rFonts w:eastAsia="Times New Roman" w:cs="Times New Roman"/>
                <w:color w:val="000000"/>
                <w:szCs w:val="24"/>
                <w:lang w:eastAsia="en-US" w:bidi="ar-SA"/>
              </w:rPr>
              <w:t xml:space="preserve"> (just outputs the data)</w:t>
            </w:r>
          </w:p>
        </w:tc>
      </w:tr>
    </w:tbl>
    <w:p w:rsidR="006D4345" w:rsidRDefault="00AE3DC7" w:rsidP="00AE3DC7">
      <w:pPr>
        <w:pStyle w:val="Heading2"/>
      </w:pPr>
      <w:r>
        <w:br w:type="page"/>
      </w:r>
      <w:bookmarkStart w:id="42" w:name="_Toc208067628"/>
      <w:bookmarkStart w:id="43" w:name="_Toc324413800"/>
      <w:r w:rsidR="00742426">
        <w:lastRenderedPageBreak/>
        <w:t>2.</w:t>
      </w:r>
      <w:r w:rsidR="00097724">
        <w:t>2</w:t>
      </w:r>
      <w:r w:rsidR="00742426">
        <w:t xml:space="preserve"> Level of Service/Quality</w:t>
      </w:r>
      <w:r w:rsidR="006D4345">
        <w:t xml:space="preserve"> Requirements</w:t>
      </w:r>
      <w:bookmarkEnd w:id="42"/>
      <w:bookmarkEnd w:id="43"/>
    </w:p>
    <w:p w:rsidR="00973C6F" w:rsidRPr="00D35268" w:rsidRDefault="00973C6F" w:rsidP="00973C6F">
      <w:pPr>
        <w:pStyle w:val="NormalWeb"/>
        <w:spacing w:before="0" w:beforeAutospacing="0" w:after="0" w:afterAutospacing="0"/>
        <w:jc w:val="both"/>
        <w:rPr>
          <w:color w:val="000000"/>
        </w:rPr>
      </w:pPr>
      <w:r>
        <w:rPr>
          <w:color w:val="000000"/>
        </w:rPr>
        <w:t>This section contains the level of service requirements of the system being developed, which includes any non-functional requirements which can be measured.</w:t>
      </w:r>
    </w:p>
    <w:p w:rsidR="00973C6F" w:rsidRPr="00973C6F" w:rsidRDefault="00973C6F" w:rsidP="00267F6F">
      <w:pPr>
        <w:pStyle w:val="Caption"/>
        <w:rPr>
          <w:rFonts w:eastAsia="Times New Roman"/>
          <w:sz w:val="27"/>
          <w:szCs w:val="27"/>
        </w:rPr>
      </w:pPr>
      <w:bookmarkStart w:id="44" w:name="_Toc324413828"/>
      <w:bookmarkStart w:id="45" w:name="_Toc207695899"/>
      <w:bookmarkStart w:id="46" w:name="_Toc207695898"/>
      <w:bookmarkStart w:id="47" w:name="_Toc207695891"/>
      <w:r>
        <w:t xml:space="preserve">Table </w:t>
      </w:r>
      <w:fldSimple w:instr=" SEQ Table \* ARABIC ">
        <w:r w:rsidR="00935552">
          <w:rPr>
            <w:noProof/>
          </w:rPr>
          <w:t>6</w:t>
        </w:r>
      </w:fldSimple>
      <w:r>
        <w:t>: LOS-1 Patient Medical Data Privacy</w:t>
      </w:r>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7005"/>
      </w:tblGrid>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Level of Service Requirement:</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LOS-1:  Patient Medical Data Privacy</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973C6F" w:rsidRPr="00973C6F" w:rsidRDefault="00973C6F" w:rsidP="00D11D1B">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Patient medical data is never</w:t>
            </w:r>
            <w:r w:rsidR="00EB1FCF">
              <w:rPr>
                <w:rFonts w:eastAsia="Times New Roman" w:cs="Times New Roman"/>
                <w:color w:val="000000"/>
                <w:szCs w:val="24"/>
                <w:lang w:eastAsia="en-US" w:bidi="ar-SA"/>
              </w:rPr>
              <w:t xml:space="preserve"> stored in a central repository</w:t>
            </w:r>
            <w:r w:rsidR="00D11D1B">
              <w:rPr>
                <w:rFonts w:eastAsia="Times New Roman" w:cs="Times New Roman"/>
                <w:color w:val="000000"/>
                <w:szCs w:val="24"/>
                <w:lang w:eastAsia="en-US" w:bidi="ar-SA"/>
              </w:rPr>
              <w:t>.</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 (Must Have)</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Desired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0</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Acceptable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0</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Measurability: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The amount of patient medical data on a central repository == 0</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Achievability: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 xml:space="preserve">Design the system around this requirement, by stripping any </w:t>
            </w:r>
            <w:r w:rsidR="00894A0E">
              <w:rPr>
                <w:rFonts w:eastAsia="Times New Roman" w:cs="Times New Roman"/>
                <w:color w:val="000000"/>
                <w:szCs w:val="24"/>
                <w:lang w:eastAsia="en-US" w:bidi="ar-SA"/>
              </w:rPr>
              <w:t xml:space="preserve">and all </w:t>
            </w:r>
            <w:r w:rsidRPr="00973C6F">
              <w:rPr>
                <w:rFonts w:eastAsia="Times New Roman" w:cs="Times New Roman"/>
                <w:color w:val="000000"/>
                <w:szCs w:val="24"/>
                <w:lang w:eastAsia="en-US" w:bidi="ar-SA"/>
              </w:rPr>
              <w:t>patient medical data</w:t>
            </w:r>
            <w:r w:rsidR="00894A0E">
              <w:rPr>
                <w:rFonts w:eastAsia="Times New Roman" w:cs="Times New Roman"/>
                <w:color w:val="000000"/>
                <w:szCs w:val="24"/>
                <w:lang w:eastAsia="en-US" w:bidi="ar-SA"/>
              </w:rPr>
              <w:t xml:space="preserve"> which may be used to infer or expose the patient’s identity, past locations, and patient history</w:t>
            </w:r>
            <w:r w:rsidRPr="00973C6F">
              <w:rPr>
                <w:rFonts w:eastAsia="Times New Roman" w:cs="Times New Roman"/>
                <w:color w:val="000000"/>
                <w:szCs w:val="24"/>
                <w:lang w:eastAsia="en-US" w:bidi="ar-SA"/>
              </w:rPr>
              <w:t xml:space="preserve"> before interacting with a central system.</w:t>
            </w:r>
          </w:p>
        </w:tc>
      </w:tr>
      <w:tr w:rsidR="00894A0E"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Relevance:</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FR-3,4 (the requirements which deal with sending/receiving messages)</w:t>
            </w:r>
          </w:p>
        </w:tc>
      </w:tr>
    </w:tbl>
    <w:p w:rsidR="00973C6F" w:rsidRPr="00973C6F" w:rsidRDefault="00973C6F" w:rsidP="00973C6F">
      <w:pPr>
        <w:rPr>
          <w:rFonts w:eastAsia="Times New Roman" w:cs="Times New Roman"/>
          <w:color w:val="000000"/>
          <w:sz w:val="27"/>
          <w:szCs w:val="27"/>
          <w:lang w:eastAsia="en-US" w:bidi="ar-SA"/>
        </w:rPr>
      </w:pPr>
    </w:p>
    <w:p w:rsidR="00973C6F" w:rsidRPr="00973C6F" w:rsidRDefault="00973C6F" w:rsidP="00267F6F">
      <w:pPr>
        <w:pStyle w:val="Caption"/>
        <w:rPr>
          <w:rFonts w:eastAsia="Times New Roman"/>
          <w:sz w:val="27"/>
          <w:szCs w:val="27"/>
        </w:rPr>
      </w:pPr>
      <w:bookmarkStart w:id="48" w:name="_Toc324413829"/>
      <w:r>
        <w:t xml:space="preserve">Table </w:t>
      </w:r>
      <w:fldSimple w:instr=" SEQ Table \* ARABIC ">
        <w:r w:rsidR="00935552">
          <w:rPr>
            <w:noProof/>
          </w:rPr>
          <w:t>7</w:t>
        </w:r>
      </w:fldSimple>
      <w:r>
        <w:t>: LOS-2 Patient Personally-Identifiable Information Privacy</w:t>
      </w:r>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2"/>
        <w:gridCol w:w="6974"/>
      </w:tblGrid>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Level of Service Requirement:</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LOS-2:  Patient Personally-Identifiable Information Privacy</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Patient personally-identifiable information (PII) should be minimized in central repositories.</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S (Should Have)</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Desired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0 PII data on central stores</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Acceptable Level:</w:t>
            </w:r>
          </w:p>
        </w:tc>
        <w:tc>
          <w:tcPr>
            <w:tcW w:w="0" w:type="auto"/>
            <w:tcMar>
              <w:top w:w="0" w:type="dxa"/>
              <w:left w:w="105" w:type="dxa"/>
              <w:bottom w:w="0" w:type="dxa"/>
              <w:right w:w="105" w:type="dxa"/>
            </w:tcMar>
            <w:hideMark/>
          </w:tcPr>
          <w:p w:rsidR="00973C6F" w:rsidRPr="00973C6F" w:rsidRDefault="002B3D65" w:rsidP="00973C6F">
            <w:pPr>
              <w:spacing w:line="0" w:lineRule="atLeast"/>
              <w:jc w:val="both"/>
              <w:rPr>
                <w:rFonts w:eastAsia="Times New Roman" w:cs="Times New Roman"/>
                <w:szCs w:val="24"/>
                <w:lang w:eastAsia="en-US" w:bidi="ar-SA"/>
              </w:rPr>
            </w:pPr>
            <w:r>
              <w:rPr>
                <w:rFonts w:eastAsia="Times New Roman" w:cs="Times New Roman"/>
                <w:color w:val="000000"/>
                <w:szCs w:val="24"/>
                <w:lang w:eastAsia="en-US" w:bidi="ar-SA"/>
              </w:rPr>
              <w:t>0 PII data</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Measurability:</w:t>
            </w:r>
          </w:p>
        </w:tc>
        <w:tc>
          <w:tcPr>
            <w:tcW w:w="0" w:type="auto"/>
            <w:tcMar>
              <w:top w:w="0" w:type="dxa"/>
              <w:left w:w="105" w:type="dxa"/>
              <w:bottom w:w="0" w:type="dxa"/>
              <w:right w:w="105" w:type="dxa"/>
            </w:tcMar>
            <w:hideMark/>
          </w:tcPr>
          <w:p w:rsidR="00973C6F" w:rsidRPr="00973C6F" w:rsidRDefault="00973C6F" w:rsidP="002B3D65">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 xml:space="preserve">The </w:t>
            </w:r>
            <w:r w:rsidR="002B3D65">
              <w:rPr>
                <w:rFonts w:eastAsia="Times New Roman" w:cs="Times New Roman"/>
                <w:color w:val="000000"/>
                <w:szCs w:val="24"/>
                <w:lang w:eastAsia="en-US" w:bidi="ar-SA"/>
              </w:rPr>
              <w:t xml:space="preserve">inverse of the </w:t>
            </w:r>
            <w:r w:rsidRPr="00973C6F">
              <w:rPr>
                <w:rFonts w:eastAsia="Times New Roman" w:cs="Times New Roman"/>
                <w:color w:val="000000"/>
                <w:szCs w:val="24"/>
                <w:lang w:eastAsia="en-US" w:bidi="ar-SA"/>
              </w:rPr>
              <w:t xml:space="preserve">amount of </w:t>
            </w:r>
            <w:r w:rsidR="002B3D65">
              <w:rPr>
                <w:rFonts w:eastAsia="Times New Roman" w:cs="Times New Roman"/>
                <w:color w:val="000000"/>
                <w:szCs w:val="24"/>
                <w:lang w:eastAsia="en-US" w:bidi="ar-SA"/>
              </w:rPr>
              <w:t xml:space="preserve">patient </w:t>
            </w:r>
            <w:r w:rsidRPr="00973C6F">
              <w:rPr>
                <w:rFonts w:eastAsia="Times New Roman" w:cs="Times New Roman"/>
                <w:color w:val="000000"/>
                <w:szCs w:val="24"/>
                <w:lang w:eastAsia="en-US" w:bidi="ar-SA"/>
              </w:rPr>
              <w:t xml:space="preserve">metadata or data </w:t>
            </w:r>
            <w:r w:rsidR="002B3D65">
              <w:rPr>
                <w:rFonts w:eastAsia="Times New Roman" w:cs="Times New Roman"/>
                <w:color w:val="000000"/>
                <w:szCs w:val="24"/>
                <w:lang w:eastAsia="en-US" w:bidi="ar-SA"/>
              </w:rPr>
              <w:t xml:space="preserve">stored on a central repository that </w:t>
            </w:r>
            <w:r w:rsidRPr="00973C6F">
              <w:rPr>
                <w:rFonts w:eastAsia="Times New Roman" w:cs="Times New Roman"/>
                <w:color w:val="000000"/>
                <w:szCs w:val="24"/>
                <w:lang w:eastAsia="en-US" w:bidi="ar-SA"/>
              </w:rPr>
              <w:t>can be aggregated into a numeric amount</w:t>
            </w:r>
            <w:r w:rsidR="002B3D65">
              <w:rPr>
                <w:rFonts w:eastAsia="Times New Roman" w:cs="Times New Roman"/>
                <w:color w:val="000000"/>
                <w:szCs w:val="24"/>
                <w:lang w:eastAsia="en-US" w:bidi="ar-SA"/>
              </w:rPr>
              <w:t>.</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Achievability:</w:t>
            </w:r>
          </w:p>
        </w:tc>
        <w:tc>
          <w:tcPr>
            <w:tcW w:w="0" w:type="auto"/>
            <w:tcMar>
              <w:top w:w="0" w:type="dxa"/>
              <w:left w:w="105" w:type="dxa"/>
              <w:bottom w:w="0" w:type="dxa"/>
              <w:right w:w="105" w:type="dxa"/>
            </w:tcMar>
            <w:hideMark/>
          </w:tcPr>
          <w:p w:rsidR="00973C6F" w:rsidRPr="00973C6F" w:rsidRDefault="00973C6F" w:rsidP="002B3D65">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Design the sys</w:t>
            </w:r>
            <w:r w:rsidR="002B3D65">
              <w:rPr>
                <w:rFonts w:eastAsia="Times New Roman" w:cs="Times New Roman"/>
                <w:color w:val="000000"/>
                <w:szCs w:val="24"/>
                <w:lang w:eastAsia="en-US" w:bidi="ar-SA"/>
              </w:rPr>
              <w:t>tem around this requirement. If a central repository must be used, ensure that data is anonymized. Use peer to peer system such as OAuth where applicable for setting up sharing of patient data.</w:t>
            </w:r>
          </w:p>
        </w:tc>
      </w:tr>
      <w:tr w:rsidR="002B3D65"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Relevance:</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FR-3,4 (the requirements which deal with sending/receiving messages)</w:t>
            </w:r>
          </w:p>
        </w:tc>
      </w:tr>
    </w:tbl>
    <w:p w:rsidR="00973C6F" w:rsidRPr="00973C6F" w:rsidRDefault="00973C6F" w:rsidP="00973C6F">
      <w:pPr>
        <w:rPr>
          <w:rFonts w:eastAsia="Times New Roman" w:cs="Times New Roman"/>
          <w:color w:val="000000"/>
          <w:sz w:val="27"/>
          <w:szCs w:val="27"/>
          <w:lang w:eastAsia="en-US" w:bidi="ar-SA"/>
        </w:rPr>
      </w:pPr>
    </w:p>
    <w:p w:rsidR="00973C6F" w:rsidRPr="00973C6F" w:rsidRDefault="00973C6F" w:rsidP="00267F6F">
      <w:pPr>
        <w:pStyle w:val="Caption"/>
        <w:rPr>
          <w:rFonts w:eastAsia="Times New Roman"/>
          <w:sz w:val="27"/>
          <w:szCs w:val="27"/>
        </w:rPr>
      </w:pPr>
      <w:bookmarkStart w:id="49" w:name="_Toc324413830"/>
      <w:r>
        <w:t xml:space="preserve">Table </w:t>
      </w:r>
      <w:fldSimple w:instr=" SEQ Table \* ARABIC ">
        <w:r w:rsidR="00935552">
          <w:rPr>
            <w:noProof/>
          </w:rPr>
          <w:t>8</w:t>
        </w:r>
      </w:fldSimple>
      <w:r>
        <w:t>: LOS-3 Integrity of Displayed Information</w:t>
      </w:r>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3"/>
        <w:gridCol w:w="6863"/>
      </w:tblGrid>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Level of Service Requirement:</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LOS-3: Integrity of Displayed Information</w:t>
            </w:r>
          </w:p>
        </w:tc>
      </w:tr>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Information displayed to the user is correct</w:t>
            </w:r>
          </w:p>
        </w:tc>
      </w:tr>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 (Must Have)</w:t>
            </w:r>
          </w:p>
        </w:tc>
      </w:tr>
      <w:tr w:rsidR="002D0A8A" w:rsidRPr="00973C6F" w:rsidTr="00973C6F">
        <w:trPr>
          <w:trHeight w:val="420"/>
        </w:trPr>
        <w:tc>
          <w:tcPr>
            <w:tcW w:w="0" w:type="auto"/>
            <w:tcMar>
              <w:top w:w="0" w:type="dxa"/>
              <w:left w:w="105" w:type="dxa"/>
              <w:bottom w:w="0" w:type="dxa"/>
              <w:right w:w="105" w:type="dxa"/>
            </w:tcMar>
            <w:hideMark/>
          </w:tcPr>
          <w:p w:rsidR="00973C6F" w:rsidRPr="00973C6F" w:rsidRDefault="00973C6F" w:rsidP="00973C6F">
            <w:pPr>
              <w:jc w:val="both"/>
              <w:rPr>
                <w:rFonts w:eastAsia="Times New Roman" w:cs="Times New Roman"/>
                <w:szCs w:val="24"/>
                <w:lang w:eastAsia="en-US" w:bidi="ar-SA"/>
              </w:rPr>
            </w:pPr>
            <w:r w:rsidRPr="00973C6F">
              <w:rPr>
                <w:rFonts w:eastAsia="Times New Roman" w:cs="Times New Roman"/>
                <w:color w:val="000000"/>
                <w:szCs w:val="24"/>
                <w:lang w:eastAsia="en-US" w:bidi="ar-SA"/>
              </w:rPr>
              <w:t>Desired Level:</w:t>
            </w:r>
          </w:p>
        </w:tc>
        <w:tc>
          <w:tcPr>
            <w:tcW w:w="0" w:type="auto"/>
            <w:tcMar>
              <w:top w:w="0" w:type="dxa"/>
              <w:left w:w="105" w:type="dxa"/>
              <w:bottom w:w="0" w:type="dxa"/>
              <w:right w:w="105" w:type="dxa"/>
            </w:tcMar>
            <w:hideMark/>
          </w:tcPr>
          <w:p w:rsidR="00973C6F" w:rsidRPr="00973C6F" w:rsidRDefault="00973C6F" w:rsidP="00973C6F">
            <w:pPr>
              <w:jc w:val="both"/>
              <w:rPr>
                <w:rFonts w:eastAsia="Times New Roman" w:cs="Times New Roman"/>
                <w:szCs w:val="24"/>
                <w:lang w:eastAsia="en-US" w:bidi="ar-SA"/>
              </w:rPr>
            </w:pPr>
            <w:r w:rsidRPr="00973C6F">
              <w:rPr>
                <w:rFonts w:eastAsia="Times New Roman" w:cs="Times New Roman"/>
                <w:color w:val="000000"/>
                <w:szCs w:val="24"/>
                <w:lang w:eastAsia="en-US" w:bidi="ar-SA"/>
              </w:rPr>
              <w:t>All data displayed to the user from audit logs and p2p transactions is correct according to the security policy</w:t>
            </w:r>
          </w:p>
        </w:tc>
      </w:tr>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Acceptable Level:</w:t>
            </w:r>
          </w:p>
        </w:tc>
        <w:tc>
          <w:tcPr>
            <w:tcW w:w="0" w:type="auto"/>
            <w:tcMar>
              <w:top w:w="0" w:type="dxa"/>
              <w:left w:w="105" w:type="dxa"/>
              <w:bottom w:w="0" w:type="dxa"/>
              <w:right w:w="105" w:type="dxa"/>
            </w:tcMar>
            <w:hideMark/>
          </w:tcPr>
          <w:p w:rsidR="00973C6F" w:rsidRPr="00973C6F" w:rsidRDefault="00973C6F" w:rsidP="003367DC">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 xml:space="preserve">All data displayed is correct or marked as untrustworthy pending </w:t>
            </w:r>
            <w:r w:rsidR="003367DC">
              <w:rPr>
                <w:rFonts w:eastAsia="Times New Roman" w:cs="Times New Roman"/>
                <w:color w:val="000000"/>
                <w:szCs w:val="24"/>
                <w:lang w:eastAsia="en-US" w:bidi="ar-SA"/>
              </w:rPr>
              <w:t>scrutiny by an authorized user</w:t>
            </w:r>
            <w:r w:rsidR="002D0A8A">
              <w:rPr>
                <w:rFonts w:eastAsia="Times New Roman" w:cs="Times New Roman"/>
                <w:color w:val="000000"/>
                <w:szCs w:val="24"/>
                <w:lang w:eastAsia="en-US" w:bidi="ar-SA"/>
              </w:rPr>
              <w:t>.</w:t>
            </w:r>
          </w:p>
        </w:tc>
      </w:tr>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lastRenderedPageBreak/>
              <w:t>Measurability: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The messages sent are equivalent to the messages receive, which are equivalent to the messages that get stored in the DB.</w:t>
            </w:r>
          </w:p>
        </w:tc>
      </w:tr>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Achievability:</w:t>
            </w:r>
          </w:p>
        </w:tc>
        <w:tc>
          <w:tcPr>
            <w:tcW w:w="0" w:type="auto"/>
            <w:tcMar>
              <w:top w:w="0" w:type="dxa"/>
              <w:left w:w="105" w:type="dxa"/>
              <w:bottom w:w="0" w:type="dxa"/>
              <w:right w:w="105" w:type="dxa"/>
            </w:tcMar>
            <w:hideMark/>
          </w:tcPr>
          <w:p w:rsidR="00973C6F" w:rsidRPr="00973C6F" w:rsidRDefault="00973C6F" w:rsidP="00047E7C">
            <w:pPr>
              <w:rPr>
                <w:rFonts w:eastAsia="Times New Roman" w:cs="Times New Roman"/>
                <w:szCs w:val="24"/>
                <w:lang w:eastAsia="en-US" w:bidi="ar-SA"/>
              </w:rPr>
            </w:pPr>
            <w:r w:rsidRPr="00973C6F">
              <w:rPr>
                <w:rFonts w:eastAsia="Times New Roman" w:cs="Times New Roman"/>
                <w:color w:val="000000"/>
                <w:szCs w:val="24"/>
                <w:lang w:eastAsia="en-US" w:bidi="ar-SA"/>
              </w:rPr>
              <w:t>Design the system around the requirement that only users with privileges can alter sensitive information</w:t>
            </w:r>
            <w:r w:rsidR="002D0A8A">
              <w:rPr>
                <w:rFonts w:eastAsia="Times New Roman" w:cs="Times New Roman"/>
                <w:color w:val="000000"/>
                <w:szCs w:val="24"/>
                <w:lang w:eastAsia="en-US" w:bidi="ar-SA"/>
              </w:rPr>
              <w:t>.</w:t>
            </w:r>
            <w:r w:rsidRPr="00973C6F">
              <w:rPr>
                <w:rFonts w:eastAsia="Times New Roman" w:cs="Times New Roman"/>
                <w:color w:val="000000"/>
                <w:szCs w:val="24"/>
                <w:lang w:eastAsia="en-US" w:bidi="ar-SA"/>
              </w:rPr>
              <w:t xml:space="preserve"> </w:t>
            </w:r>
            <w:r w:rsidR="00D35268" w:rsidRPr="00D35268">
              <w:rPr>
                <w:rFonts w:eastAsia="Times New Roman" w:cs="Times New Roman"/>
                <w:color w:val="000000"/>
                <w:szCs w:val="24"/>
                <w:lang w:eastAsia="en-US" w:bidi="ar-SA"/>
              </w:rPr>
              <w:t>Peer-to-peer transactions are carried out via SSL-like mechanisms.</w:t>
            </w:r>
          </w:p>
        </w:tc>
      </w:tr>
      <w:tr w:rsidR="002D0A8A"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Relevance:</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FR-* (all functional requirements)</w:t>
            </w:r>
          </w:p>
        </w:tc>
      </w:tr>
    </w:tbl>
    <w:p w:rsidR="00973C6F" w:rsidRPr="00973C6F" w:rsidRDefault="00973C6F" w:rsidP="00973C6F">
      <w:pPr>
        <w:rPr>
          <w:rFonts w:eastAsia="Times New Roman" w:cs="Times New Roman"/>
          <w:color w:val="000000"/>
          <w:sz w:val="27"/>
          <w:szCs w:val="27"/>
          <w:lang w:eastAsia="en-US" w:bidi="ar-SA"/>
        </w:rPr>
      </w:pPr>
    </w:p>
    <w:p w:rsidR="00973C6F" w:rsidRPr="00973C6F" w:rsidRDefault="00973C6F" w:rsidP="00267F6F">
      <w:pPr>
        <w:pStyle w:val="Caption"/>
        <w:rPr>
          <w:rFonts w:eastAsia="Times New Roman"/>
          <w:sz w:val="27"/>
          <w:szCs w:val="27"/>
        </w:rPr>
      </w:pPr>
      <w:bookmarkStart w:id="50" w:name="_Toc324413831"/>
      <w:r>
        <w:t xml:space="preserve">Table </w:t>
      </w:r>
      <w:fldSimple w:instr=" SEQ Table \* ARABIC ">
        <w:r w:rsidR="00935552">
          <w:rPr>
            <w:noProof/>
          </w:rPr>
          <w:t>9</w:t>
        </w:r>
      </w:fldSimple>
      <w:r>
        <w:t>: LOS-4 Availability</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6677"/>
      </w:tblGrid>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Level of Service Requirement:</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LOS-4:  Availability</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The module will always provide its specified functionality</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 (Must Have)</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Desired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All functionality provided by the module is delivered quickly.</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Acceptable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Auditing functionality, transaction management functionality,and role management functionality are always available.</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Measurability: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The number of open transactions the module can manage while still allowing for user/transaction management and auditing.</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Achievability: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Unknown (depends on the overhead per transaction)</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Relevance:</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 xml:space="preserve">FR-* (all functional requirements) </w:t>
            </w:r>
          </w:p>
        </w:tc>
      </w:tr>
    </w:tbl>
    <w:p w:rsidR="00973C6F" w:rsidRPr="00973C6F" w:rsidRDefault="00973C6F" w:rsidP="00973C6F">
      <w:pPr>
        <w:rPr>
          <w:rFonts w:eastAsia="Times New Roman" w:cs="Times New Roman"/>
          <w:color w:val="000000"/>
          <w:sz w:val="27"/>
          <w:szCs w:val="27"/>
          <w:lang w:eastAsia="en-US" w:bidi="ar-SA"/>
        </w:rPr>
      </w:pPr>
      <w:r w:rsidRPr="00973C6F">
        <w:rPr>
          <w:rFonts w:eastAsia="Times New Roman" w:cs="Times New Roman"/>
          <w:color w:val="000000"/>
          <w:sz w:val="27"/>
          <w:szCs w:val="27"/>
          <w:lang w:eastAsia="en-US" w:bidi="ar-SA"/>
        </w:rPr>
        <w:br/>
      </w:r>
    </w:p>
    <w:p w:rsidR="00973C6F" w:rsidRPr="00973C6F" w:rsidRDefault="007F75AC" w:rsidP="00267F6F">
      <w:pPr>
        <w:pStyle w:val="Caption"/>
        <w:rPr>
          <w:rFonts w:eastAsia="Times New Roman"/>
          <w:sz w:val="27"/>
          <w:szCs w:val="27"/>
        </w:rPr>
      </w:pPr>
      <w:bookmarkStart w:id="51" w:name="_Toc324413832"/>
      <w:r>
        <w:t xml:space="preserve">Table </w:t>
      </w:r>
      <w:fldSimple w:instr=" SEQ Table \* ARABIC ">
        <w:r w:rsidR="00935552">
          <w:rPr>
            <w:noProof/>
          </w:rPr>
          <w:t>10</w:t>
        </w:r>
      </w:fldSimple>
      <w:r>
        <w:t>: LOS-5 Non-Blocking</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6905"/>
      </w:tblGrid>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Level of Service Requirement:</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LOS-5: Non-blocking</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Unexpected failure of the module and pending transactions should not affect other modules which are a part of the OpenMRS system</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 (Must Have)</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Desired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If this module breaks, other modules should still be functional. This module should not introduce additional security holes which could adversely affect the functionality of other modules.</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Acceptable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If this module breaks, other modules should still be functional; no exceptions. (Same as Desired)</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Measurability: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The uptime of the OpenMRS system, defined by the user being able to log in and use all other modules and functionality.</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Achievability: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Design systems tests that simulate errors within our module, and ensure they pass.</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Relevance:</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FR-* (all functional requirements)</w:t>
            </w:r>
          </w:p>
        </w:tc>
      </w:tr>
    </w:tbl>
    <w:p w:rsidR="00973C6F" w:rsidRPr="00973C6F" w:rsidRDefault="00973C6F" w:rsidP="00973C6F">
      <w:pPr>
        <w:rPr>
          <w:rFonts w:eastAsia="Times New Roman" w:cs="Times New Roman"/>
          <w:color w:val="000000"/>
          <w:sz w:val="27"/>
          <w:szCs w:val="27"/>
          <w:lang w:eastAsia="en-US" w:bidi="ar-SA"/>
        </w:rPr>
      </w:pPr>
      <w:r w:rsidRPr="00973C6F">
        <w:rPr>
          <w:rFonts w:eastAsia="Times New Roman" w:cs="Times New Roman"/>
          <w:color w:val="000000"/>
          <w:sz w:val="27"/>
          <w:szCs w:val="27"/>
          <w:lang w:eastAsia="en-US" w:bidi="ar-SA"/>
        </w:rPr>
        <w:br/>
      </w:r>
    </w:p>
    <w:p w:rsidR="00973C6F" w:rsidRPr="00973C6F" w:rsidRDefault="00B179B1" w:rsidP="00267F6F">
      <w:pPr>
        <w:pStyle w:val="Caption"/>
        <w:rPr>
          <w:rFonts w:eastAsia="Times New Roman"/>
          <w:sz w:val="27"/>
          <w:szCs w:val="27"/>
        </w:rPr>
      </w:pPr>
      <w:bookmarkStart w:id="52" w:name="_Toc324413833"/>
      <w:r>
        <w:t xml:space="preserve">Table </w:t>
      </w:r>
      <w:fldSimple w:instr=" SEQ Table \* ARABIC ">
        <w:r w:rsidR="00935552">
          <w:rPr>
            <w:noProof/>
          </w:rPr>
          <w:t>11</w:t>
        </w:r>
      </w:fldSimple>
      <w:r>
        <w:t>: LOS-6 Attribution</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9"/>
        <w:gridCol w:w="7077"/>
      </w:tblGrid>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Level of Service Requirement:</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LOS-6: Attribution</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lastRenderedPageBreak/>
              <w:t>Description:</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All  details of all p2p transactions will be logged and all privilege modifications will be logged. Details include users which initiated transactions, time taken, clinics involved, success/failure, reason of success/failure, and patient name. The logs will be available to privileged users.</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 (Must Have)</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Desired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All usage details will be logged</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Acceptable Level:</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 xml:space="preserve">ALL usage details </w:t>
            </w:r>
            <w:r w:rsidRPr="00973C6F">
              <w:rPr>
                <w:rFonts w:eastAsia="Times New Roman" w:cs="Times New Roman"/>
                <w:i/>
                <w:iCs/>
                <w:color w:val="000000"/>
                <w:szCs w:val="24"/>
                <w:lang w:eastAsia="en-US" w:bidi="ar-SA"/>
              </w:rPr>
              <w:t xml:space="preserve">will </w:t>
            </w:r>
            <w:r w:rsidRPr="00973C6F">
              <w:rPr>
                <w:rFonts w:eastAsia="Times New Roman" w:cs="Times New Roman"/>
                <w:color w:val="000000"/>
                <w:szCs w:val="24"/>
                <w:lang w:eastAsia="en-US" w:bidi="ar-SA"/>
              </w:rPr>
              <w:t xml:space="preserve">be  logged (Same as Desired). </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Measurability: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The number of transactions present should match the information presented in the log files.  In addition, the availability of the logs and their effectiveness for auditing must be considered.</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Achievability:</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Design the module to use logging tools (if OpenMRS already has logging functionality, use it)</w:t>
            </w:r>
          </w:p>
        </w:tc>
      </w:tr>
      <w:tr w:rsidR="00973C6F" w:rsidRPr="00973C6F" w:rsidTr="00973C6F">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Relevance:</w:t>
            </w:r>
          </w:p>
        </w:tc>
        <w:tc>
          <w:tcPr>
            <w:tcW w:w="0" w:type="auto"/>
            <w:tcMar>
              <w:top w:w="0" w:type="dxa"/>
              <w:left w:w="105" w:type="dxa"/>
              <w:bottom w:w="0" w:type="dxa"/>
              <w:right w:w="105" w:type="dxa"/>
            </w:tcMar>
            <w:hideMark/>
          </w:tcPr>
          <w:p w:rsidR="00973C6F" w:rsidRPr="00973C6F" w:rsidRDefault="00973C6F" w:rsidP="00973C6F">
            <w:pPr>
              <w:spacing w:line="0" w:lineRule="atLeast"/>
              <w:jc w:val="both"/>
              <w:rPr>
                <w:rFonts w:eastAsia="Times New Roman" w:cs="Times New Roman"/>
                <w:szCs w:val="24"/>
                <w:lang w:eastAsia="en-US" w:bidi="ar-SA"/>
              </w:rPr>
            </w:pPr>
            <w:r w:rsidRPr="00973C6F">
              <w:rPr>
                <w:rFonts w:eastAsia="Times New Roman" w:cs="Times New Roman"/>
                <w:color w:val="000000"/>
                <w:szCs w:val="24"/>
                <w:lang w:eastAsia="en-US" w:bidi="ar-SA"/>
              </w:rPr>
              <w:t>FR-* (all functional requirements)</w:t>
            </w:r>
          </w:p>
        </w:tc>
      </w:tr>
    </w:tbl>
    <w:p w:rsidR="006A3C84" w:rsidRDefault="0076433A" w:rsidP="00BC0369">
      <w:pPr>
        <w:pStyle w:val="Heading2"/>
      </w:pPr>
      <w:r>
        <w:br/>
      </w:r>
      <w:bookmarkStart w:id="53" w:name="_Toc324413801"/>
      <w:r w:rsidR="006A3C84">
        <w:t>2.</w:t>
      </w:r>
      <w:r w:rsidR="00097724">
        <w:t>3</w:t>
      </w:r>
      <w:r w:rsidR="006A3C84">
        <w:t xml:space="preserve">. </w:t>
      </w:r>
      <w:r w:rsidR="009A6DD9">
        <w:t xml:space="preserve">Platform </w:t>
      </w:r>
      <w:r w:rsidR="006A3C84">
        <w:t>Requirements</w:t>
      </w:r>
      <w:bookmarkEnd w:id="45"/>
      <w:bookmarkEnd w:id="53"/>
    </w:p>
    <w:p w:rsidR="006A3C84" w:rsidRDefault="00214640" w:rsidP="0030285A">
      <w:r>
        <w:t xml:space="preserve">This section lists and describes the hardware, operating systems, browsers, </w:t>
      </w:r>
      <w:r w:rsidR="0030285A">
        <w:t>and web server on</w:t>
      </w:r>
      <w:r>
        <w:t xml:space="preserve"> which the system is required to run</w:t>
      </w:r>
      <w:r w:rsidR="0030285A">
        <w:t>.</w:t>
      </w:r>
    </w:p>
    <w:p w:rsidR="0030285A" w:rsidRDefault="0030285A" w:rsidP="0030285A"/>
    <w:p w:rsidR="0030285A" w:rsidRPr="0030285A" w:rsidRDefault="0030285A" w:rsidP="00267F6F">
      <w:pPr>
        <w:pStyle w:val="Caption"/>
        <w:rPr>
          <w:sz w:val="27"/>
          <w:szCs w:val="27"/>
        </w:rPr>
      </w:pPr>
      <w:bookmarkStart w:id="54" w:name="_Toc324413834"/>
      <w:r w:rsidRPr="00473FD6">
        <w:t xml:space="preserve">Table </w:t>
      </w:r>
      <w:fldSimple w:instr=" SEQ Table \* ARABIC ">
        <w:r w:rsidR="00935552">
          <w:rPr>
            <w:noProof/>
          </w:rPr>
          <w:t>12</w:t>
        </w:r>
      </w:fldSimple>
      <w:r w:rsidRPr="00473FD6">
        <w:t xml:space="preserve">: </w:t>
      </w:r>
      <w:r w:rsidRPr="0030285A">
        <w:t>Minimum hardware requirements for OpenMRS system handling up to and exceeding hundreds of  patients</w:t>
      </w:r>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3"/>
        <w:gridCol w:w="6163"/>
      </w:tblGrid>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Computer Hardware Requirement:</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CHR-1 Any machine running Windows XP or Ubuntu or better as the System’s Platform</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30285A" w:rsidRPr="00F266DF" w:rsidRDefault="0030285A" w:rsidP="00F266DF">
            <w:r w:rsidRPr="00F266DF">
              <w:t>1 GHz processor or better, 256 MB of memory or more, 40 GB hard drive or larger.</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S (Should have)</w:t>
            </w:r>
          </w:p>
        </w:tc>
      </w:tr>
    </w:tbl>
    <w:p w:rsidR="0030285A" w:rsidRPr="0030285A" w:rsidRDefault="0030285A" w:rsidP="0030285A">
      <w:pPr>
        <w:rPr>
          <w:rFonts w:eastAsia="Times New Roman" w:cs="Times New Roman"/>
          <w:sz w:val="27"/>
          <w:szCs w:val="27"/>
          <w:lang w:eastAsia="en-US" w:bidi="ar-SA"/>
        </w:rPr>
      </w:pPr>
    </w:p>
    <w:p w:rsidR="0030285A" w:rsidRPr="0030285A" w:rsidRDefault="0030285A" w:rsidP="00267F6F">
      <w:pPr>
        <w:pStyle w:val="Caption"/>
        <w:rPr>
          <w:sz w:val="27"/>
          <w:szCs w:val="27"/>
        </w:rPr>
      </w:pPr>
      <w:bookmarkStart w:id="55" w:name="_Toc324413835"/>
      <w:r w:rsidRPr="00473FD6">
        <w:t xml:space="preserve">Table </w:t>
      </w:r>
      <w:fldSimple w:instr=" SEQ Table \* ARABIC ">
        <w:r w:rsidR="00935552">
          <w:rPr>
            <w:noProof/>
          </w:rPr>
          <w:t>13</w:t>
        </w:r>
      </w:fldSimple>
      <w:r w:rsidRPr="00473FD6">
        <w:t xml:space="preserve">: </w:t>
      </w:r>
      <w:r w:rsidRPr="0030285A">
        <w:t>Minimum hardware requirements for OpenMRS system handling up to and exceeding 10,000 patients</w:t>
      </w:r>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4"/>
        <w:gridCol w:w="6332"/>
      </w:tblGrid>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Computer Hardware Requirement:</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CHR-2 Any machine running Windows XP or Ubuntu or better as the System’s Platform</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30285A" w:rsidRPr="00F266DF" w:rsidRDefault="0030285A" w:rsidP="00F266DF">
            <w:r w:rsidRPr="00F266DF">
              <w:t>1.5+ GHz, 2 GB of memory, and 150+ GB of disk space with RAID and appropriate backup facilities.</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S (Should have)</w:t>
            </w:r>
          </w:p>
        </w:tc>
      </w:tr>
    </w:tbl>
    <w:p w:rsidR="0030285A" w:rsidRDefault="0030285A" w:rsidP="0030285A">
      <w:pPr>
        <w:rPr>
          <w:rFonts w:eastAsia="Times New Roman" w:cs="Times New Roman"/>
          <w:sz w:val="27"/>
          <w:szCs w:val="27"/>
          <w:lang w:eastAsia="en-US" w:bidi="ar-SA"/>
        </w:rPr>
      </w:pPr>
    </w:p>
    <w:p w:rsidR="00047E7C" w:rsidRDefault="00047E7C" w:rsidP="0030285A">
      <w:pPr>
        <w:rPr>
          <w:rFonts w:eastAsia="Times New Roman" w:cs="Times New Roman"/>
          <w:sz w:val="27"/>
          <w:szCs w:val="27"/>
          <w:lang w:eastAsia="en-US" w:bidi="ar-SA"/>
        </w:rPr>
      </w:pPr>
    </w:p>
    <w:p w:rsidR="00047E7C" w:rsidRDefault="00047E7C" w:rsidP="0030285A">
      <w:pPr>
        <w:rPr>
          <w:rFonts w:eastAsia="Times New Roman" w:cs="Times New Roman"/>
          <w:sz w:val="27"/>
          <w:szCs w:val="27"/>
          <w:lang w:eastAsia="en-US" w:bidi="ar-SA"/>
        </w:rPr>
      </w:pPr>
    </w:p>
    <w:p w:rsidR="00047E7C" w:rsidRDefault="00047E7C" w:rsidP="0030285A">
      <w:pPr>
        <w:rPr>
          <w:rFonts w:eastAsia="Times New Roman" w:cs="Times New Roman"/>
          <w:sz w:val="27"/>
          <w:szCs w:val="27"/>
          <w:lang w:eastAsia="en-US" w:bidi="ar-SA"/>
        </w:rPr>
      </w:pPr>
    </w:p>
    <w:p w:rsidR="00047E7C" w:rsidRDefault="00047E7C" w:rsidP="0030285A">
      <w:pPr>
        <w:rPr>
          <w:rFonts w:eastAsia="Times New Roman" w:cs="Times New Roman"/>
          <w:sz w:val="27"/>
          <w:szCs w:val="27"/>
          <w:lang w:eastAsia="en-US" w:bidi="ar-SA"/>
        </w:rPr>
      </w:pPr>
    </w:p>
    <w:p w:rsidR="00047E7C" w:rsidRPr="0030285A" w:rsidRDefault="00047E7C" w:rsidP="0030285A">
      <w:pPr>
        <w:rPr>
          <w:rFonts w:eastAsia="Times New Roman" w:cs="Times New Roman"/>
          <w:sz w:val="27"/>
          <w:szCs w:val="27"/>
          <w:lang w:eastAsia="en-US" w:bidi="ar-SA"/>
        </w:rPr>
      </w:pPr>
    </w:p>
    <w:p w:rsidR="0030285A" w:rsidRPr="0030285A" w:rsidRDefault="00473FD6" w:rsidP="00267F6F">
      <w:pPr>
        <w:pStyle w:val="Caption"/>
        <w:rPr>
          <w:sz w:val="27"/>
          <w:szCs w:val="27"/>
        </w:rPr>
      </w:pPr>
      <w:bookmarkStart w:id="56" w:name="_Toc324413836"/>
      <w:r w:rsidRPr="00473FD6">
        <w:lastRenderedPageBreak/>
        <w:t xml:space="preserve">Table </w:t>
      </w:r>
      <w:fldSimple w:instr=" SEQ Table \* ARABIC ">
        <w:r w:rsidR="00935552">
          <w:rPr>
            <w:noProof/>
          </w:rPr>
          <w:t>14</w:t>
        </w:r>
      </w:fldSimple>
      <w:r w:rsidRPr="00473FD6">
        <w:t xml:space="preserve">: </w:t>
      </w:r>
      <w:r w:rsidRPr="0030285A">
        <w:t>Minimum hardware requirements for OpenMRS system handling up to and exceeding 250,000 patients</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4"/>
        <w:gridCol w:w="6482"/>
      </w:tblGrid>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Computer Hardware Requirement:</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CHR-3 Any machine running Windows XP or Ubuntu or better as the System’s Platform</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30285A" w:rsidRPr="00F266DF" w:rsidRDefault="0030285A" w:rsidP="00F266DF">
            <w:r w:rsidRPr="00F266DF">
              <w:t>two 2.26 GHz quad processors, 16 GB of memory, 500 GB of disk space with RAID and appropriate backup facilities.</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S (Should have)</w:t>
            </w:r>
          </w:p>
        </w:tc>
      </w:tr>
    </w:tbl>
    <w:p w:rsidR="0030285A" w:rsidRPr="0030285A" w:rsidRDefault="0030285A" w:rsidP="0030285A">
      <w:pPr>
        <w:rPr>
          <w:rFonts w:eastAsia="Times New Roman" w:cs="Times New Roman"/>
          <w:sz w:val="27"/>
          <w:szCs w:val="27"/>
          <w:lang w:eastAsia="en-US" w:bidi="ar-SA"/>
        </w:rPr>
      </w:pPr>
    </w:p>
    <w:p w:rsidR="0030285A" w:rsidRPr="0030285A" w:rsidRDefault="00473FD6" w:rsidP="00267F6F">
      <w:pPr>
        <w:pStyle w:val="Caption"/>
        <w:rPr>
          <w:rFonts w:eastAsia="Times New Roman"/>
          <w:sz w:val="27"/>
          <w:szCs w:val="27"/>
        </w:rPr>
      </w:pPr>
      <w:bookmarkStart w:id="57" w:name="_Toc324413837"/>
      <w:r w:rsidRPr="00473FD6">
        <w:t xml:space="preserve">Table </w:t>
      </w:r>
      <w:fldSimple w:instr=" SEQ Table \* ARABIC ">
        <w:r w:rsidR="00935552">
          <w:rPr>
            <w:noProof/>
          </w:rPr>
          <w:t>15</w:t>
        </w:r>
      </w:fldSimple>
      <w:r w:rsidRPr="00473FD6">
        <w:t xml:space="preserve">: </w:t>
      </w:r>
      <w:r w:rsidRPr="0030285A">
        <w:rPr>
          <w:rFonts w:eastAsia="Times New Roman"/>
        </w:rPr>
        <w:t>Apache Tomcat as Web Server</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6893"/>
      </w:tblGrid>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Process Requirement:</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PL-1: Apache Tomcat as Web Server</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The system must be deployed on an Apache Tomcat web server (must be version 6.029)</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M (Must have)</w:t>
            </w:r>
          </w:p>
        </w:tc>
      </w:tr>
    </w:tbl>
    <w:p w:rsidR="0030285A" w:rsidRPr="0030285A" w:rsidRDefault="00473FD6" w:rsidP="00267F6F">
      <w:pPr>
        <w:pStyle w:val="Caption"/>
        <w:rPr>
          <w:rFonts w:eastAsia="Times New Roman"/>
          <w:sz w:val="27"/>
          <w:szCs w:val="27"/>
        </w:rPr>
      </w:pPr>
      <w:bookmarkStart w:id="58" w:name="_Toc324413838"/>
      <w:r w:rsidRPr="00473FD6">
        <w:t xml:space="preserve">Table </w:t>
      </w:r>
      <w:fldSimple w:instr=" SEQ Table \* ARABIC ">
        <w:r w:rsidR="00935552">
          <w:rPr>
            <w:noProof/>
          </w:rPr>
          <w:t>16</w:t>
        </w:r>
      </w:fldSimple>
      <w:r w:rsidRPr="00473FD6">
        <w:t xml:space="preserve">: </w:t>
      </w:r>
      <w:r w:rsidRPr="0030285A">
        <w:rPr>
          <w:rFonts w:eastAsia="Times New Roman"/>
        </w:rPr>
        <w:t>Firefox as the Web Browser</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6962"/>
      </w:tblGrid>
      <w:tr w:rsidR="00473FD6" w:rsidRPr="0030285A" w:rsidTr="0030285A">
        <w:tc>
          <w:tcPr>
            <w:tcW w:w="0" w:type="auto"/>
            <w:tcMar>
              <w:top w:w="105" w:type="dxa"/>
              <w:left w:w="105" w:type="dxa"/>
              <w:bottom w:w="105"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Web Browser Requirement:</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WBR-1: Mozilla Firefox as the Web Browser</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The system must use Mozilla Firefox as its web browser in order to be compatible with the OpenMRS system and render the pages correctly. (Latest stable version)</w:t>
            </w:r>
          </w:p>
        </w:tc>
      </w:tr>
      <w:tr w:rsidR="00473FD6" w:rsidRPr="0030285A" w:rsidTr="0030285A">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30285A" w:rsidRPr="0030285A" w:rsidRDefault="0030285A" w:rsidP="0030285A">
            <w:pPr>
              <w:spacing w:line="0" w:lineRule="atLeast"/>
              <w:jc w:val="both"/>
              <w:rPr>
                <w:rFonts w:eastAsia="Times New Roman" w:cs="Times New Roman"/>
                <w:szCs w:val="24"/>
                <w:lang w:eastAsia="en-US" w:bidi="ar-SA"/>
              </w:rPr>
            </w:pPr>
            <w:r w:rsidRPr="0030285A">
              <w:rPr>
                <w:rFonts w:eastAsia="Times New Roman" w:cs="Times New Roman"/>
                <w:szCs w:val="24"/>
                <w:lang w:eastAsia="en-US" w:bidi="ar-SA"/>
              </w:rPr>
              <w:t>M (Must have)</w:t>
            </w:r>
          </w:p>
        </w:tc>
      </w:tr>
    </w:tbl>
    <w:p w:rsidR="0030285A" w:rsidRDefault="0030285A" w:rsidP="0030285A"/>
    <w:p w:rsidR="00A4321D" w:rsidRDefault="006A3C84" w:rsidP="007C284A">
      <w:pPr>
        <w:pStyle w:val="Heading2"/>
      </w:pPr>
      <w:bookmarkStart w:id="59" w:name="_Toc324413802"/>
      <w:r>
        <w:t>2.</w:t>
      </w:r>
      <w:r w:rsidR="00097724">
        <w:t>4</w:t>
      </w:r>
      <w:r w:rsidR="00A4321D" w:rsidRPr="005C2090">
        <w:t xml:space="preserve">. </w:t>
      </w:r>
      <w:r w:rsidR="001A6CE0" w:rsidRPr="005C2090">
        <w:t xml:space="preserve">Programming </w:t>
      </w:r>
      <w:r w:rsidR="00A4321D" w:rsidRPr="005C2090">
        <w:t>Language Requirements</w:t>
      </w:r>
      <w:bookmarkEnd w:id="46"/>
      <w:bookmarkEnd w:id="59"/>
    </w:p>
    <w:p w:rsidR="00F266DF" w:rsidRPr="00F266DF" w:rsidRDefault="00F266DF" w:rsidP="00267F6F">
      <w:pPr>
        <w:pStyle w:val="Caption"/>
        <w:rPr>
          <w:sz w:val="27"/>
          <w:szCs w:val="27"/>
        </w:rPr>
      </w:pPr>
      <w:bookmarkStart w:id="60" w:name="_Toc324413839"/>
      <w:r>
        <w:t xml:space="preserve">Table </w:t>
      </w:r>
      <w:fldSimple w:instr=" SEQ Table \* ARABIC ">
        <w:r w:rsidR="00935552">
          <w:rPr>
            <w:noProof/>
          </w:rPr>
          <w:t>17</w:t>
        </w:r>
      </w:fldSimple>
      <w:r>
        <w:t xml:space="preserve">: </w:t>
      </w:r>
      <w:r w:rsidRPr="00F266DF">
        <w:t>Java as the main programming language</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7"/>
        <w:gridCol w:w="6629"/>
      </w:tblGrid>
      <w:tr w:rsidR="008E5A2C" w:rsidRPr="00F266DF" w:rsidTr="00F266DF">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Programming Language Requirement:</w:t>
            </w:r>
          </w:p>
        </w:tc>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PLR-1: Java as the main programming language</w:t>
            </w:r>
          </w:p>
        </w:tc>
      </w:tr>
      <w:tr w:rsidR="008E5A2C" w:rsidRPr="00F266DF" w:rsidTr="00F266DF">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OpenMRS is developed using Java, so if we want to extend it, then the programming language must be Java.</w:t>
            </w:r>
            <w:r w:rsidR="008E5A2C">
              <w:rPr>
                <w:rFonts w:eastAsia="Times New Roman" w:cs="Times New Roman"/>
                <w:szCs w:val="24"/>
                <w:lang w:eastAsia="en-US" w:bidi="ar-SA"/>
              </w:rPr>
              <w:t xml:space="preserve"> (Latest stable version of Java 1.6 JDK will be used)</w:t>
            </w:r>
          </w:p>
        </w:tc>
      </w:tr>
      <w:tr w:rsidR="008E5A2C" w:rsidRPr="00F266DF" w:rsidTr="00F266DF">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M (Must have)</w:t>
            </w:r>
          </w:p>
        </w:tc>
      </w:tr>
    </w:tbl>
    <w:p w:rsidR="00F266DF" w:rsidRPr="00F266DF" w:rsidRDefault="00F266DF" w:rsidP="00267F6F">
      <w:pPr>
        <w:pStyle w:val="Caption"/>
        <w:rPr>
          <w:rFonts w:eastAsia="Times New Roman"/>
          <w:sz w:val="27"/>
          <w:szCs w:val="27"/>
        </w:rPr>
      </w:pPr>
      <w:r w:rsidRPr="00F266DF">
        <w:rPr>
          <w:rFonts w:eastAsia="Times New Roman"/>
          <w:sz w:val="27"/>
          <w:szCs w:val="27"/>
        </w:rPr>
        <w:br/>
      </w:r>
      <w:bookmarkStart w:id="61" w:name="_Toc324413840"/>
      <w:r>
        <w:t xml:space="preserve">Table </w:t>
      </w:r>
      <w:fldSimple w:instr=" SEQ Table \* ARABIC ">
        <w:r w:rsidR="00935552">
          <w:rPr>
            <w:noProof/>
          </w:rPr>
          <w:t>18</w:t>
        </w:r>
      </w:fldSimple>
      <w:r>
        <w:t xml:space="preserve">: </w:t>
      </w:r>
      <w:r w:rsidRPr="00F266DF">
        <w:rPr>
          <w:rFonts w:eastAsia="Times New Roman"/>
        </w:rPr>
        <w:t>SQL as the Query Language</w:t>
      </w:r>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0"/>
        <w:gridCol w:w="6456"/>
      </w:tblGrid>
      <w:tr w:rsidR="00F266DF" w:rsidRPr="00F266DF" w:rsidTr="00F266DF">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Programming Language Requirement:</w:t>
            </w:r>
          </w:p>
        </w:tc>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PLR-2: SQL as the Query Language</w:t>
            </w:r>
          </w:p>
        </w:tc>
      </w:tr>
      <w:tr w:rsidR="00F266DF" w:rsidRPr="00F266DF" w:rsidTr="00F266DF">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The system must use SQL as its query language in order to be compatible with the underlying MySQL database. (Latest stable version)</w:t>
            </w:r>
          </w:p>
        </w:tc>
      </w:tr>
      <w:tr w:rsidR="00F266DF" w:rsidRPr="00F266DF" w:rsidTr="00F266DF">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F266DF" w:rsidRPr="00F266DF" w:rsidRDefault="00F266DF" w:rsidP="00F266DF">
            <w:pPr>
              <w:spacing w:line="0" w:lineRule="atLeast"/>
              <w:jc w:val="both"/>
              <w:rPr>
                <w:rFonts w:eastAsia="Times New Roman" w:cs="Times New Roman"/>
                <w:szCs w:val="24"/>
                <w:lang w:eastAsia="en-US" w:bidi="ar-SA"/>
              </w:rPr>
            </w:pPr>
            <w:r w:rsidRPr="00F266DF">
              <w:rPr>
                <w:rFonts w:eastAsia="Times New Roman" w:cs="Times New Roman"/>
                <w:szCs w:val="24"/>
                <w:lang w:eastAsia="en-US" w:bidi="ar-SA"/>
              </w:rPr>
              <w:t>M (Must have)</w:t>
            </w:r>
          </w:p>
        </w:tc>
      </w:tr>
    </w:tbl>
    <w:p w:rsidR="00F266DF" w:rsidRPr="00F266DF" w:rsidRDefault="00F266DF" w:rsidP="00F266DF"/>
    <w:p w:rsidR="00A4321D" w:rsidRDefault="00387402" w:rsidP="007C284A">
      <w:pPr>
        <w:pStyle w:val="Heading2"/>
      </w:pPr>
      <w:bookmarkStart w:id="62" w:name="_Toc207695900"/>
      <w:bookmarkStart w:id="63" w:name="_Toc324413803"/>
      <w:r>
        <w:t>2.</w:t>
      </w:r>
      <w:r w:rsidR="00097724">
        <w:t>5</w:t>
      </w:r>
      <w:r w:rsidR="00FC2111">
        <w:t xml:space="preserve">. </w:t>
      </w:r>
      <w:r w:rsidR="00A4321D">
        <w:t>Software Requirements</w:t>
      </w:r>
      <w:bookmarkEnd w:id="62"/>
      <w:bookmarkEnd w:id="63"/>
    </w:p>
    <w:p w:rsidR="00316883" w:rsidRDefault="00316883" w:rsidP="00316883">
      <w:pPr>
        <w:pStyle w:val="NormalWeb"/>
        <w:spacing w:before="0" w:beforeAutospacing="0" w:after="0" w:afterAutospacing="0"/>
        <w:jc w:val="both"/>
        <w:rPr>
          <w:color w:val="000000"/>
        </w:rPr>
      </w:pPr>
      <w:bookmarkStart w:id="64" w:name="_Toc206991629"/>
      <w:r>
        <w:rPr>
          <w:color w:val="000000"/>
        </w:rPr>
        <w:t>The following are the requirements pertaining to software which must be installed on the deployment machine to operate correctly.</w:t>
      </w:r>
    </w:p>
    <w:p w:rsidR="00316883" w:rsidRDefault="00316883" w:rsidP="00267F6F">
      <w:pPr>
        <w:pStyle w:val="Caption"/>
        <w:rPr>
          <w:sz w:val="27"/>
          <w:szCs w:val="27"/>
        </w:rPr>
      </w:pPr>
      <w:bookmarkStart w:id="65" w:name="_Toc324413841"/>
      <w:bookmarkEnd w:id="64"/>
      <w:r>
        <w:t xml:space="preserve">Table </w:t>
      </w:r>
      <w:fldSimple w:instr=" SEQ Table \* ARABIC ">
        <w:r w:rsidR="00935552">
          <w:rPr>
            <w:noProof/>
          </w:rPr>
          <w:t>19</w:t>
        </w:r>
      </w:fldSimple>
      <w:r>
        <w:t>: MySQL as the DBMS</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7"/>
        <w:gridCol w:w="6779"/>
      </w:tblGrid>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Computer Software Requirement:</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CSR-1: MySQL as the DBMS</w:t>
            </w:r>
          </w:p>
        </w:tc>
      </w:tr>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Description:</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MySQL shall be used as the system’s database management system. The latest stable release of MySQL 5 should be used to ensure compatibility with OpenMRS.</w:t>
            </w:r>
          </w:p>
        </w:tc>
      </w:tr>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Priority:</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M (Must have)</w:t>
            </w:r>
          </w:p>
        </w:tc>
      </w:tr>
    </w:tbl>
    <w:p w:rsidR="00316883" w:rsidRDefault="00316883" w:rsidP="00267F6F">
      <w:pPr>
        <w:pStyle w:val="Caption"/>
        <w:rPr>
          <w:sz w:val="27"/>
          <w:szCs w:val="27"/>
        </w:rPr>
      </w:pPr>
      <w:bookmarkStart w:id="66" w:name="_Toc324413842"/>
      <w:r>
        <w:t xml:space="preserve">Table </w:t>
      </w:r>
      <w:fldSimple w:instr=" SEQ Table \* ARABIC ">
        <w:r w:rsidR="00935552">
          <w:rPr>
            <w:noProof/>
          </w:rPr>
          <w:t>20</w:t>
        </w:r>
      </w:fldSimple>
      <w:r>
        <w:t>: Open MRS as the existing system to build upon</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5"/>
        <w:gridCol w:w="6931"/>
      </w:tblGrid>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Computer Software Requirement:</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CSR-2: Open MRS as the existing system to build upon</w:t>
            </w:r>
          </w:p>
        </w:tc>
      </w:tr>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Description:</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Because the module we are making is an extension for OpenMRS having OpenMRS is a necessity for the module to work. Version 1.8.2 is the latest stable release, and that is what the system will be built on top of.</w:t>
            </w:r>
          </w:p>
        </w:tc>
      </w:tr>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Priority:</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M (Must have)</w:t>
            </w:r>
          </w:p>
        </w:tc>
      </w:tr>
    </w:tbl>
    <w:p w:rsidR="00316883" w:rsidRPr="00316883" w:rsidRDefault="00316883" w:rsidP="00267F6F">
      <w:pPr>
        <w:pStyle w:val="Caption"/>
      </w:pPr>
      <w:bookmarkStart w:id="67" w:name="_Toc324413843"/>
      <w:r>
        <w:t xml:space="preserve">Table </w:t>
      </w:r>
      <w:fldSimple w:instr=" SEQ Table \* ARABIC ">
        <w:r w:rsidR="00935552">
          <w:rPr>
            <w:noProof/>
          </w:rPr>
          <w:t>21</w:t>
        </w:r>
      </w:fldSimple>
      <w:r>
        <w:t>: Hibernate as the object relational mapping library</w:t>
      </w:r>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7061"/>
      </w:tblGrid>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Computer Software Requirement:</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CSR-3: Hibernate as the object relational mapping library.</w:t>
            </w:r>
          </w:p>
        </w:tc>
      </w:tr>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Description:</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OpenMRS already uses Hibernate to handle the mapping between objects and the underlying database, so this new system must keep with that. OpenMRS uses Hibernate 3.2.5, but this version dependency is handled by Maven so should be relatively transparent to developers.</w:t>
            </w:r>
          </w:p>
        </w:tc>
      </w:tr>
      <w:tr w:rsidR="00316883" w:rsidRPr="00316883" w:rsidTr="00316883">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Priority:</w:t>
            </w:r>
          </w:p>
        </w:tc>
        <w:tc>
          <w:tcPr>
            <w:tcW w:w="0" w:type="auto"/>
            <w:tcMar>
              <w:top w:w="0" w:type="dxa"/>
              <w:left w:w="105" w:type="dxa"/>
              <w:bottom w:w="0" w:type="dxa"/>
              <w:right w:w="105" w:type="dxa"/>
            </w:tcMar>
            <w:hideMark/>
          </w:tcPr>
          <w:p w:rsidR="00316883" w:rsidRPr="00316883" w:rsidRDefault="00316883">
            <w:pPr>
              <w:pStyle w:val="NormalWeb"/>
              <w:spacing w:before="0" w:beforeAutospacing="0" w:after="0" w:afterAutospacing="0" w:line="0" w:lineRule="atLeast"/>
              <w:jc w:val="both"/>
            </w:pPr>
            <w:r w:rsidRPr="00316883">
              <w:t>M (Must have)</w:t>
            </w:r>
          </w:p>
        </w:tc>
      </w:tr>
    </w:tbl>
    <w:p w:rsidR="005F2932" w:rsidRPr="007C284A" w:rsidRDefault="007756C4" w:rsidP="007756C4">
      <w:pPr>
        <w:pStyle w:val="Heading1"/>
      </w:pPr>
      <w:r>
        <w:br w:type="page"/>
      </w:r>
      <w:bookmarkStart w:id="68" w:name="_Toc324413804"/>
      <w:r w:rsidR="00A4321D" w:rsidRPr="007C284A">
        <w:lastRenderedPageBreak/>
        <w:t xml:space="preserve">3. </w:t>
      </w:r>
      <w:r w:rsidR="005F2932" w:rsidRPr="007C284A">
        <w:t>Interface Requirements</w:t>
      </w:r>
      <w:bookmarkEnd w:id="47"/>
      <w:bookmarkEnd w:id="68"/>
    </w:p>
    <w:p w:rsidR="005F2932" w:rsidRDefault="00F5570F" w:rsidP="007C284A">
      <w:pPr>
        <w:pStyle w:val="Heading2"/>
      </w:pPr>
      <w:bookmarkStart w:id="69" w:name="_Toc207695892"/>
      <w:bookmarkStart w:id="70" w:name="_Toc324413805"/>
      <w:r w:rsidRPr="005E3B3F">
        <w:t xml:space="preserve">3.1 </w:t>
      </w:r>
      <w:r w:rsidR="005F2932" w:rsidRPr="005E3B3F">
        <w:t>User Interface Standards Requirements</w:t>
      </w:r>
      <w:bookmarkEnd w:id="69"/>
      <w:bookmarkEnd w:id="70"/>
    </w:p>
    <w:p w:rsidR="00CE289C" w:rsidRPr="00CE289C" w:rsidRDefault="00CE289C" w:rsidP="00267F6F">
      <w:pPr>
        <w:pStyle w:val="Caption"/>
        <w:rPr>
          <w:rFonts w:eastAsia="Times New Roman"/>
          <w:sz w:val="27"/>
          <w:szCs w:val="27"/>
        </w:rPr>
      </w:pPr>
      <w:bookmarkStart w:id="71" w:name="_Toc324413844"/>
      <w:r>
        <w:t xml:space="preserve">Table </w:t>
      </w:r>
      <w:fldSimple w:instr=" SEQ Table \* ARABIC ">
        <w:r w:rsidR="00935552">
          <w:rPr>
            <w:noProof/>
          </w:rPr>
          <w:t>22</w:t>
        </w:r>
      </w:fldSimple>
      <w:r>
        <w:t xml:space="preserve">: </w:t>
      </w:r>
      <w:r>
        <w:rPr>
          <w:rFonts w:eastAsia="Times New Roman"/>
        </w:rPr>
        <w:t>XHTML 1.0 Transitional Compliance</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9"/>
        <w:gridCol w:w="6777"/>
      </w:tblGrid>
      <w:tr w:rsidR="005B2112" w:rsidRPr="00CE289C" w:rsidTr="00B41A71">
        <w:tc>
          <w:tcPr>
            <w:tcW w:w="2265" w:type="dxa"/>
            <w:tcMar>
              <w:top w:w="0" w:type="dxa"/>
              <w:left w:w="105" w:type="dxa"/>
              <w:bottom w:w="0" w:type="dxa"/>
              <w:right w:w="105" w:type="dxa"/>
            </w:tcMar>
            <w:hideMark/>
          </w:tcPr>
          <w:p w:rsidR="00CE289C" w:rsidRPr="00CE289C" w:rsidRDefault="00CE289C" w:rsidP="00CE289C">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System Interface Requirement:</w:t>
            </w:r>
          </w:p>
        </w:tc>
        <w:tc>
          <w:tcPr>
            <w:tcW w:w="6971" w:type="dxa"/>
            <w:tcMar>
              <w:top w:w="0" w:type="dxa"/>
              <w:left w:w="105" w:type="dxa"/>
              <w:bottom w:w="0" w:type="dxa"/>
              <w:right w:w="105" w:type="dxa"/>
            </w:tcMar>
            <w:hideMark/>
          </w:tcPr>
          <w:p w:rsidR="00CE289C" w:rsidRPr="00CE289C" w:rsidRDefault="00CE289C" w:rsidP="00CE289C">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U</w:t>
            </w:r>
            <w:r w:rsidRPr="00CE289C">
              <w:rPr>
                <w:rFonts w:eastAsia="Times New Roman" w:cs="Times New Roman"/>
                <w:szCs w:val="24"/>
                <w:lang w:eastAsia="en-US" w:bidi="ar-SA"/>
              </w:rPr>
              <w:t>IR-1: XHTML 1.0 Transitional Compliance</w:t>
            </w:r>
          </w:p>
        </w:tc>
      </w:tr>
      <w:tr w:rsidR="005B2112" w:rsidRPr="00CE289C" w:rsidTr="00B41A71">
        <w:tc>
          <w:tcPr>
            <w:tcW w:w="2265" w:type="dxa"/>
            <w:tcMar>
              <w:top w:w="0" w:type="dxa"/>
              <w:left w:w="105" w:type="dxa"/>
              <w:bottom w:w="0" w:type="dxa"/>
              <w:right w:w="105" w:type="dxa"/>
            </w:tcMar>
            <w:hideMark/>
          </w:tcPr>
          <w:p w:rsidR="00CE289C" w:rsidRPr="00CE289C" w:rsidRDefault="00CE289C" w:rsidP="00CE289C">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Description:</w:t>
            </w:r>
          </w:p>
        </w:tc>
        <w:tc>
          <w:tcPr>
            <w:tcW w:w="6971" w:type="dxa"/>
            <w:tcMar>
              <w:top w:w="0" w:type="dxa"/>
              <w:left w:w="105" w:type="dxa"/>
              <w:bottom w:w="0" w:type="dxa"/>
              <w:right w:w="105" w:type="dxa"/>
            </w:tcMar>
            <w:hideMark/>
          </w:tcPr>
          <w:p w:rsidR="00CE289C" w:rsidRPr="00CE289C" w:rsidRDefault="00CE289C" w:rsidP="00CE289C">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All new screens added will use the existing document type of the OpenMRS web application, which is XHTML 1.0 Transitional. It is worth noting that OpenMRS does not validate 100% but they do make an effort to do so.</w:t>
            </w:r>
          </w:p>
        </w:tc>
      </w:tr>
      <w:tr w:rsidR="005B2112" w:rsidRPr="00CE289C" w:rsidTr="00B41A71">
        <w:tc>
          <w:tcPr>
            <w:tcW w:w="2265" w:type="dxa"/>
            <w:tcMar>
              <w:top w:w="0" w:type="dxa"/>
              <w:left w:w="105" w:type="dxa"/>
              <w:bottom w:w="0" w:type="dxa"/>
              <w:right w:w="105" w:type="dxa"/>
            </w:tcMar>
            <w:hideMark/>
          </w:tcPr>
          <w:p w:rsidR="00CE289C" w:rsidRPr="00CE289C" w:rsidRDefault="00CE289C" w:rsidP="00CE289C">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Priority:</w:t>
            </w:r>
          </w:p>
        </w:tc>
        <w:tc>
          <w:tcPr>
            <w:tcW w:w="6971" w:type="dxa"/>
            <w:tcMar>
              <w:top w:w="0" w:type="dxa"/>
              <w:left w:w="105" w:type="dxa"/>
              <w:bottom w:w="0" w:type="dxa"/>
              <w:right w:w="105" w:type="dxa"/>
            </w:tcMar>
            <w:hideMark/>
          </w:tcPr>
          <w:p w:rsidR="00CE289C" w:rsidRPr="00CE289C" w:rsidRDefault="00CE289C" w:rsidP="00CE289C">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W (Want to have)</w:t>
            </w:r>
          </w:p>
        </w:tc>
      </w:tr>
    </w:tbl>
    <w:p w:rsidR="00CB1AEA" w:rsidRDefault="00CB1AEA" w:rsidP="00267F6F">
      <w:pPr>
        <w:pStyle w:val="Caption"/>
      </w:pPr>
      <w:bookmarkStart w:id="72" w:name="_Toc324413845"/>
      <w:r>
        <w:t xml:space="preserve">Table </w:t>
      </w:r>
      <w:fldSimple w:instr=" SEQ Table \* ARABIC ">
        <w:r w:rsidR="00935552">
          <w:rPr>
            <w:noProof/>
          </w:rPr>
          <w:t>23</w:t>
        </w:r>
      </w:fldSimple>
      <w:r>
        <w:t>: UIR-2 OpenMRS XForms Module</w:t>
      </w:r>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6776"/>
      </w:tblGrid>
      <w:tr w:rsidR="00CB1AEA" w:rsidRPr="00CE289C" w:rsidTr="005B2929">
        <w:tc>
          <w:tcPr>
            <w:tcW w:w="0" w:type="auto"/>
            <w:tcMar>
              <w:top w:w="0" w:type="dxa"/>
              <w:left w:w="105" w:type="dxa"/>
              <w:bottom w:w="0" w:type="dxa"/>
              <w:right w:w="105" w:type="dxa"/>
            </w:tcMar>
            <w:hideMark/>
          </w:tcPr>
          <w:p w:rsidR="00CB1AEA" w:rsidRPr="00CE289C" w:rsidRDefault="00CB1AEA" w:rsidP="005B2929">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System Interface Requirement:</w:t>
            </w:r>
          </w:p>
        </w:tc>
        <w:tc>
          <w:tcPr>
            <w:tcW w:w="0" w:type="auto"/>
            <w:tcMar>
              <w:top w:w="0" w:type="dxa"/>
              <w:left w:w="105" w:type="dxa"/>
              <w:bottom w:w="0" w:type="dxa"/>
              <w:right w:w="105" w:type="dxa"/>
            </w:tcMar>
            <w:hideMark/>
          </w:tcPr>
          <w:p w:rsidR="00CB1AEA" w:rsidRPr="00CE289C" w:rsidRDefault="00CB1AEA" w:rsidP="00CB1AEA">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U</w:t>
            </w:r>
            <w:r w:rsidRPr="00CE289C">
              <w:rPr>
                <w:rFonts w:eastAsia="Times New Roman" w:cs="Times New Roman"/>
                <w:szCs w:val="24"/>
                <w:lang w:eastAsia="en-US" w:bidi="ar-SA"/>
              </w:rPr>
              <w:t>IR-</w:t>
            </w:r>
            <w:r>
              <w:rPr>
                <w:rFonts w:eastAsia="Times New Roman" w:cs="Times New Roman"/>
                <w:szCs w:val="24"/>
                <w:lang w:eastAsia="en-US" w:bidi="ar-SA"/>
              </w:rPr>
              <w:t>2</w:t>
            </w:r>
            <w:r w:rsidRPr="00CE289C">
              <w:rPr>
                <w:rFonts w:eastAsia="Times New Roman" w:cs="Times New Roman"/>
                <w:szCs w:val="24"/>
                <w:lang w:eastAsia="en-US" w:bidi="ar-SA"/>
              </w:rPr>
              <w:t xml:space="preserve">: </w:t>
            </w:r>
            <w:r>
              <w:rPr>
                <w:rFonts w:eastAsia="Times New Roman" w:cs="Times New Roman"/>
                <w:szCs w:val="24"/>
                <w:lang w:eastAsia="en-US" w:bidi="ar-SA"/>
              </w:rPr>
              <w:t>OpenMRS XForms Module</w:t>
            </w:r>
          </w:p>
        </w:tc>
      </w:tr>
      <w:tr w:rsidR="00CB1AEA" w:rsidRPr="00CE289C" w:rsidTr="005B2929">
        <w:tc>
          <w:tcPr>
            <w:tcW w:w="0" w:type="auto"/>
            <w:tcMar>
              <w:top w:w="0" w:type="dxa"/>
              <w:left w:w="105" w:type="dxa"/>
              <w:bottom w:w="0" w:type="dxa"/>
              <w:right w:w="105" w:type="dxa"/>
            </w:tcMar>
            <w:hideMark/>
          </w:tcPr>
          <w:p w:rsidR="00CB1AEA" w:rsidRPr="00CE289C" w:rsidRDefault="00CB1AEA" w:rsidP="005B2929">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CB1AEA" w:rsidRPr="00CE289C" w:rsidRDefault="00CB1AEA" w:rsidP="005B2929">
            <w:pPr>
              <w:spacing w:line="0" w:lineRule="atLeast"/>
              <w:jc w:val="both"/>
              <w:rPr>
                <w:rFonts w:eastAsia="Times New Roman" w:cs="Times New Roman"/>
                <w:szCs w:val="24"/>
                <w:lang w:eastAsia="en-US" w:bidi="ar-SA"/>
              </w:rPr>
            </w:pPr>
            <w:r>
              <w:rPr>
                <w:rFonts w:eastAsia="Times New Roman" w:cs="Times New Roman"/>
                <w:szCs w:val="24"/>
                <w:lang w:eastAsia="en-US" w:bidi="ar-SA"/>
              </w:rPr>
              <w:t>OpenMRS has a system called XForms which allows users to design consistent dialog-based user interfaces. This will be used for form creation.</w:t>
            </w:r>
          </w:p>
        </w:tc>
      </w:tr>
      <w:tr w:rsidR="00CB1AEA" w:rsidRPr="00CE289C" w:rsidTr="005B2929">
        <w:tc>
          <w:tcPr>
            <w:tcW w:w="0" w:type="auto"/>
            <w:tcMar>
              <w:top w:w="0" w:type="dxa"/>
              <w:left w:w="105" w:type="dxa"/>
              <w:bottom w:w="0" w:type="dxa"/>
              <w:right w:w="105" w:type="dxa"/>
            </w:tcMar>
            <w:hideMark/>
          </w:tcPr>
          <w:p w:rsidR="00CB1AEA" w:rsidRPr="00CE289C" w:rsidRDefault="00CB1AEA" w:rsidP="005B2929">
            <w:pPr>
              <w:spacing w:line="0" w:lineRule="atLeast"/>
              <w:jc w:val="both"/>
              <w:rPr>
                <w:rFonts w:eastAsia="Times New Roman" w:cs="Times New Roman"/>
                <w:szCs w:val="24"/>
                <w:lang w:eastAsia="en-US" w:bidi="ar-SA"/>
              </w:rPr>
            </w:pPr>
            <w:r w:rsidRPr="00CE289C">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CB1AEA" w:rsidRPr="00CE289C" w:rsidRDefault="00CB1AEA" w:rsidP="00CB1AEA">
            <w:pPr>
              <w:spacing w:line="0" w:lineRule="atLeast"/>
              <w:jc w:val="both"/>
              <w:rPr>
                <w:rFonts w:eastAsia="Times New Roman" w:cs="Times New Roman"/>
                <w:szCs w:val="24"/>
                <w:lang w:eastAsia="en-US" w:bidi="ar-SA"/>
              </w:rPr>
            </w:pPr>
            <w:r>
              <w:rPr>
                <w:rFonts w:eastAsia="Times New Roman" w:cs="Times New Roman"/>
                <w:szCs w:val="24"/>
                <w:lang w:eastAsia="en-US" w:bidi="ar-SA"/>
              </w:rPr>
              <w:t>S</w:t>
            </w:r>
            <w:r w:rsidRPr="00CE289C">
              <w:rPr>
                <w:rFonts w:eastAsia="Times New Roman" w:cs="Times New Roman"/>
                <w:szCs w:val="24"/>
                <w:lang w:eastAsia="en-US" w:bidi="ar-SA"/>
              </w:rPr>
              <w:t xml:space="preserve"> (</w:t>
            </w:r>
            <w:r>
              <w:rPr>
                <w:rFonts w:eastAsia="Times New Roman" w:cs="Times New Roman"/>
                <w:szCs w:val="24"/>
                <w:lang w:eastAsia="en-US" w:bidi="ar-SA"/>
              </w:rPr>
              <w:t>Should Have</w:t>
            </w:r>
            <w:r w:rsidRPr="00CE289C">
              <w:rPr>
                <w:rFonts w:eastAsia="Times New Roman" w:cs="Times New Roman"/>
                <w:szCs w:val="24"/>
                <w:lang w:eastAsia="en-US" w:bidi="ar-SA"/>
              </w:rPr>
              <w:t>)</w:t>
            </w:r>
          </w:p>
        </w:tc>
      </w:tr>
    </w:tbl>
    <w:p w:rsidR="00CB1AEA" w:rsidRDefault="00CB1AEA" w:rsidP="002C58F5">
      <w:pPr>
        <w:jc w:val="both"/>
      </w:pPr>
    </w:p>
    <w:p w:rsidR="005F2932" w:rsidRDefault="00456EE5" w:rsidP="007C284A">
      <w:pPr>
        <w:pStyle w:val="Heading2"/>
      </w:pPr>
      <w:bookmarkStart w:id="73" w:name="_Toc207695893"/>
      <w:bookmarkStart w:id="74" w:name="_Toc324413806"/>
      <w:r>
        <w:t xml:space="preserve">3.2 </w:t>
      </w:r>
      <w:r w:rsidR="005F2932">
        <w:t>Hardware Interface</w:t>
      </w:r>
      <w:r w:rsidR="005F2932">
        <w:fldChar w:fldCharType="begin"/>
      </w:r>
      <w:r w:rsidR="005F2932">
        <w:instrText xml:space="preserve"> XE "Hardware Interface" </w:instrText>
      </w:r>
      <w:r w:rsidR="005F2932">
        <w:fldChar w:fldCharType="end"/>
      </w:r>
      <w:r w:rsidR="005F2932">
        <w:t xml:space="preserve"> Requirements</w:t>
      </w:r>
      <w:bookmarkEnd w:id="73"/>
      <w:bookmarkEnd w:id="74"/>
    </w:p>
    <w:p w:rsidR="005B2112" w:rsidRPr="005B2112" w:rsidRDefault="005B2112" w:rsidP="00267F6F">
      <w:pPr>
        <w:pStyle w:val="Caption"/>
      </w:pPr>
      <w:bookmarkStart w:id="75" w:name="_Toc324413846"/>
      <w:r>
        <w:t xml:space="preserve">Table </w:t>
      </w:r>
      <w:fldSimple w:instr=" SEQ Table \* ARABIC ">
        <w:r w:rsidR="00935552">
          <w:rPr>
            <w:noProof/>
          </w:rPr>
          <w:t>24</w:t>
        </w:r>
      </w:fldSimple>
      <w:r>
        <w:t>: HR-1 Power</w:t>
      </w:r>
      <w:bookmarkEnd w:id="75"/>
    </w:p>
    <w:tbl>
      <w:tblPr>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7111"/>
      </w:tblGrid>
      <w:tr w:rsidR="005B2112" w:rsidRPr="005B2112" w:rsidTr="00B41A71">
        <w:tc>
          <w:tcPr>
            <w:tcW w:w="2175" w:type="dxa"/>
            <w:tcMar>
              <w:top w:w="105" w:type="dxa"/>
              <w:left w:w="105" w:type="dxa"/>
              <w:bottom w:w="105"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Hardware Interface Requirement:</w:t>
            </w:r>
          </w:p>
        </w:tc>
        <w:tc>
          <w:tcPr>
            <w:tcW w:w="7111"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HR-1: Power</w:t>
            </w:r>
          </w:p>
        </w:tc>
      </w:tr>
      <w:tr w:rsidR="005B2112" w:rsidRPr="005B2112" w:rsidTr="00B41A71">
        <w:tc>
          <w:tcPr>
            <w:tcW w:w="2175"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Description:</w:t>
            </w:r>
          </w:p>
        </w:tc>
        <w:tc>
          <w:tcPr>
            <w:tcW w:w="7111"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The computer system must be able to be plugged into a power source. While this may seem obvious, power is not common at all of these rural clinics. Many times they borrow a generator once per month to input data and run reports.</w:t>
            </w:r>
          </w:p>
        </w:tc>
      </w:tr>
      <w:tr w:rsidR="005B2112" w:rsidRPr="005B2112" w:rsidTr="00B41A71">
        <w:tc>
          <w:tcPr>
            <w:tcW w:w="2175"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Priority:</w:t>
            </w:r>
          </w:p>
        </w:tc>
        <w:tc>
          <w:tcPr>
            <w:tcW w:w="7111"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M (Must Have)</w:t>
            </w:r>
          </w:p>
        </w:tc>
      </w:tr>
    </w:tbl>
    <w:p w:rsidR="005B2112" w:rsidRPr="005B2112" w:rsidRDefault="005B2112" w:rsidP="00267F6F">
      <w:pPr>
        <w:pStyle w:val="Caption"/>
        <w:rPr>
          <w:rFonts w:eastAsia="Times New Roman"/>
          <w:sz w:val="27"/>
          <w:szCs w:val="27"/>
        </w:rPr>
      </w:pPr>
      <w:bookmarkStart w:id="76" w:name="_Toc324413847"/>
      <w:r>
        <w:t xml:space="preserve">Table </w:t>
      </w:r>
      <w:fldSimple w:instr=" SEQ Table \* ARABIC ">
        <w:r w:rsidR="00935552">
          <w:rPr>
            <w:noProof/>
          </w:rPr>
          <w:t>25</w:t>
        </w:r>
      </w:fldSimple>
      <w:r>
        <w:t>: HR-2 Internet Connectivity</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8"/>
        <w:gridCol w:w="7038"/>
      </w:tblGrid>
      <w:tr w:rsidR="005B2112" w:rsidRPr="005B2112" w:rsidTr="005B2112">
        <w:tc>
          <w:tcPr>
            <w:tcW w:w="1995" w:type="dxa"/>
            <w:tcMar>
              <w:top w:w="105" w:type="dxa"/>
              <w:left w:w="105" w:type="dxa"/>
              <w:bottom w:w="105"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Hardware Interface Requirement:</w:t>
            </w:r>
          </w:p>
        </w:tc>
        <w:tc>
          <w:tcPr>
            <w:tcW w:w="7241"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HR-2: Internet Connectivity</w:t>
            </w:r>
          </w:p>
        </w:tc>
      </w:tr>
      <w:tr w:rsidR="005B2112" w:rsidRPr="005B2112" w:rsidTr="005B2112">
        <w:tc>
          <w:tcPr>
            <w:tcW w:w="1995"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Description:</w:t>
            </w:r>
          </w:p>
        </w:tc>
        <w:tc>
          <w:tcPr>
            <w:tcW w:w="7241" w:type="dxa"/>
            <w:tcMar>
              <w:top w:w="0" w:type="dxa"/>
              <w:left w:w="105" w:type="dxa"/>
              <w:bottom w:w="0" w:type="dxa"/>
              <w:right w:w="105" w:type="dxa"/>
            </w:tcMar>
            <w:hideMark/>
          </w:tcPr>
          <w:p w:rsidR="005B2112" w:rsidRPr="005B2112" w:rsidRDefault="005B2112" w:rsidP="000E4CE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 xml:space="preserve">The new system will </w:t>
            </w:r>
            <w:r w:rsidR="000E4CE2">
              <w:rPr>
                <w:rFonts w:eastAsia="Times New Roman" w:cs="Times New Roman"/>
                <w:szCs w:val="24"/>
                <w:lang w:eastAsia="en-US" w:bidi="ar-SA"/>
              </w:rPr>
              <w:t>transfer data between clinics, which requires an Internet connection.</w:t>
            </w:r>
            <w:r w:rsidR="001F362D">
              <w:rPr>
                <w:rFonts w:eastAsia="Times New Roman" w:cs="Times New Roman"/>
                <w:szCs w:val="24"/>
                <w:lang w:eastAsia="en-US" w:bidi="ar-SA"/>
              </w:rPr>
              <w:t xml:space="preserve"> There are alternatives to Internet connectivity,</w:t>
            </w:r>
            <w:r w:rsidR="009606B0">
              <w:rPr>
                <w:rFonts w:eastAsia="Times New Roman" w:cs="Times New Roman"/>
                <w:szCs w:val="24"/>
                <w:lang w:eastAsia="en-US" w:bidi="ar-SA"/>
              </w:rPr>
              <w:t xml:space="preserve"> but due to time constraints we will make the assumption that the clinic has Internet.</w:t>
            </w:r>
          </w:p>
        </w:tc>
      </w:tr>
      <w:tr w:rsidR="005B2112" w:rsidRPr="005B2112" w:rsidTr="005B2112">
        <w:tc>
          <w:tcPr>
            <w:tcW w:w="1995"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Priority:</w:t>
            </w:r>
          </w:p>
        </w:tc>
        <w:tc>
          <w:tcPr>
            <w:tcW w:w="7241" w:type="dxa"/>
            <w:tcMar>
              <w:top w:w="0" w:type="dxa"/>
              <w:left w:w="105" w:type="dxa"/>
              <w:bottom w:w="0" w:type="dxa"/>
              <w:right w:w="105" w:type="dxa"/>
            </w:tcMar>
            <w:hideMark/>
          </w:tcPr>
          <w:p w:rsidR="005B2112" w:rsidRPr="005B2112" w:rsidRDefault="005B2112" w:rsidP="005B2112">
            <w:pPr>
              <w:spacing w:line="0" w:lineRule="atLeast"/>
              <w:jc w:val="both"/>
              <w:rPr>
                <w:rFonts w:eastAsia="Times New Roman" w:cs="Times New Roman"/>
                <w:szCs w:val="24"/>
                <w:lang w:eastAsia="en-US" w:bidi="ar-SA"/>
              </w:rPr>
            </w:pPr>
            <w:r w:rsidRPr="005B2112">
              <w:rPr>
                <w:rFonts w:eastAsia="Times New Roman" w:cs="Times New Roman"/>
                <w:szCs w:val="24"/>
                <w:lang w:eastAsia="en-US" w:bidi="ar-SA"/>
              </w:rPr>
              <w:t>M (Must have)</w:t>
            </w:r>
          </w:p>
        </w:tc>
      </w:tr>
    </w:tbl>
    <w:p w:rsidR="005F2932" w:rsidRDefault="00FB313E" w:rsidP="007C284A">
      <w:pPr>
        <w:pStyle w:val="Heading2"/>
      </w:pPr>
      <w:bookmarkStart w:id="77" w:name="_Toc207695895"/>
      <w:bookmarkStart w:id="78" w:name="_Toc324413807"/>
      <w:r>
        <w:lastRenderedPageBreak/>
        <w:t xml:space="preserve">3.3 </w:t>
      </w:r>
      <w:r w:rsidR="005F2932">
        <w:t>Software Interface Requirements</w:t>
      </w:r>
      <w:bookmarkEnd w:id="77"/>
      <w:bookmarkEnd w:id="78"/>
      <w:r w:rsidR="006B4637">
        <w:t xml:space="preserve"> </w:t>
      </w:r>
    </w:p>
    <w:p w:rsidR="00B90A89" w:rsidRPr="00DE07D0" w:rsidRDefault="00B90A89" w:rsidP="00267F6F">
      <w:pPr>
        <w:pStyle w:val="Caption"/>
        <w:rPr>
          <w:rFonts w:eastAsia="Times New Roman"/>
          <w:sz w:val="27"/>
          <w:szCs w:val="27"/>
        </w:rPr>
      </w:pPr>
      <w:bookmarkStart w:id="79" w:name="_Toc324413848"/>
      <w:bookmarkStart w:id="80" w:name="_Toc207695896"/>
      <w:r>
        <w:t xml:space="preserve">Table </w:t>
      </w:r>
      <w:fldSimple w:instr=" SEQ Table \* ARABIC ">
        <w:r w:rsidR="00935552">
          <w:rPr>
            <w:noProof/>
          </w:rPr>
          <w:t>26</w:t>
        </w:r>
      </w:fldSimple>
      <w:r>
        <w:t xml:space="preserve">: SIR-1 </w:t>
      </w:r>
      <w:r w:rsidRPr="00DE07D0">
        <w:rPr>
          <w:rFonts w:eastAsia="Times New Roman"/>
        </w:rPr>
        <w:t>RESTful API</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7"/>
        <w:gridCol w:w="5649"/>
      </w:tblGrid>
      <w:tr w:rsidR="00B90A89" w:rsidRPr="00DE07D0" w:rsidTr="00B90A89">
        <w:tc>
          <w:tcPr>
            <w:tcW w:w="3435" w:type="dxa"/>
            <w:tcMar>
              <w:top w:w="0" w:type="dxa"/>
              <w:left w:w="105" w:type="dxa"/>
              <w:bottom w:w="0" w:type="dxa"/>
              <w:right w:w="105" w:type="dxa"/>
            </w:tcMar>
            <w:hideMark/>
          </w:tcPr>
          <w:p w:rsidR="00B90A89" w:rsidRPr="00DE07D0" w:rsidRDefault="00B90A89" w:rsidP="00E81040">
            <w:pPr>
              <w:spacing w:line="0" w:lineRule="atLeast"/>
              <w:jc w:val="both"/>
              <w:rPr>
                <w:rFonts w:eastAsia="Times New Roman" w:cs="Times New Roman"/>
                <w:szCs w:val="24"/>
                <w:lang w:eastAsia="en-US" w:bidi="ar-SA"/>
              </w:rPr>
            </w:pPr>
            <w:r>
              <w:rPr>
                <w:rFonts w:eastAsia="Times New Roman" w:cs="Times New Roman"/>
                <w:szCs w:val="24"/>
                <w:lang w:eastAsia="en-US" w:bidi="ar-SA"/>
              </w:rPr>
              <w:t>Software Interface Requirement:</w:t>
            </w:r>
          </w:p>
        </w:tc>
        <w:tc>
          <w:tcPr>
            <w:tcW w:w="5801" w:type="dxa"/>
            <w:tcMar>
              <w:top w:w="0" w:type="dxa"/>
              <w:left w:w="105" w:type="dxa"/>
              <w:bottom w:w="0" w:type="dxa"/>
              <w:right w:w="105" w:type="dxa"/>
            </w:tcMar>
            <w:hideMark/>
          </w:tcPr>
          <w:p w:rsidR="00B90A89" w:rsidRPr="00DE07D0" w:rsidRDefault="00B90A89" w:rsidP="00B90A89">
            <w:pPr>
              <w:spacing w:line="0" w:lineRule="atLeast"/>
              <w:rPr>
                <w:rFonts w:eastAsia="Times New Roman" w:cs="Times New Roman"/>
                <w:szCs w:val="24"/>
                <w:lang w:eastAsia="en-US" w:bidi="ar-SA"/>
              </w:rPr>
            </w:pPr>
            <w:r>
              <w:rPr>
                <w:rFonts w:eastAsia="Times New Roman" w:cs="Times New Roman"/>
                <w:szCs w:val="24"/>
                <w:lang w:eastAsia="en-US" w:bidi="ar-SA"/>
              </w:rPr>
              <w:t>SIR-1</w:t>
            </w:r>
            <w:r w:rsidRPr="00DE07D0">
              <w:rPr>
                <w:rFonts w:eastAsia="Times New Roman" w:cs="Times New Roman"/>
                <w:szCs w:val="24"/>
                <w:lang w:eastAsia="en-US" w:bidi="ar-SA"/>
              </w:rPr>
              <w:t>: RESTful API</w:t>
            </w:r>
          </w:p>
        </w:tc>
      </w:tr>
      <w:tr w:rsidR="00B90A89" w:rsidRPr="00DE07D0" w:rsidTr="00B90A89">
        <w:tc>
          <w:tcPr>
            <w:tcW w:w="3435" w:type="dxa"/>
            <w:tcMar>
              <w:top w:w="0" w:type="dxa"/>
              <w:left w:w="105" w:type="dxa"/>
              <w:bottom w:w="0" w:type="dxa"/>
              <w:right w:w="105" w:type="dxa"/>
            </w:tcMar>
            <w:hideMark/>
          </w:tcPr>
          <w:p w:rsidR="00B90A89" w:rsidRPr="00DE07D0" w:rsidRDefault="00B90A89" w:rsidP="00E8104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Description:</w:t>
            </w:r>
          </w:p>
        </w:tc>
        <w:tc>
          <w:tcPr>
            <w:tcW w:w="5801" w:type="dxa"/>
            <w:tcMar>
              <w:top w:w="0" w:type="dxa"/>
              <w:left w:w="105" w:type="dxa"/>
              <w:bottom w:w="0" w:type="dxa"/>
              <w:right w:w="105" w:type="dxa"/>
            </w:tcMar>
            <w:hideMark/>
          </w:tcPr>
          <w:p w:rsidR="00B90A89" w:rsidRPr="00DE07D0" w:rsidRDefault="008F5C05" w:rsidP="00E81040">
            <w:pPr>
              <w:spacing w:line="0" w:lineRule="atLeast"/>
              <w:jc w:val="both"/>
              <w:rPr>
                <w:rFonts w:eastAsia="Times New Roman" w:cs="Times New Roman"/>
                <w:szCs w:val="24"/>
                <w:lang w:eastAsia="en-US" w:bidi="ar-SA"/>
              </w:rPr>
            </w:pPr>
            <w:r>
              <w:rPr>
                <w:rFonts w:eastAsia="Times New Roman" w:cs="Times New Roman"/>
                <w:szCs w:val="24"/>
                <w:lang w:eastAsia="en-US" w:bidi="ar-SA"/>
              </w:rPr>
              <w:t>The system will expose all of its functionality via HTTP verbs, using a traditional RESTful API. This will be the primary interface used when the clinics communicate to each other.</w:t>
            </w:r>
          </w:p>
        </w:tc>
      </w:tr>
      <w:tr w:rsidR="00B90A89" w:rsidRPr="00DE07D0" w:rsidTr="00B90A89">
        <w:tc>
          <w:tcPr>
            <w:tcW w:w="3435" w:type="dxa"/>
            <w:tcMar>
              <w:top w:w="0" w:type="dxa"/>
              <w:left w:w="105" w:type="dxa"/>
              <w:bottom w:w="0" w:type="dxa"/>
              <w:right w:w="105" w:type="dxa"/>
            </w:tcMar>
            <w:hideMark/>
          </w:tcPr>
          <w:p w:rsidR="00B90A89" w:rsidRPr="00DE07D0" w:rsidRDefault="00B90A89" w:rsidP="00E8104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Priority:</w:t>
            </w:r>
          </w:p>
        </w:tc>
        <w:tc>
          <w:tcPr>
            <w:tcW w:w="5801" w:type="dxa"/>
            <w:tcMar>
              <w:top w:w="0" w:type="dxa"/>
              <w:left w:w="105" w:type="dxa"/>
              <w:bottom w:w="0" w:type="dxa"/>
              <w:right w:w="105" w:type="dxa"/>
            </w:tcMar>
            <w:hideMark/>
          </w:tcPr>
          <w:p w:rsidR="00B90A89" w:rsidRPr="00DE07D0" w:rsidRDefault="00B90A89" w:rsidP="00E81040">
            <w:pPr>
              <w:spacing w:line="0" w:lineRule="atLeast"/>
              <w:jc w:val="both"/>
              <w:rPr>
                <w:rFonts w:eastAsia="Times New Roman" w:cs="Times New Roman"/>
                <w:szCs w:val="24"/>
                <w:lang w:eastAsia="en-US" w:bidi="ar-SA"/>
              </w:rPr>
            </w:pPr>
            <w:r>
              <w:rPr>
                <w:rFonts w:eastAsia="Times New Roman" w:cs="Times New Roman"/>
                <w:szCs w:val="24"/>
                <w:lang w:eastAsia="en-US" w:bidi="ar-SA"/>
              </w:rPr>
              <w:t>M</w:t>
            </w:r>
            <w:r w:rsidRPr="00DE07D0">
              <w:rPr>
                <w:rFonts w:eastAsia="Times New Roman" w:cs="Times New Roman"/>
                <w:szCs w:val="24"/>
                <w:lang w:eastAsia="en-US" w:bidi="ar-SA"/>
              </w:rPr>
              <w:t xml:space="preserve"> (</w:t>
            </w:r>
            <w:r>
              <w:rPr>
                <w:rFonts w:eastAsia="Times New Roman" w:cs="Times New Roman"/>
                <w:szCs w:val="24"/>
                <w:lang w:eastAsia="en-US" w:bidi="ar-SA"/>
              </w:rPr>
              <w:t>Must</w:t>
            </w:r>
            <w:r w:rsidRPr="00DE07D0">
              <w:rPr>
                <w:rFonts w:eastAsia="Times New Roman" w:cs="Times New Roman"/>
                <w:szCs w:val="24"/>
                <w:lang w:eastAsia="en-US" w:bidi="ar-SA"/>
              </w:rPr>
              <w:t xml:space="preserve"> have)</w:t>
            </w:r>
          </w:p>
        </w:tc>
      </w:tr>
    </w:tbl>
    <w:p w:rsidR="00177F79" w:rsidRDefault="00177F79" w:rsidP="005B2112">
      <w:pPr>
        <w:pStyle w:val="NormalWeb"/>
        <w:spacing w:before="0" w:beforeAutospacing="0" w:after="0" w:afterAutospacing="0"/>
        <w:jc w:val="both"/>
        <w:rPr>
          <w:color w:val="000000"/>
        </w:rPr>
      </w:pPr>
    </w:p>
    <w:p w:rsidR="005F2932" w:rsidRPr="003A2C00" w:rsidRDefault="00150879" w:rsidP="00F835B6">
      <w:pPr>
        <w:pStyle w:val="Heading1"/>
      </w:pPr>
      <w:r>
        <w:br w:type="page"/>
      </w:r>
      <w:bookmarkStart w:id="81" w:name="_Toc324413808"/>
      <w:r w:rsidR="00FF477A" w:rsidRPr="003A2C00">
        <w:lastRenderedPageBreak/>
        <w:t xml:space="preserve">4. </w:t>
      </w:r>
      <w:r w:rsidR="00F44252" w:rsidRPr="003A2C00">
        <w:t>Process</w:t>
      </w:r>
      <w:r w:rsidR="005F2932" w:rsidRPr="003A2C00">
        <w:t xml:space="preserve"> Requirements</w:t>
      </w:r>
      <w:bookmarkEnd w:id="80"/>
      <w:bookmarkEnd w:id="81"/>
    </w:p>
    <w:p w:rsidR="00820F42" w:rsidRDefault="00820F42" w:rsidP="00820F42">
      <w:pPr>
        <w:jc w:val="both"/>
      </w:pPr>
      <w:bookmarkStart w:id="82" w:name="_Toc207695897"/>
      <w:r>
        <w:t>This section contains requirements pertaining to the execution of the software development project.</w:t>
      </w:r>
    </w:p>
    <w:p w:rsidR="00EF74AE" w:rsidRDefault="00EF74AE" w:rsidP="00820F42">
      <w:pPr>
        <w:jc w:val="both"/>
      </w:pPr>
    </w:p>
    <w:p w:rsidR="00EF74AE" w:rsidRDefault="00EF74AE" w:rsidP="00F835B6">
      <w:pPr>
        <w:pStyle w:val="Heading2"/>
      </w:pPr>
      <w:bookmarkStart w:id="83" w:name="_Toc324413809"/>
      <w:r>
        <w:t>4.</w:t>
      </w:r>
      <w:r w:rsidR="005727BA">
        <w:t>1</w:t>
      </w:r>
      <w:r>
        <w:t>. Budget and Schedule Requirements</w:t>
      </w:r>
      <w:bookmarkEnd w:id="83"/>
    </w:p>
    <w:p w:rsidR="008344A7" w:rsidRPr="008344A7" w:rsidRDefault="008344A7" w:rsidP="00267F6F">
      <w:pPr>
        <w:pStyle w:val="Caption"/>
        <w:rPr>
          <w:rFonts w:eastAsia="Times New Roman"/>
          <w:sz w:val="27"/>
          <w:szCs w:val="27"/>
        </w:rPr>
      </w:pPr>
      <w:bookmarkStart w:id="84" w:name="_Toc324413849"/>
      <w:r>
        <w:t xml:space="preserve">Table </w:t>
      </w:r>
      <w:fldSimple w:instr=" SEQ Table \* ARABIC ">
        <w:r w:rsidR="00935552">
          <w:rPr>
            <w:noProof/>
          </w:rPr>
          <w:t>27</w:t>
        </w:r>
      </w:fldSimple>
      <w:r>
        <w:t xml:space="preserve">: </w:t>
      </w:r>
      <w:r w:rsidRPr="008344A7">
        <w:rPr>
          <w:rFonts w:eastAsia="Times New Roman"/>
        </w:rPr>
        <w:t>Schedule of 28 Weeks</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7228"/>
      </w:tblGrid>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Process Requirement:</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PRC-1: Schedule of 28 weeks</w:t>
            </w:r>
          </w:p>
        </w:tc>
      </w:tr>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Description:</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 xml:space="preserve">The project schedule is 28 work weeks based on CS423/CS424 course schedule. It is roughly 14 weeks in the fall semester, and </w:t>
            </w:r>
            <w:r w:rsidR="00BF2BAD">
              <w:rPr>
                <w:rFonts w:eastAsia="Times New Roman" w:cs="Times New Roman"/>
                <w:szCs w:val="24"/>
                <w:lang w:eastAsia="en-US" w:bidi="ar-SA"/>
              </w:rPr>
              <w:t>14 weeks in the spring semester, concluding in May 2012.</w:t>
            </w:r>
          </w:p>
        </w:tc>
      </w:tr>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Priority:</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M(Must have)</w:t>
            </w:r>
          </w:p>
        </w:tc>
      </w:tr>
    </w:tbl>
    <w:p w:rsidR="008344A7" w:rsidRPr="008344A7" w:rsidRDefault="008344A7" w:rsidP="00267F6F">
      <w:pPr>
        <w:pStyle w:val="Caption"/>
        <w:rPr>
          <w:rFonts w:eastAsia="Times New Roman"/>
          <w:sz w:val="27"/>
          <w:szCs w:val="27"/>
        </w:rPr>
      </w:pPr>
      <w:bookmarkStart w:id="85" w:name="_Toc324413850"/>
      <w:r>
        <w:t xml:space="preserve">Table </w:t>
      </w:r>
      <w:fldSimple w:instr=" SEQ Table \* ARABIC ">
        <w:r w:rsidR="00935552">
          <w:rPr>
            <w:noProof/>
          </w:rPr>
          <w:t>28</w:t>
        </w:r>
      </w:fldSimple>
      <w:r>
        <w:t xml:space="preserve">: </w:t>
      </w:r>
      <w:r w:rsidRPr="008344A7">
        <w:rPr>
          <w:rFonts w:eastAsia="Times New Roman"/>
        </w:rPr>
        <w:t>No Monetary Budget</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6102"/>
      </w:tblGrid>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Project Requirement:</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PRC-2: No monetary budget</w:t>
            </w:r>
          </w:p>
        </w:tc>
      </w:tr>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Description:</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The client does not have a monetary budget for development.</w:t>
            </w:r>
          </w:p>
        </w:tc>
      </w:tr>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Priority:</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M (Must have)</w:t>
            </w:r>
          </w:p>
        </w:tc>
      </w:tr>
    </w:tbl>
    <w:p w:rsidR="00820F42" w:rsidRDefault="001433A3" w:rsidP="00346CFB">
      <w:pPr>
        <w:pStyle w:val="Heading2"/>
      </w:pPr>
      <w:bookmarkStart w:id="86" w:name="_Toc207695904"/>
      <w:r>
        <w:br/>
      </w:r>
      <w:bookmarkStart w:id="87" w:name="_Toc324413810"/>
      <w:r w:rsidR="00820F42">
        <w:t>4.2. Documentation Requirements</w:t>
      </w:r>
      <w:bookmarkEnd w:id="86"/>
      <w:bookmarkEnd w:id="87"/>
    </w:p>
    <w:p w:rsidR="008344A7" w:rsidRPr="008344A7" w:rsidRDefault="008344A7" w:rsidP="00267F6F">
      <w:pPr>
        <w:pStyle w:val="Caption"/>
        <w:rPr>
          <w:sz w:val="27"/>
          <w:szCs w:val="27"/>
        </w:rPr>
      </w:pPr>
      <w:bookmarkStart w:id="88" w:name="_Toc324413851"/>
      <w:r>
        <w:t xml:space="preserve">Table </w:t>
      </w:r>
      <w:fldSimple w:instr=" SEQ Table \* ARABIC ">
        <w:r w:rsidR="00935552">
          <w:rPr>
            <w:noProof/>
          </w:rPr>
          <w:t>29</w:t>
        </w:r>
      </w:fldSimple>
      <w:r>
        <w:t xml:space="preserve">: </w:t>
      </w:r>
      <w:r w:rsidRPr="008344A7">
        <w:t>Traditional Senior Design Documentation</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7294"/>
      </w:tblGrid>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color w:val="000000"/>
                <w:szCs w:val="24"/>
                <w:lang w:eastAsia="en-US" w:bidi="ar-SA"/>
              </w:rPr>
              <w:t>Project Requirement:</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color w:val="000000"/>
                <w:szCs w:val="24"/>
                <w:lang w:eastAsia="en-US" w:bidi="ar-SA"/>
              </w:rPr>
              <w:t>PRC-3: Traditional Senior Design Documents</w:t>
            </w:r>
          </w:p>
        </w:tc>
      </w:tr>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color w:val="000000"/>
                <w:szCs w:val="24"/>
                <w:lang w:eastAsia="en-US" w:bidi="ar-SA"/>
              </w:rPr>
              <w:t>Description:</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color w:val="000000"/>
                <w:szCs w:val="24"/>
                <w:lang w:eastAsia="en-US" w:bidi="ar-SA"/>
              </w:rPr>
              <w:t>OCD, SSRD, and SSAD documents will be created along with the Senior Design schedule. This will involve multiple iterations of each document, in addition to independent verification and validation (IV&amp;V) with other project teams.</w:t>
            </w:r>
          </w:p>
        </w:tc>
      </w:tr>
      <w:tr w:rsidR="008344A7" w:rsidRPr="008344A7" w:rsidTr="008344A7">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color w:val="000000"/>
                <w:szCs w:val="24"/>
                <w:lang w:eastAsia="en-US" w:bidi="ar-SA"/>
              </w:rPr>
              <w:t>Priority:</w:t>
            </w:r>
          </w:p>
        </w:tc>
        <w:tc>
          <w:tcPr>
            <w:tcW w:w="0" w:type="auto"/>
            <w:tcMar>
              <w:top w:w="105" w:type="dxa"/>
              <w:left w:w="105" w:type="dxa"/>
              <w:bottom w:w="105"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color w:val="000000"/>
                <w:szCs w:val="24"/>
                <w:lang w:eastAsia="en-US" w:bidi="ar-SA"/>
              </w:rPr>
              <w:t>M(Must have)</w:t>
            </w:r>
          </w:p>
        </w:tc>
      </w:tr>
    </w:tbl>
    <w:p w:rsidR="00820F42" w:rsidRDefault="00820F42" w:rsidP="00820F42">
      <w:pPr>
        <w:jc w:val="both"/>
      </w:pPr>
    </w:p>
    <w:p w:rsidR="00E22FAE" w:rsidRPr="00E22FAE" w:rsidRDefault="003D3FE9" w:rsidP="00346CFB">
      <w:pPr>
        <w:pStyle w:val="Heading2"/>
      </w:pPr>
      <w:bookmarkStart w:id="89" w:name="_Toc324413811"/>
      <w:r>
        <w:t>4.</w:t>
      </w:r>
      <w:r w:rsidR="007B0C80">
        <w:t>3</w:t>
      </w:r>
      <w:r w:rsidR="00F44252">
        <w:t>.</w:t>
      </w:r>
      <w:r>
        <w:t xml:space="preserve"> </w:t>
      </w:r>
      <w:r w:rsidR="005F2932">
        <w:t>Tools Requirements</w:t>
      </w:r>
      <w:bookmarkEnd w:id="82"/>
      <w:bookmarkEnd w:id="89"/>
      <w:r w:rsidR="0002241C">
        <w:t xml:space="preserve"> </w:t>
      </w:r>
    </w:p>
    <w:p w:rsidR="00DF6E79" w:rsidRDefault="00DF6E79" w:rsidP="00DF6E79">
      <w:pPr>
        <w:jc w:val="both"/>
      </w:pPr>
      <w:bookmarkStart w:id="90" w:name="_Toc206991623"/>
      <w:r>
        <w:t>T</w:t>
      </w:r>
      <w:r w:rsidR="008344A7">
        <w:t>his section lists tools</w:t>
      </w:r>
      <w:r>
        <w:t xml:space="preserve"> that are required to be used in the execution of the project.</w:t>
      </w:r>
    </w:p>
    <w:p w:rsidR="008344A7" w:rsidRDefault="008344A7" w:rsidP="00DF6E79">
      <w:pPr>
        <w:jc w:val="both"/>
      </w:pPr>
    </w:p>
    <w:p w:rsidR="008344A7" w:rsidRPr="008344A7" w:rsidRDefault="008344A7" w:rsidP="00267F6F">
      <w:pPr>
        <w:pStyle w:val="Caption"/>
        <w:rPr>
          <w:sz w:val="27"/>
          <w:szCs w:val="27"/>
        </w:rPr>
      </w:pPr>
      <w:bookmarkStart w:id="91" w:name="_Toc324413852"/>
      <w:bookmarkEnd w:id="90"/>
      <w:r>
        <w:lastRenderedPageBreak/>
        <w:t xml:space="preserve">Table </w:t>
      </w:r>
      <w:fldSimple w:instr=" SEQ Table \* ARABIC ">
        <w:r w:rsidR="00935552">
          <w:rPr>
            <w:noProof/>
          </w:rPr>
          <w:t>30</w:t>
        </w:r>
      </w:fldSimple>
      <w:r>
        <w:t xml:space="preserve">: </w:t>
      </w:r>
      <w:r w:rsidRPr="008344A7">
        <w:t>Eclipse as the Interface Development Environment</w:t>
      </w:r>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7248"/>
      </w:tblGrid>
      <w:tr w:rsidR="007E2F27" w:rsidRPr="008344A7" w:rsidTr="008344A7">
        <w:tc>
          <w:tcPr>
            <w:tcW w:w="0" w:type="auto"/>
            <w:tcMar>
              <w:top w:w="0" w:type="dxa"/>
              <w:left w:w="105" w:type="dxa"/>
              <w:bottom w:w="0"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Process Requirement:</w:t>
            </w:r>
          </w:p>
        </w:tc>
        <w:tc>
          <w:tcPr>
            <w:tcW w:w="0" w:type="auto"/>
            <w:tcMar>
              <w:top w:w="0" w:type="dxa"/>
              <w:left w:w="105" w:type="dxa"/>
              <w:bottom w:w="0" w:type="dxa"/>
              <w:right w:w="105" w:type="dxa"/>
            </w:tcMar>
            <w:hideMark/>
          </w:tcPr>
          <w:p w:rsidR="008344A7" w:rsidRPr="008344A7" w:rsidRDefault="008344A7" w:rsidP="00D11D1B">
            <w:pPr>
              <w:spacing w:line="0" w:lineRule="atLeast"/>
              <w:jc w:val="center"/>
              <w:rPr>
                <w:rFonts w:eastAsia="Times New Roman" w:cs="Times New Roman"/>
                <w:szCs w:val="24"/>
                <w:lang w:eastAsia="en-US" w:bidi="ar-SA"/>
              </w:rPr>
            </w:pPr>
            <w:r w:rsidRPr="008344A7">
              <w:rPr>
                <w:rFonts w:eastAsia="Times New Roman" w:cs="Times New Roman"/>
                <w:szCs w:val="24"/>
                <w:lang w:eastAsia="en-US" w:bidi="ar-SA"/>
              </w:rPr>
              <w:t>PR</w:t>
            </w:r>
            <w:r w:rsidR="00D11D1B">
              <w:rPr>
                <w:rFonts w:eastAsia="Times New Roman" w:cs="Times New Roman"/>
                <w:szCs w:val="24"/>
                <w:lang w:eastAsia="en-US" w:bidi="ar-SA"/>
              </w:rPr>
              <w:t>C</w:t>
            </w:r>
            <w:r w:rsidRPr="008344A7">
              <w:rPr>
                <w:rFonts w:eastAsia="Times New Roman" w:cs="Times New Roman"/>
                <w:szCs w:val="24"/>
                <w:lang w:eastAsia="en-US" w:bidi="ar-SA"/>
              </w:rPr>
              <w:t>-</w:t>
            </w:r>
            <w:r w:rsidR="00D11D1B">
              <w:rPr>
                <w:rFonts w:eastAsia="Times New Roman" w:cs="Times New Roman"/>
                <w:szCs w:val="24"/>
                <w:lang w:eastAsia="en-US" w:bidi="ar-SA"/>
              </w:rPr>
              <w:t>4</w:t>
            </w:r>
            <w:r w:rsidRPr="008344A7">
              <w:rPr>
                <w:rFonts w:eastAsia="Times New Roman" w:cs="Times New Roman"/>
                <w:szCs w:val="24"/>
                <w:lang w:eastAsia="en-US" w:bidi="ar-SA"/>
              </w:rPr>
              <w:t>: Eclipse as the Integrated Development Environment (IDE)</w:t>
            </w:r>
          </w:p>
        </w:tc>
      </w:tr>
      <w:tr w:rsidR="007E2F27" w:rsidRPr="008344A7" w:rsidTr="008344A7">
        <w:tc>
          <w:tcPr>
            <w:tcW w:w="0" w:type="auto"/>
            <w:tcMar>
              <w:top w:w="0" w:type="dxa"/>
              <w:left w:w="105" w:type="dxa"/>
              <w:bottom w:w="0"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8344A7" w:rsidRPr="008344A7" w:rsidRDefault="008344A7" w:rsidP="00810899">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 xml:space="preserve">All development will be done using Eclipse and OpenMRS related add-ons. </w:t>
            </w:r>
            <w:r w:rsidR="007E2F27">
              <w:rPr>
                <w:rFonts w:eastAsia="Times New Roman" w:cs="Times New Roman"/>
                <w:szCs w:val="24"/>
                <w:lang w:eastAsia="en-US" w:bidi="ar-SA"/>
              </w:rPr>
              <w:t>The OpenMRS development environment requires a large assortment of Eclipse plug-ins, documented on the OpenMRS wiki.</w:t>
            </w:r>
          </w:p>
        </w:tc>
      </w:tr>
      <w:tr w:rsidR="007E2F27" w:rsidRPr="008344A7" w:rsidTr="008344A7">
        <w:tc>
          <w:tcPr>
            <w:tcW w:w="0" w:type="auto"/>
            <w:tcMar>
              <w:top w:w="0" w:type="dxa"/>
              <w:left w:w="105" w:type="dxa"/>
              <w:bottom w:w="0"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8344A7" w:rsidRPr="008344A7" w:rsidRDefault="008344A7" w:rsidP="008344A7">
            <w:pPr>
              <w:spacing w:line="0" w:lineRule="atLeast"/>
              <w:jc w:val="both"/>
              <w:rPr>
                <w:rFonts w:eastAsia="Times New Roman" w:cs="Times New Roman"/>
                <w:szCs w:val="24"/>
                <w:lang w:eastAsia="en-US" w:bidi="ar-SA"/>
              </w:rPr>
            </w:pPr>
            <w:r w:rsidRPr="008344A7">
              <w:rPr>
                <w:rFonts w:eastAsia="Times New Roman" w:cs="Times New Roman"/>
                <w:szCs w:val="24"/>
                <w:lang w:eastAsia="en-US" w:bidi="ar-SA"/>
              </w:rPr>
              <w:t>M (Must have)</w:t>
            </w:r>
          </w:p>
        </w:tc>
      </w:tr>
    </w:tbl>
    <w:p w:rsidR="005F2932" w:rsidRDefault="005F2932" w:rsidP="002C58F5">
      <w:pPr>
        <w:jc w:val="both"/>
        <w:rPr>
          <w:b/>
          <w:bCs/>
        </w:rPr>
      </w:pPr>
    </w:p>
    <w:p w:rsidR="005F2932" w:rsidRDefault="005F2932" w:rsidP="002C58F5">
      <w:pPr>
        <w:jc w:val="both"/>
      </w:pPr>
    </w:p>
    <w:p w:rsidR="005F2932" w:rsidRDefault="000D0825" w:rsidP="00346CFB">
      <w:pPr>
        <w:pStyle w:val="Heading2"/>
      </w:pPr>
      <w:bookmarkStart w:id="92" w:name="_Toc207695902"/>
      <w:bookmarkStart w:id="93" w:name="_Toc324413812"/>
      <w:r>
        <w:t>4.</w:t>
      </w:r>
      <w:r w:rsidR="007B0C80">
        <w:t>4</w:t>
      </w:r>
      <w:r>
        <w:t xml:space="preserve">. </w:t>
      </w:r>
      <w:r w:rsidR="005F2932">
        <w:t>Deployment</w:t>
      </w:r>
      <w:r w:rsidR="007B0C80">
        <w:t>/Transition</w:t>
      </w:r>
      <w:r w:rsidR="005F2932">
        <w:t xml:space="preserve"> Requirements</w:t>
      </w:r>
      <w:bookmarkEnd w:id="92"/>
      <w:bookmarkEnd w:id="93"/>
      <w:r w:rsidR="0002241C">
        <w:t xml:space="preserve"> </w:t>
      </w:r>
    </w:p>
    <w:p w:rsidR="00DC1A9D" w:rsidRDefault="00DC1A9D" w:rsidP="00DC1A9D">
      <w:pPr>
        <w:jc w:val="both"/>
      </w:pPr>
      <w:bookmarkStart w:id="94" w:name="_Toc206991632"/>
      <w:r>
        <w:t>This section lists and describes requirements, if any, relating to the deployment of the project’s products to the client organization. The following are examples:</w:t>
      </w:r>
    </w:p>
    <w:p w:rsidR="005F2932" w:rsidRPr="00DF1B18" w:rsidRDefault="004E558B" w:rsidP="00267F6F">
      <w:pPr>
        <w:pStyle w:val="Caption"/>
      </w:pPr>
      <w:bookmarkStart w:id="95" w:name="_Toc324413853"/>
      <w:bookmarkEnd w:id="94"/>
      <w:r>
        <w:t xml:space="preserve">Table </w:t>
      </w:r>
      <w:fldSimple w:instr=" SEQ Table \* ARABIC ">
        <w:r w:rsidR="00935552">
          <w:rPr>
            <w:noProof/>
          </w:rPr>
          <w:t>31</w:t>
        </w:r>
      </w:fldSimple>
      <w:r>
        <w:t xml:space="preserve">: </w:t>
      </w:r>
      <w:r w:rsidRPr="00DF1B18">
        <w:t xml:space="preserve">Delivery of Final Product </w:t>
      </w:r>
      <w:r>
        <w:t>in OpenMRS Module Repository</w:t>
      </w:r>
      <w:bookmarkEnd w:id="95"/>
    </w:p>
    <w:tbl>
      <w:tblPr>
        <w:tblW w:w="9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749"/>
        <w:gridCol w:w="6707"/>
      </w:tblGrid>
      <w:tr w:rsidR="005F2932" w:rsidRPr="004E558B">
        <w:tc>
          <w:tcPr>
            <w:tcW w:w="2749" w:type="dxa"/>
          </w:tcPr>
          <w:p w:rsidR="005F2932" w:rsidRPr="004E558B" w:rsidRDefault="00F50D51" w:rsidP="002C58F5">
            <w:pPr>
              <w:jc w:val="both"/>
            </w:pPr>
            <w:r w:rsidRPr="004E558B">
              <w:t>Process Requirement:</w:t>
            </w:r>
          </w:p>
        </w:tc>
        <w:tc>
          <w:tcPr>
            <w:tcW w:w="6707" w:type="dxa"/>
          </w:tcPr>
          <w:p w:rsidR="005F2932" w:rsidRPr="004E558B" w:rsidRDefault="00A30266" w:rsidP="00BF2BAD">
            <w:pPr>
              <w:jc w:val="both"/>
            </w:pPr>
            <w:r w:rsidRPr="004E558B">
              <w:t>PR-</w:t>
            </w:r>
            <w:r w:rsidR="00944D1C" w:rsidRPr="004E558B">
              <w:t>1</w:t>
            </w:r>
            <w:r w:rsidR="005F2932" w:rsidRPr="004E558B">
              <w:t xml:space="preserve">: </w:t>
            </w:r>
            <w:r w:rsidR="00BF2BAD">
              <w:t>Delivery of Final Product to Clients</w:t>
            </w:r>
          </w:p>
        </w:tc>
      </w:tr>
      <w:tr w:rsidR="005F2932" w:rsidRPr="004E558B">
        <w:tc>
          <w:tcPr>
            <w:tcW w:w="2749" w:type="dxa"/>
          </w:tcPr>
          <w:p w:rsidR="005F2932" w:rsidRPr="004E558B" w:rsidRDefault="005F2932" w:rsidP="002C58F5">
            <w:pPr>
              <w:jc w:val="both"/>
            </w:pPr>
            <w:r w:rsidRPr="004E558B">
              <w:t>Description:</w:t>
            </w:r>
          </w:p>
        </w:tc>
        <w:tc>
          <w:tcPr>
            <w:tcW w:w="6707" w:type="dxa"/>
          </w:tcPr>
          <w:p w:rsidR="005F2932" w:rsidRPr="004E558B" w:rsidRDefault="004E558B" w:rsidP="00BF2BAD">
            <w:pPr>
              <w:pStyle w:val="NormalWeb"/>
              <w:spacing w:before="0" w:beforeAutospacing="0" w:after="0" w:afterAutospacing="0"/>
              <w:jc w:val="both"/>
              <w:rPr>
                <w:sz w:val="27"/>
                <w:szCs w:val="27"/>
              </w:rPr>
            </w:pPr>
            <w:r w:rsidRPr="004E558B">
              <w:t xml:space="preserve">The system will be </w:t>
            </w:r>
            <w:r w:rsidR="00BF2BAD">
              <w:t>delivered to Professor Duggan and Professor Friedman, the clients, who will be shown how to properly use it. They will be responsible for ensuring it gets deployed in Africa.</w:t>
            </w:r>
          </w:p>
        </w:tc>
      </w:tr>
      <w:tr w:rsidR="005F2932" w:rsidRPr="004E558B">
        <w:tc>
          <w:tcPr>
            <w:tcW w:w="2749" w:type="dxa"/>
          </w:tcPr>
          <w:p w:rsidR="005F2932" w:rsidRPr="004E558B" w:rsidRDefault="005F2932" w:rsidP="002C58F5">
            <w:pPr>
              <w:jc w:val="both"/>
            </w:pPr>
            <w:r w:rsidRPr="004E558B">
              <w:t>Priority:</w:t>
            </w:r>
          </w:p>
        </w:tc>
        <w:tc>
          <w:tcPr>
            <w:tcW w:w="6707" w:type="dxa"/>
          </w:tcPr>
          <w:p w:rsidR="005F2932" w:rsidRPr="004E558B" w:rsidRDefault="005F2932" w:rsidP="002C58F5">
            <w:pPr>
              <w:jc w:val="both"/>
            </w:pPr>
            <w:r w:rsidRPr="004E558B">
              <w:t>M (Must have)</w:t>
            </w:r>
          </w:p>
        </w:tc>
      </w:tr>
    </w:tbl>
    <w:p w:rsidR="005F2932" w:rsidRPr="004E558B" w:rsidRDefault="00944D1C" w:rsidP="00267F6F">
      <w:pPr>
        <w:pStyle w:val="Caption"/>
      </w:pPr>
      <w:bookmarkStart w:id="96" w:name="_Toc324413854"/>
      <w:r w:rsidRPr="004E558B">
        <w:t xml:space="preserve">Table </w:t>
      </w:r>
      <w:fldSimple w:instr=" SEQ Table \* ARABIC ">
        <w:r w:rsidR="00935552">
          <w:rPr>
            <w:noProof/>
          </w:rPr>
          <w:t>32</w:t>
        </w:r>
      </w:fldSimple>
      <w:r w:rsidRPr="004E558B">
        <w:t>: Skills Required of System Maintainer</w:t>
      </w:r>
      <w:bookmarkEnd w:id="96"/>
    </w:p>
    <w:tbl>
      <w:tblPr>
        <w:tblW w:w="9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749"/>
        <w:gridCol w:w="6707"/>
      </w:tblGrid>
      <w:tr w:rsidR="005F2932" w:rsidRPr="004E558B">
        <w:tc>
          <w:tcPr>
            <w:tcW w:w="2749" w:type="dxa"/>
          </w:tcPr>
          <w:p w:rsidR="005F2932" w:rsidRPr="004E558B" w:rsidRDefault="003E6C22" w:rsidP="002C58F5">
            <w:pPr>
              <w:jc w:val="both"/>
            </w:pPr>
            <w:r w:rsidRPr="004E558B">
              <w:t>Process Requirement:</w:t>
            </w:r>
          </w:p>
        </w:tc>
        <w:tc>
          <w:tcPr>
            <w:tcW w:w="6707" w:type="dxa"/>
          </w:tcPr>
          <w:p w:rsidR="005F2932" w:rsidRPr="004E558B" w:rsidRDefault="00431FA0" w:rsidP="00944D1C">
            <w:pPr>
              <w:jc w:val="both"/>
            </w:pPr>
            <w:r w:rsidRPr="004E558B">
              <w:t>PR-</w:t>
            </w:r>
            <w:r w:rsidR="00944D1C" w:rsidRPr="004E558B">
              <w:t>2</w:t>
            </w:r>
            <w:r w:rsidR="005F2932" w:rsidRPr="004E558B">
              <w:t xml:space="preserve">: </w:t>
            </w:r>
            <w:r w:rsidRPr="004E558B">
              <w:t>Skills Required of System Maintainer</w:t>
            </w:r>
          </w:p>
        </w:tc>
      </w:tr>
      <w:tr w:rsidR="005F2932" w:rsidRPr="004E558B">
        <w:tc>
          <w:tcPr>
            <w:tcW w:w="2749" w:type="dxa"/>
          </w:tcPr>
          <w:p w:rsidR="005F2932" w:rsidRPr="004E558B" w:rsidRDefault="005F2932" w:rsidP="002C58F5">
            <w:pPr>
              <w:jc w:val="both"/>
            </w:pPr>
            <w:r w:rsidRPr="004E558B">
              <w:t>Description:</w:t>
            </w:r>
          </w:p>
        </w:tc>
        <w:tc>
          <w:tcPr>
            <w:tcW w:w="6707" w:type="dxa"/>
          </w:tcPr>
          <w:p w:rsidR="005F2932" w:rsidRPr="004E558B" w:rsidRDefault="00431FA0" w:rsidP="00944D1C">
            <w:pPr>
              <w:jc w:val="both"/>
            </w:pPr>
            <w:r w:rsidRPr="004E558B">
              <w:t>The system’s maintainer</w:t>
            </w:r>
            <w:r w:rsidR="005F2932" w:rsidRPr="004E558B">
              <w:t xml:space="preserve"> should know </w:t>
            </w:r>
            <w:r w:rsidR="00944D1C" w:rsidRPr="004E558B">
              <w:t>how to use OpenMRS, how to install OpenMRS modules, and have basic knowledge of networking (IP addresses and host names).</w:t>
            </w:r>
            <w:r w:rsidR="00BF2BAD">
              <w:t xml:space="preserve"> In order to add features or further develop the system, knowledge of Eclipse, Maven, and Java will also be required.</w:t>
            </w:r>
          </w:p>
        </w:tc>
      </w:tr>
      <w:tr w:rsidR="005F2932" w:rsidRPr="004E558B">
        <w:tc>
          <w:tcPr>
            <w:tcW w:w="2749" w:type="dxa"/>
          </w:tcPr>
          <w:p w:rsidR="005F2932" w:rsidRPr="004E558B" w:rsidRDefault="005F2932" w:rsidP="002C58F5">
            <w:pPr>
              <w:jc w:val="both"/>
            </w:pPr>
            <w:r w:rsidRPr="004E558B">
              <w:t>Priority:</w:t>
            </w:r>
          </w:p>
        </w:tc>
        <w:tc>
          <w:tcPr>
            <w:tcW w:w="6707" w:type="dxa"/>
          </w:tcPr>
          <w:p w:rsidR="005F2932" w:rsidRPr="004E558B" w:rsidRDefault="005F2932" w:rsidP="002C58F5">
            <w:pPr>
              <w:jc w:val="both"/>
            </w:pPr>
            <w:r w:rsidRPr="004E558B">
              <w:t>M (Must have)</w:t>
            </w:r>
          </w:p>
        </w:tc>
      </w:tr>
    </w:tbl>
    <w:p w:rsidR="005F2932" w:rsidRDefault="005F2932" w:rsidP="002C58F5">
      <w:pPr>
        <w:jc w:val="both"/>
      </w:pPr>
    </w:p>
    <w:p w:rsidR="005F2932" w:rsidRDefault="00185E34" w:rsidP="00FB2CB8">
      <w:pPr>
        <w:pStyle w:val="Heading2"/>
      </w:pPr>
      <w:bookmarkStart w:id="97" w:name="_Toc207695906"/>
      <w:bookmarkStart w:id="98" w:name="_Toc324413813"/>
      <w:bookmarkStart w:id="99" w:name="_Toc112322407"/>
      <w:bookmarkStart w:id="100" w:name="_Toc115881655"/>
      <w:r>
        <w:t>4.</w:t>
      </w:r>
      <w:r w:rsidR="008F54C3">
        <w:t>5</w:t>
      </w:r>
      <w:r>
        <w:t xml:space="preserve">. </w:t>
      </w:r>
      <w:r w:rsidR="005F2932">
        <w:t>Miscellaneous</w:t>
      </w:r>
      <w:r w:rsidR="00174AFC">
        <w:t>/Additional</w:t>
      </w:r>
      <w:r w:rsidR="005F2932">
        <w:t xml:space="preserve"> Requirements</w:t>
      </w:r>
      <w:bookmarkEnd w:id="97"/>
      <w:bookmarkEnd w:id="98"/>
    </w:p>
    <w:p w:rsidR="006077E5" w:rsidRDefault="006077E5" w:rsidP="00267F6F">
      <w:pPr>
        <w:pStyle w:val="Caption"/>
        <w:rPr>
          <w:sz w:val="27"/>
          <w:szCs w:val="27"/>
        </w:rPr>
      </w:pPr>
      <w:bookmarkStart w:id="101" w:name="_Toc324413855"/>
      <w:bookmarkStart w:id="102" w:name="_Toc207695907"/>
      <w:bookmarkEnd w:id="99"/>
      <w:bookmarkEnd w:id="100"/>
      <w:r>
        <w:t xml:space="preserve">Table </w:t>
      </w:r>
      <w:fldSimple w:instr=" SEQ Table \* ARABIC ">
        <w:r w:rsidR="00935552">
          <w:rPr>
            <w:noProof/>
          </w:rPr>
          <w:t>33</w:t>
        </w:r>
      </w:fldSimple>
      <w:r>
        <w:t>: Collaboration with Other Teams</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7"/>
        <w:gridCol w:w="5629"/>
      </w:tblGrid>
      <w:tr w:rsidR="00712419" w:rsidRPr="00712419" w:rsidTr="00712419">
        <w:tc>
          <w:tcPr>
            <w:tcW w:w="0" w:type="auto"/>
            <w:tcMar>
              <w:top w:w="0" w:type="dxa"/>
              <w:left w:w="105" w:type="dxa"/>
              <w:bottom w:w="0" w:type="dxa"/>
              <w:right w:w="105" w:type="dxa"/>
            </w:tcMar>
            <w:hideMark/>
          </w:tcPr>
          <w:p w:rsidR="006077E5" w:rsidRPr="00712419" w:rsidRDefault="006077E5">
            <w:pPr>
              <w:pStyle w:val="NormalWeb"/>
              <w:spacing w:before="0" w:beforeAutospacing="0" w:after="0" w:afterAutospacing="0" w:line="0" w:lineRule="atLeast"/>
              <w:jc w:val="both"/>
            </w:pPr>
            <w:r w:rsidRPr="00712419">
              <w:t>Miscellaneous/Additional Requirement:</w:t>
            </w:r>
          </w:p>
        </w:tc>
        <w:tc>
          <w:tcPr>
            <w:tcW w:w="0" w:type="auto"/>
            <w:tcMar>
              <w:top w:w="0" w:type="dxa"/>
              <w:left w:w="105" w:type="dxa"/>
              <w:bottom w:w="0" w:type="dxa"/>
              <w:right w:w="105" w:type="dxa"/>
            </w:tcMar>
            <w:hideMark/>
          </w:tcPr>
          <w:p w:rsidR="006077E5" w:rsidRPr="00712419" w:rsidRDefault="006077E5">
            <w:pPr>
              <w:pStyle w:val="NormalWeb"/>
              <w:spacing w:before="0" w:beforeAutospacing="0" w:after="0" w:afterAutospacing="0" w:line="0" w:lineRule="atLeast"/>
              <w:jc w:val="both"/>
            </w:pPr>
            <w:r w:rsidRPr="00712419">
              <w:t>MAR-1: Collaboration with Other Teams</w:t>
            </w:r>
          </w:p>
        </w:tc>
      </w:tr>
      <w:tr w:rsidR="00712419" w:rsidRPr="00712419" w:rsidTr="00712419">
        <w:tc>
          <w:tcPr>
            <w:tcW w:w="0" w:type="auto"/>
            <w:tcMar>
              <w:top w:w="0" w:type="dxa"/>
              <w:left w:w="105" w:type="dxa"/>
              <w:bottom w:w="0" w:type="dxa"/>
              <w:right w:w="105" w:type="dxa"/>
            </w:tcMar>
            <w:hideMark/>
          </w:tcPr>
          <w:p w:rsidR="006077E5" w:rsidRPr="00712419" w:rsidRDefault="006077E5">
            <w:pPr>
              <w:pStyle w:val="NormalWeb"/>
              <w:spacing w:before="0" w:beforeAutospacing="0" w:after="0" w:afterAutospacing="0" w:line="0" w:lineRule="atLeast"/>
              <w:jc w:val="both"/>
            </w:pPr>
            <w:r w:rsidRPr="00712419">
              <w:t>Description:</w:t>
            </w:r>
          </w:p>
        </w:tc>
        <w:tc>
          <w:tcPr>
            <w:tcW w:w="0" w:type="auto"/>
            <w:tcMar>
              <w:top w:w="0" w:type="dxa"/>
              <w:left w:w="105" w:type="dxa"/>
              <w:bottom w:w="0" w:type="dxa"/>
              <w:right w:w="105" w:type="dxa"/>
            </w:tcMar>
            <w:hideMark/>
          </w:tcPr>
          <w:p w:rsidR="006077E5" w:rsidRPr="00712419" w:rsidRDefault="006077E5">
            <w:pPr>
              <w:pStyle w:val="NormalWeb"/>
              <w:spacing w:before="0" w:beforeAutospacing="0" w:after="0" w:afterAutospacing="0" w:line="0" w:lineRule="atLeast"/>
              <w:jc w:val="both"/>
            </w:pPr>
            <w:r w:rsidRPr="00712419">
              <w:t>The team must collaborate with other senior design teams to verify and validate documentation.</w:t>
            </w:r>
          </w:p>
        </w:tc>
      </w:tr>
      <w:tr w:rsidR="00712419" w:rsidRPr="00712419" w:rsidTr="00712419">
        <w:tc>
          <w:tcPr>
            <w:tcW w:w="0" w:type="auto"/>
            <w:tcMar>
              <w:top w:w="0" w:type="dxa"/>
              <w:left w:w="105" w:type="dxa"/>
              <w:bottom w:w="0" w:type="dxa"/>
              <w:right w:w="105" w:type="dxa"/>
            </w:tcMar>
            <w:hideMark/>
          </w:tcPr>
          <w:p w:rsidR="006077E5" w:rsidRPr="00712419" w:rsidRDefault="006077E5">
            <w:pPr>
              <w:pStyle w:val="NormalWeb"/>
              <w:spacing w:before="0" w:beforeAutospacing="0" w:after="0" w:afterAutospacing="0" w:line="0" w:lineRule="atLeast"/>
              <w:jc w:val="both"/>
            </w:pPr>
            <w:r w:rsidRPr="00712419">
              <w:t>Priority:</w:t>
            </w:r>
          </w:p>
        </w:tc>
        <w:tc>
          <w:tcPr>
            <w:tcW w:w="0" w:type="auto"/>
            <w:tcMar>
              <w:top w:w="0" w:type="dxa"/>
              <w:left w:w="105" w:type="dxa"/>
              <w:bottom w:w="0" w:type="dxa"/>
              <w:right w:w="105" w:type="dxa"/>
            </w:tcMar>
            <w:hideMark/>
          </w:tcPr>
          <w:p w:rsidR="006077E5" w:rsidRPr="00712419" w:rsidRDefault="006077E5">
            <w:pPr>
              <w:pStyle w:val="NormalWeb"/>
              <w:spacing w:before="0" w:beforeAutospacing="0" w:after="0" w:afterAutospacing="0" w:line="0" w:lineRule="atLeast"/>
              <w:jc w:val="both"/>
            </w:pPr>
            <w:r w:rsidRPr="00712419">
              <w:t>M (Must have)</w:t>
            </w:r>
          </w:p>
        </w:tc>
      </w:tr>
    </w:tbl>
    <w:p w:rsidR="005F2932" w:rsidRDefault="00D617CD" w:rsidP="00D617CD">
      <w:pPr>
        <w:pStyle w:val="Heading1"/>
      </w:pPr>
      <w:r>
        <w:br w:type="page"/>
      </w:r>
      <w:bookmarkStart w:id="103" w:name="_Toc324413814"/>
      <w:r w:rsidR="00F060DD">
        <w:lastRenderedPageBreak/>
        <w:t>5</w:t>
      </w:r>
      <w:r w:rsidR="0047645A">
        <w:t xml:space="preserve">. </w:t>
      </w:r>
      <w:r w:rsidR="005F2932">
        <w:t>Evolutionary Requirements</w:t>
      </w:r>
      <w:bookmarkEnd w:id="102"/>
      <w:bookmarkEnd w:id="103"/>
    </w:p>
    <w:p w:rsidR="00DE07D0" w:rsidRPr="00AF6686" w:rsidRDefault="00DE07D0" w:rsidP="00DE07D0">
      <w:pPr>
        <w:pStyle w:val="NormalWeb"/>
        <w:spacing w:before="0" w:beforeAutospacing="0" w:after="0" w:afterAutospacing="0"/>
        <w:jc w:val="both"/>
        <w:rPr>
          <w:color w:val="000000"/>
        </w:rPr>
      </w:pPr>
      <w:bookmarkStart w:id="104" w:name="_Toc206989647"/>
      <w:bookmarkStart w:id="105" w:name="_Toc206989975"/>
      <w:bookmarkStart w:id="106" w:name="_Toc206989648"/>
      <w:bookmarkStart w:id="107" w:name="_Toc206989976"/>
      <w:bookmarkStart w:id="108" w:name="_Toc206989649"/>
      <w:bookmarkStart w:id="109" w:name="_Toc206989977"/>
      <w:bookmarkStart w:id="110" w:name="_Toc206989651"/>
      <w:bookmarkStart w:id="111" w:name="_Toc206989979"/>
      <w:bookmarkStart w:id="112" w:name="_Toc206989652"/>
      <w:bookmarkStart w:id="113" w:name="_Toc206989980"/>
      <w:bookmarkStart w:id="114" w:name="_Toc207695908"/>
      <w:bookmarkEnd w:id="104"/>
      <w:bookmarkEnd w:id="105"/>
      <w:bookmarkEnd w:id="106"/>
      <w:bookmarkEnd w:id="107"/>
      <w:bookmarkEnd w:id="108"/>
      <w:bookmarkEnd w:id="109"/>
      <w:bookmarkEnd w:id="110"/>
      <w:bookmarkEnd w:id="111"/>
      <w:bookmarkEnd w:id="112"/>
      <w:bookmarkEnd w:id="113"/>
      <w:r>
        <w:rPr>
          <w:color w:val="000000"/>
        </w:rPr>
        <w:t>This section lists any requirements which are outside the initial scope of the project but which are related and would be nic</w:t>
      </w:r>
      <w:r w:rsidR="00AF6686">
        <w:rPr>
          <w:color w:val="000000"/>
        </w:rPr>
        <w:t>e to implement if time permits.</w:t>
      </w:r>
    </w:p>
    <w:p w:rsidR="00DE07D0" w:rsidRPr="00DE07D0" w:rsidRDefault="00DE07D0" w:rsidP="00267F6F">
      <w:pPr>
        <w:pStyle w:val="Caption"/>
        <w:rPr>
          <w:rFonts w:eastAsia="Times New Roman"/>
          <w:sz w:val="27"/>
          <w:szCs w:val="27"/>
        </w:rPr>
      </w:pPr>
      <w:bookmarkStart w:id="115" w:name="_Ref310523157"/>
      <w:bookmarkStart w:id="116" w:name="_Toc324413856"/>
      <w:bookmarkEnd w:id="114"/>
      <w:r>
        <w:t xml:space="preserve">Table </w:t>
      </w:r>
      <w:fldSimple w:instr=" SEQ Table \* ARABIC ">
        <w:r w:rsidR="00935552">
          <w:rPr>
            <w:noProof/>
          </w:rPr>
          <w:t>34</w:t>
        </w:r>
      </w:fldSimple>
      <w:bookmarkEnd w:id="115"/>
      <w:r>
        <w:t xml:space="preserve">: </w:t>
      </w:r>
      <w:r w:rsidR="00C31ED3">
        <w:t xml:space="preserve">EFR-1 </w:t>
      </w:r>
      <w:r>
        <w:rPr>
          <w:rFonts w:eastAsia="Times New Roman"/>
        </w:rPr>
        <w:t>Secure System</w:t>
      </w:r>
      <w:r w:rsidRPr="00DE07D0">
        <w:rPr>
          <w:rFonts w:eastAsia="Times New Roman"/>
        </w:rPr>
        <w:t xml:space="preserve"> Backup</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4"/>
        <w:gridCol w:w="6642"/>
      </w:tblGrid>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Evolutionary Functional Requirement:</w:t>
            </w:r>
          </w:p>
        </w:tc>
        <w:tc>
          <w:tcPr>
            <w:tcW w:w="0" w:type="auto"/>
            <w:tcMar>
              <w:top w:w="0" w:type="dxa"/>
              <w:left w:w="105" w:type="dxa"/>
              <w:bottom w:w="0" w:type="dxa"/>
              <w:right w:w="105" w:type="dxa"/>
            </w:tcMar>
            <w:hideMark/>
          </w:tcPr>
          <w:p w:rsidR="00DE07D0" w:rsidRPr="00DE07D0" w:rsidRDefault="00DE07D0" w:rsidP="00DE07D0">
            <w:pPr>
              <w:spacing w:line="0" w:lineRule="atLeast"/>
              <w:jc w:val="center"/>
              <w:rPr>
                <w:rFonts w:eastAsia="Times New Roman" w:cs="Times New Roman"/>
                <w:szCs w:val="24"/>
                <w:lang w:eastAsia="en-US" w:bidi="ar-SA"/>
              </w:rPr>
            </w:pPr>
            <w:r w:rsidRPr="00DE07D0">
              <w:rPr>
                <w:rFonts w:eastAsia="Times New Roman" w:cs="Times New Roman"/>
                <w:szCs w:val="24"/>
                <w:lang w:eastAsia="en-US" w:bidi="ar-SA"/>
              </w:rPr>
              <w:t>EFR-1: Secure System Backup</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The system should have a backup capability which will save any preferences and data associated with the system, including the patient data received as well as the audit trail.</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S (Should have)</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Input(s):</w:t>
            </w:r>
          </w:p>
        </w:tc>
        <w:tc>
          <w:tcPr>
            <w:tcW w:w="0" w:type="auto"/>
            <w:tcMar>
              <w:top w:w="0" w:type="dxa"/>
              <w:left w:w="105" w:type="dxa"/>
              <w:bottom w:w="0" w:type="dxa"/>
              <w:right w:w="105" w:type="dxa"/>
            </w:tcMar>
            <w:hideMark/>
          </w:tcPr>
          <w:p w:rsidR="00DE07D0" w:rsidRPr="00DE07D0" w:rsidRDefault="00DE07D0" w:rsidP="00DE07D0">
            <w:pPr>
              <w:jc w:val="both"/>
              <w:rPr>
                <w:rFonts w:eastAsia="Times New Roman" w:cs="Times New Roman"/>
                <w:szCs w:val="24"/>
                <w:lang w:eastAsia="en-US" w:bidi="ar-SA"/>
              </w:rPr>
            </w:pPr>
            <w:r w:rsidRPr="00DE07D0">
              <w:rPr>
                <w:rFonts w:eastAsia="Times New Roman" w:cs="Times New Roman"/>
                <w:szCs w:val="24"/>
                <w:lang w:eastAsia="en-US" w:bidi="ar-SA"/>
              </w:rPr>
              <w:t>1. Administrator’s  request for a database backup on an appropriate user interface page</w:t>
            </w:r>
          </w:p>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2. Administrator’s specification of location on system server where backup is to be stored</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Source(s):</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Web form</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Output(s):</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Backup copy of the system’s database</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Destination(s):</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Location on destination server specified by the administrator</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Precondition(s):</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A user with administrative privileges has logged in and is on the proper user interface page for requesting a database backup</w:t>
            </w:r>
          </w:p>
        </w:tc>
      </w:tr>
      <w:tr w:rsidR="00DE07D0" w:rsidRPr="00DE07D0" w:rsidTr="00DE07D0">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Post condition(s):</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A copy of the system’s database exists at the location on the server specified by the administrator</w:t>
            </w:r>
          </w:p>
        </w:tc>
      </w:tr>
    </w:tbl>
    <w:p w:rsidR="000127A4" w:rsidRDefault="000713DD" w:rsidP="000127A4">
      <w:pPr>
        <w:keepNext/>
        <w:jc w:val="center"/>
      </w:pPr>
      <w:r>
        <w:rPr>
          <w:rFonts w:eastAsia="Times New Roman" w:cs="Times New Roman"/>
          <w:noProof/>
          <w:szCs w:val="24"/>
          <w:lang w:eastAsia="en-US" w:bidi="ar-SA"/>
        </w:rPr>
        <w:drawing>
          <wp:inline distT="0" distB="0" distL="0" distR="0">
            <wp:extent cx="4777740" cy="2788920"/>
            <wp:effectExtent l="0" t="0" r="0" b="0"/>
            <wp:docPr id="1" name="internal-source-marker_0.9279944798909128" descr="https://lh5.googleusercontent.com/ZaQDHJvWcraolgzzOReRTcS2TO6sg_OM_uUfhg-8AEa5NGHg8MR-L5CLv1gee2Dvl1YRJ-t_cLwrpgOOHgSbwTrdoNfdB-88u3vmuFeA_mc3N2v6G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al-source-marker_0.9279944798909128" descr="https://lh5.googleusercontent.com/ZaQDHJvWcraolgzzOReRTcS2TO6sg_OM_uUfhg-8AEa5NGHg8MR-L5CLv1gee2Dvl1YRJ-t_cLwrpgOOHgSbwTrdoNfdB-88u3vmuFeA_mc3N2v6GC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7740" cy="2788920"/>
                    </a:xfrm>
                    <a:prstGeom prst="rect">
                      <a:avLst/>
                    </a:prstGeom>
                    <a:noFill/>
                    <a:ln>
                      <a:noFill/>
                    </a:ln>
                  </pic:spPr>
                </pic:pic>
              </a:graphicData>
            </a:graphic>
          </wp:inline>
        </w:drawing>
      </w:r>
    </w:p>
    <w:p w:rsidR="000127A4" w:rsidRPr="000127A4" w:rsidRDefault="000127A4" w:rsidP="00267F6F">
      <w:pPr>
        <w:pStyle w:val="Caption"/>
        <w:rPr>
          <w:rFonts w:eastAsia="Times New Roman"/>
        </w:rPr>
      </w:pPr>
      <w:bookmarkStart w:id="117" w:name="_Toc324413860"/>
      <w:r>
        <w:t xml:space="preserve">Figure </w:t>
      </w:r>
      <w:fldSimple w:instr=" SEQ Figure \* ARABIC ">
        <w:r w:rsidR="00F64435">
          <w:rPr>
            <w:noProof/>
          </w:rPr>
          <w:t>1</w:t>
        </w:r>
      </w:fldSimple>
      <w:r>
        <w:t>: Secure and Distributed Backup</w:t>
      </w:r>
      <w:bookmarkEnd w:id="117"/>
    </w:p>
    <w:p w:rsidR="00854509" w:rsidRPr="000127A4" w:rsidRDefault="000127A4" w:rsidP="000127A4">
      <w:pPr>
        <w:rPr>
          <w:rFonts w:eastAsia="Times New Roman" w:cs="Times New Roman"/>
          <w:szCs w:val="24"/>
          <w:lang w:eastAsia="en-US" w:bidi="ar-SA"/>
        </w:rPr>
      </w:pPr>
      <w:r w:rsidRPr="000127A4">
        <w:rPr>
          <w:rFonts w:eastAsia="Times New Roman" w:cs="Times New Roman"/>
          <w:color w:val="000000"/>
          <w:szCs w:val="24"/>
          <w:lang w:eastAsia="en-US" w:bidi="ar-SA"/>
        </w:rPr>
        <w:t xml:space="preserve">One of the ways to design </w:t>
      </w:r>
      <w:r>
        <w:rPr>
          <w:rFonts w:eastAsia="Times New Roman" w:cs="Times New Roman"/>
          <w:color w:val="000000"/>
          <w:szCs w:val="24"/>
          <w:lang w:eastAsia="en-US" w:bidi="ar-SA"/>
        </w:rPr>
        <w:t xml:space="preserve">the requirement specified in </w:t>
      </w:r>
      <w:r>
        <w:rPr>
          <w:rFonts w:eastAsia="Times New Roman" w:cs="Times New Roman"/>
          <w:color w:val="000000"/>
          <w:szCs w:val="24"/>
          <w:lang w:eastAsia="en-US" w:bidi="ar-SA"/>
        </w:rPr>
        <w:fldChar w:fldCharType="begin"/>
      </w:r>
      <w:r>
        <w:rPr>
          <w:rFonts w:eastAsia="Times New Roman" w:cs="Times New Roman"/>
          <w:color w:val="000000"/>
          <w:szCs w:val="24"/>
          <w:lang w:eastAsia="en-US" w:bidi="ar-SA"/>
        </w:rPr>
        <w:instrText xml:space="preserve"> REF _Ref310523157 \h </w:instrText>
      </w:r>
      <w:r>
        <w:rPr>
          <w:rFonts w:eastAsia="Times New Roman" w:cs="Times New Roman"/>
          <w:color w:val="000000"/>
          <w:szCs w:val="24"/>
          <w:lang w:eastAsia="en-US" w:bidi="ar-SA"/>
        </w:rPr>
      </w:r>
      <w:r>
        <w:rPr>
          <w:rFonts w:eastAsia="Times New Roman" w:cs="Times New Roman"/>
          <w:color w:val="000000"/>
          <w:szCs w:val="24"/>
          <w:lang w:eastAsia="en-US" w:bidi="ar-SA"/>
        </w:rPr>
        <w:fldChar w:fldCharType="separate"/>
      </w:r>
      <w:r>
        <w:t xml:space="preserve">Table </w:t>
      </w:r>
      <w:r>
        <w:rPr>
          <w:noProof/>
        </w:rPr>
        <w:t>34</w:t>
      </w:r>
      <w:r>
        <w:rPr>
          <w:rFonts w:eastAsia="Times New Roman" w:cs="Times New Roman"/>
          <w:color w:val="000000"/>
          <w:szCs w:val="24"/>
          <w:lang w:eastAsia="en-US" w:bidi="ar-SA"/>
        </w:rPr>
        <w:fldChar w:fldCharType="end"/>
      </w:r>
      <w:r w:rsidRPr="000127A4">
        <w:rPr>
          <w:rFonts w:eastAsia="Times New Roman" w:cs="Times New Roman"/>
          <w:color w:val="000000"/>
          <w:szCs w:val="24"/>
          <w:lang w:eastAsia="en-US" w:bidi="ar-SA"/>
        </w:rPr>
        <w:t xml:space="preserve"> is to make the method of data backup (as illustrated above) as distributed as possible.  The operating principle of such a system is to divide each encrypted record into the number of clinics N, then split each record into N/2 parts, distributing one unique parts to each clinic.  This not only provides data redundancy through 2 copies of each piece of data, but security through the distributed nature of data storage.  </w:t>
      </w:r>
      <w:r w:rsidRPr="000127A4">
        <w:rPr>
          <w:rFonts w:eastAsia="Times New Roman" w:cs="Times New Roman"/>
          <w:szCs w:val="24"/>
          <w:lang w:eastAsia="en-US" w:bidi="ar-SA"/>
        </w:rPr>
        <w:br/>
      </w:r>
      <w:r w:rsidRPr="000127A4">
        <w:rPr>
          <w:rFonts w:eastAsia="Times New Roman" w:cs="Times New Roman"/>
          <w:szCs w:val="24"/>
          <w:lang w:eastAsia="en-US" w:bidi="ar-SA"/>
        </w:rPr>
        <w:lastRenderedPageBreak/>
        <w:br/>
      </w:r>
      <w:r w:rsidRPr="000127A4">
        <w:rPr>
          <w:rFonts w:eastAsia="Times New Roman" w:cs="Times New Roman"/>
          <w:color w:val="000000"/>
          <w:szCs w:val="24"/>
          <w:lang w:eastAsia="en-US" w:bidi="ar-SA"/>
        </w:rPr>
        <w:t xml:space="preserve">The diagram above demonstrates how a record would be split between 4 clinics.  A record originating from Clinic A would be split into 2 parts (4 other clinics / 2), and one part would be sent to each of the other clinics.  In this case, since there are 2 parts, the first part is sent to two clinics, and second to another two.  It would require at least 2 of these clinics to go down for reduced redundancy, and a third (the original node, clinic A) for data loss. </w:t>
      </w:r>
    </w:p>
    <w:p w:rsidR="00DE07D0" w:rsidRPr="00DE07D0" w:rsidRDefault="0050011A" w:rsidP="00267F6F">
      <w:pPr>
        <w:pStyle w:val="Caption"/>
        <w:rPr>
          <w:rFonts w:eastAsia="Times New Roman"/>
          <w:sz w:val="27"/>
          <w:szCs w:val="27"/>
        </w:rPr>
      </w:pPr>
      <w:bookmarkStart w:id="118" w:name="_Toc324413857"/>
      <w:r>
        <w:t xml:space="preserve">Table </w:t>
      </w:r>
      <w:fldSimple w:instr=" SEQ Table \* ARABIC ">
        <w:r w:rsidR="00935552">
          <w:rPr>
            <w:noProof/>
          </w:rPr>
          <w:t>35</w:t>
        </w:r>
      </w:fldSimple>
      <w:r>
        <w:t>: EFR-</w:t>
      </w:r>
      <w:r w:rsidR="00E922F2">
        <w:t>2</w:t>
      </w:r>
      <w:r>
        <w:t xml:space="preserve"> </w:t>
      </w:r>
      <w:r w:rsidRPr="00DE07D0">
        <w:rPr>
          <w:rFonts w:eastAsia="Times New Roman"/>
        </w:rPr>
        <w:t>Language Translation</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7"/>
        <w:gridCol w:w="6769"/>
      </w:tblGrid>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Evolutionary Functional Requirement:</w:t>
            </w:r>
          </w:p>
        </w:tc>
        <w:tc>
          <w:tcPr>
            <w:tcW w:w="6971" w:type="dxa"/>
            <w:tcMar>
              <w:top w:w="0" w:type="dxa"/>
              <w:left w:w="105" w:type="dxa"/>
              <w:bottom w:w="0" w:type="dxa"/>
              <w:right w:w="105" w:type="dxa"/>
            </w:tcMar>
            <w:hideMark/>
          </w:tcPr>
          <w:p w:rsidR="00DE07D0" w:rsidRPr="00DE07D0" w:rsidRDefault="00DE07D0" w:rsidP="00E922F2">
            <w:pPr>
              <w:spacing w:line="0" w:lineRule="atLeast"/>
              <w:jc w:val="center"/>
              <w:rPr>
                <w:rFonts w:eastAsia="Times New Roman" w:cs="Times New Roman"/>
                <w:szCs w:val="24"/>
                <w:lang w:eastAsia="en-US" w:bidi="ar-SA"/>
              </w:rPr>
            </w:pPr>
            <w:r w:rsidRPr="00DE07D0">
              <w:rPr>
                <w:rFonts w:eastAsia="Times New Roman" w:cs="Times New Roman"/>
                <w:szCs w:val="24"/>
                <w:lang w:eastAsia="en-US" w:bidi="ar-SA"/>
              </w:rPr>
              <w:t>EFR-</w:t>
            </w:r>
            <w:r w:rsidR="00E922F2">
              <w:rPr>
                <w:rFonts w:eastAsia="Times New Roman" w:cs="Times New Roman"/>
                <w:szCs w:val="24"/>
                <w:lang w:eastAsia="en-US" w:bidi="ar-SA"/>
              </w:rPr>
              <w:t>2</w:t>
            </w:r>
            <w:r w:rsidRPr="00DE07D0">
              <w:rPr>
                <w:rFonts w:eastAsia="Times New Roman" w:cs="Times New Roman"/>
                <w:szCs w:val="24"/>
                <w:lang w:eastAsia="en-US" w:bidi="ar-SA"/>
              </w:rPr>
              <w:t>: Language Translation</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Description:</w:t>
            </w:r>
          </w:p>
        </w:tc>
        <w:tc>
          <w:tcPr>
            <w:tcW w:w="6971"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The application should have the ability to display itself in different languages</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Priority:</w:t>
            </w:r>
          </w:p>
        </w:tc>
        <w:tc>
          <w:tcPr>
            <w:tcW w:w="6971"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S (Should have)</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Input(s):</w:t>
            </w:r>
          </w:p>
        </w:tc>
        <w:tc>
          <w:tcPr>
            <w:tcW w:w="6971"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A language selection</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Source(s):</w:t>
            </w:r>
          </w:p>
        </w:tc>
        <w:tc>
          <w:tcPr>
            <w:tcW w:w="6971"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The application</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Output(s):</w:t>
            </w:r>
          </w:p>
        </w:tc>
        <w:tc>
          <w:tcPr>
            <w:tcW w:w="6971"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A refreshed application displayed in the selected language</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Destination(s):</w:t>
            </w:r>
          </w:p>
        </w:tc>
        <w:tc>
          <w:tcPr>
            <w:tcW w:w="6971" w:type="dxa"/>
            <w:tcMar>
              <w:top w:w="0" w:type="dxa"/>
              <w:left w:w="105" w:type="dxa"/>
              <w:bottom w:w="0" w:type="dxa"/>
              <w:right w:w="105" w:type="dxa"/>
            </w:tcMar>
            <w:hideMark/>
          </w:tcPr>
          <w:p w:rsidR="00DE07D0" w:rsidRPr="00DE07D0" w:rsidRDefault="00C052A4" w:rsidP="00DE07D0">
            <w:pPr>
              <w:spacing w:line="0" w:lineRule="atLeast"/>
              <w:jc w:val="both"/>
              <w:rPr>
                <w:rFonts w:eastAsia="Times New Roman" w:cs="Times New Roman"/>
                <w:szCs w:val="24"/>
                <w:lang w:eastAsia="en-US" w:bidi="ar-SA"/>
              </w:rPr>
            </w:pPr>
            <w:r>
              <w:rPr>
                <w:rFonts w:eastAsia="Times New Roman" w:cs="Times New Roman"/>
                <w:szCs w:val="24"/>
                <w:lang w:eastAsia="en-US" w:bidi="ar-SA"/>
              </w:rPr>
              <w:t>GUI</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Precondition(s):</w:t>
            </w:r>
          </w:p>
        </w:tc>
        <w:tc>
          <w:tcPr>
            <w:tcW w:w="6971"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The language selected is an option</w:t>
            </w:r>
          </w:p>
        </w:tc>
      </w:tr>
      <w:tr w:rsidR="0050011A" w:rsidRPr="00DE07D0" w:rsidTr="00F53317">
        <w:tc>
          <w:tcPr>
            <w:tcW w:w="2265" w:type="dxa"/>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Post condition(s):</w:t>
            </w:r>
          </w:p>
        </w:tc>
        <w:tc>
          <w:tcPr>
            <w:tcW w:w="6971" w:type="dxa"/>
            <w:tcMar>
              <w:top w:w="0" w:type="dxa"/>
              <w:left w:w="105" w:type="dxa"/>
              <w:bottom w:w="0" w:type="dxa"/>
              <w:right w:w="105" w:type="dxa"/>
            </w:tcMar>
            <w:hideMark/>
          </w:tcPr>
          <w:p w:rsidR="00DE07D0" w:rsidRPr="00DE07D0" w:rsidRDefault="00DE07D0" w:rsidP="00C052A4">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 xml:space="preserve">The application will </w:t>
            </w:r>
            <w:r w:rsidR="00C052A4">
              <w:rPr>
                <w:rFonts w:eastAsia="Times New Roman" w:cs="Times New Roman"/>
                <w:szCs w:val="24"/>
                <w:lang w:eastAsia="en-US" w:bidi="ar-SA"/>
              </w:rPr>
              <w:t>convert text phrases to the selected language based off a dictionary m</w:t>
            </w:r>
            <w:r w:rsidR="000446B2">
              <w:rPr>
                <w:rFonts w:eastAsia="Times New Roman" w:cs="Times New Roman"/>
                <w:szCs w:val="24"/>
                <w:lang w:eastAsia="en-US" w:bidi="ar-SA"/>
              </w:rPr>
              <w:t>apping language-specific dialog to the screen.</w:t>
            </w:r>
          </w:p>
        </w:tc>
      </w:tr>
    </w:tbl>
    <w:p w:rsidR="00D617CD" w:rsidRPr="00DE07D0" w:rsidRDefault="00D617CD" w:rsidP="00DE07D0">
      <w:pPr>
        <w:rPr>
          <w:rFonts w:eastAsia="Times New Roman" w:cs="Times New Roman"/>
          <w:color w:val="000000"/>
          <w:sz w:val="27"/>
          <w:szCs w:val="27"/>
          <w:lang w:eastAsia="en-US" w:bidi="ar-SA"/>
        </w:rPr>
      </w:pPr>
    </w:p>
    <w:p w:rsidR="00DE07D0" w:rsidRPr="00DE07D0" w:rsidRDefault="0050011A" w:rsidP="00267F6F">
      <w:pPr>
        <w:pStyle w:val="Caption"/>
        <w:rPr>
          <w:rFonts w:eastAsia="Times New Roman"/>
          <w:sz w:val="27"/>
          <w:szCs w:val="27"/>
        </w:rPr>
      </w:pPr>
      <w:bookmarkStart w:id="119" w:name="_Toc324413858"/>
      <w:r>
        <w:t xml:space="preserve">Table </w:t>
      </w:r>
      <w:fldSimple w:instr=" SEQ Table \* ARABIC ">
        <w:r w:rsidR="00935552">
          <w:rPr>
            <w:noProof/>
          </w:rPr>
          <w:t>36</w:t>
        </w:r>
      </w:fldSimple>
      <w:r>
        <w:t>: EFR-</w:t>
      </w:r>
      <w:r w:rsidR="00E922F2">
        <w:t>3</w:t>
      </w:r>
      <w:r>
        <w:t xml:space="preserve"> </w:t>
      </w:r>
      <w:r w:rsidRPr="00DE07D0">
        <w:rPr>
          <w:rFonts w:eastAsia="Times New Roman"/>
        </w:rPr>
        <w:t>2G connectivity</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4"/>
        <w:gridCol w:w="6822"/>
      </w:tblGrid>
      <w:tr w:rsidR="0050011A" w:rsidRPr="00DE07D0" w:rsidTr="00D6431C">
        <w:trPr>
          <w:trHeight w:val="728"/>
        </w:trPr>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Evolutionary Functional Requirement:</w:t>
            </w:r>
          </w:p>
        </w:tc>
        <w:tc>
          <w:tcPr>
            <w:tcW w:w="0" w:type="auto"/>
            <w:tcMar>
              <w:top w:w="0" w:type="dxa"/>
              <w:left w:w="105" w:type="dxa"/>
              <w:bottom w:w="0" w:type="dxa"/>
              <w:right w:w="105" w:type="dxa"/>
            </w:tcMar>
            <w:hideMark/>
          </w:tcPr>
          <w:p w:rsidR="00DE07D0" w:rsidRPr="00DE07D0" w:rsidRDefault="00DE07D0" w:rsidP="00E922F2">
            <w:pPr>
              <w:spacing w:line="0" w:lineRule="atLeast"/>
              <w:jc w:val="center"/>
              <w:rPr>
                <w:rFonts w:eastAsia="Times New Roman" w:cs="Times New Roman"/>
                <w:szCs w:val="24"/>
                <w:lang w:eastAsia="en-US" w:bidi="ar-SA"/>
              </w:rPr>
            </w:pPr>
            <w:r w:rsidRPr="00DE07D0">
              <w:rPr>
                <w:rFonts w:eastAsia="Times New Roman" w:cs="Times New Roman"/>
                <w:szCs w:val="24"/>
                <w:lang w:eastAsia="en-US" w:bidi="ar-SA"/>
              </w:rPr>
              <w:t>EFR-</w:t>
            </w:r>
            <w:r w:rsidR="00E922F2">
              <w:rPr>
                <w:rFonts w:eastAsia="Times New Roman" w:cs="Times New Roman"/>
                <w:szCs w:val="24"/>
                <w:lang w:eastAsia="en-US" w:bidi="ar-SA"/>
              </w:rPr>
              <w:t>3</w:t>
            </w:r>
            <w:r w:rsidRPr="00DE07D0">
              <w:rPr>
                <w:rFonts w:eastAsia="Times New Roman" w:cs="Times New Roman"/>
                <w:szCs w:val="24"/>
                <w:lang w:eastAsia="en-US" w:bidi="ar-SA"/>
              </w:rPr>
              <w:t>: 2G connectivity</w:t>
            </w:r>
          </w:p>
        </w:tc>
      </w:tr>
      <w:tr w:rsidR="0050011A" w:rsidRPr="00DE07D0" w:rsidTr="0050011A">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Description:</w:t>
            </w:r>
          </w:p>
        </w:tc>
        <w:tc>
          <w:tcPr>
            <w:tcW w:w="0" w:type="auto"/>
            <w:tcMar>
              <w:top w:w="0" w:type="dxa"/>
              <w:left w:w="105" w:type="dxa"/>
              <w:bottom w:w="0" w:type="dxa"/>
              <w:right w:w="105" w:type="dxa"/>
            </w:tcMar>
            <w:hideMark/>
          </w:tcPr>
          <w:p w:rsidR="00DE07D0" w:rsidRPr="00DE07D0" w:rsidRDefault="00DE07D0" w:rsidP="002E17EF">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The system should be able t</w:t>
            </w:r>
            <w:r w:rsidR="002B43BD">
              <w:rPr>
                <w:rFonts w:eastAsia="Times New Roman" w:cs="Times New Roman"/>
                <w:szCs w:val="24"/>
                <w:lang w:eastAsia="en-US" w:bidi="ar-SA"/>
              </w:rPr>
              <w:t xml:space="preserve">o use 2G connectivity </w:t>
            </w:r>
            <w:r w:rsidR="002E17EF">
              <w:rPr>
                <w:rFonts w:eastAsia="Times New Roman" w:cs="Times New Roman"/>
                <w:szCs w:val="24"/>
                <w:lang w:eastAsia="en-US" w:bidi="ar-SA"/>
              </w:rPr>
              <w:t>as a backup communication</w:t>
            </w:r>
            <w:r w:rsidRPr="00DE07D0">
              <w:rPr>
                <w:rFonts w:eastAsia="Times New Roman" w:cs="Times New Roman"/>
                <w:szCs w:val="24"/>
                <w:lang w:eastAsia="en-US" w:bidi="ar-SA"/>
              </w:rPr>
              <w:t xml:space="preserve"> if regular means of communication are not available. This is important because reliable Internet connectivity is rare in Africa.</w:t>
            </w:r>
          </w:p>
        </w:tc>
      </w:tr>
      <w:tr w:rsidR="0050011A" w:rsidRPr="00DE07D0" w:rsidTr="0050011A">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Priority:</w:t>
            </w:r>
          </w:p>
        </w:tc>
        <w:tc>
          <w:tcPr>
            <w:tcW w:w="0" w:type="auto"/>
            <w:tcMar>
              <w:top w:w="0" w:type="dxa"/>
              <w:left w:w="105" w:type="dxa"/>
              <w:bottom w:w="0" w:type="dxa"/>
              <w:right w:w="105" w:type="dxa"/>
            </w:tcMar>
            <w:hideMark/>
          </w:tcPr>
          <w:p w:rsidR="00DE07D0" w:rsidRPr="00DE07D0" w:rsidRDefault="00DE07D0" w:rsidP="00DE07D0">
            <w:pPr>
              <w:spacing w:line="0" w:lineRule="atLeast"/>
              <w:jc w:val="both"/>
              <w:rPr>
                <w:rFonts w:eastAsia="Times New Roman" w:cs="Times New Roman"/>
                <w:szCs w:val="24"/>
                <w:lang w:eastAsia="en-US" w:bidi="ar-SA"/>
              </w:rPr>
            </w:pPr>
            <w:r w:rsidRPr="00DE07D0">
              <w:rPr>
                <w:rFonts w:eastAsia="Times New Roman" w:cs="Times New Roman"/>
                <w:szCs w:val="24"/>
                <w:lang w:eastAsia="en-US" w:bidi="ar-SA"/>
              </w:rPr>
              <w:t>S (Should have)</w:t>
            </w:r>
          </w:p>
        </w:tc>
      </w:tr>
    </w:tbl>
    <w:p w:rsidR="00935552" w:rsidRDefault="00935552" w:rsidP="00267F6F">
      <w:pPr>
        <w:pStyle w:val="Caption"/>
      </w:pPr>
      <w:bookmarkStart w:id="120" w:name="_Toc324413859"/>
      <w:bookmarkStart w:id="121" w:name="_Toc115881660"/>
      <w:r>
        <w:t xml:space="preserve">Table </w:t>
      </w:r>
      <w:fldSimple w:instr=" SEQ Table \* ARABIC ">
        <w:r>
          <w:rPr>
            <w:noProof/>
          </w:rPr>
          <w:t>37</w:t>
        </w:r>
      </w:fldSimple>
      <w:r>
        <w:t>: EFR-4 Patient Authentication</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1"/>
        <w:gridCol w:w="6925"/>
      </w:tblGrid>
      <w:tr w:rsidR="00935552" w:rsidRPr="00935552" w:rsidTr="00935552">
        <w:tc>
          <w:tcPr>
            <w:tcW w:w="0" w:type="auto"/>
            <w:tcMar>
              <w:top w:w="0" w:type="dxa"/>
              <w:left w:w="105" w:type="dxa"/>
              <w:bottom w:w="0" w:type="dxa"/>
              <w:right w:w="105" w:type="dxa"/>
            </w:tcMar>
            <w:hideMark/>
          </w:tcPr>
          <w:p w:rsidR="00935552" w:rsidRPr="00935552" w:rsidRDefault="00935552" w:rsidP="00935552">
            <w:pPr>
              <w:spacing w:line="0" w:lineRule="atLeast"/>
              <w:jc w:val="both"/>
              <w:rPr>
                <w:rFonts w:eastAsia="Times New Roman" w:cs="Times New Roman"/>
                <w:szCs w:val="24"/>
                <w:lang w:eastAsia="en-US" w:bidi="ar-SA"/>
              </w:rPr>
            </w:pPr>
            <w:r w:rsidRPr="00935552">
              <w:rPr>
                <w:rFonts w:eastAsia="Times New Roman" w:cs="Times New Roman"/>
                <w:color w:val="000000"/>
                <w:szCs w:val="24"/>
                <w:lang w:eastAsia="en-US" w:bidi="ar-SA"/>
              </w:rPr>
              <w:t>Evolutionary Functional Requirement:</w:t>
            </w:r>
          </w:p>
        </w:tc>
        <w:tc>
          <w:tcPr>
            <w:tcW w:w="0" w:type="auto"/>
            <w:tcMar>
              <w:top w:w="0" w:type="dxa"/>
              <w:left w:w="105" w:type="dxa"/>
              <w:bottom w:w="0" w:type="dxa"/>
              <w:right w:w="105" w:type="dxa"/>
            </w:tcMar>
            <w:hideMark/>
          </w:tcPr>
          <w:p w:rsidR="00935552" w:rsidRPr="00935552" w:rsidRDefault="00935552" w:rsidP="00935552">
            <w:pPr>
              <w:spacing w:line="0" w:lineRule="atLeast"/>
              <w:rPr>
                <w:rFonts w:eastAsia="Times New Roman" w:cs="Times New Roman"/>
                <w:szCs w:val="24"/>
                <w:lang w:eastAsia="en-US" w:bidi="ar-SA"/>
              </w:rPr>
            </w:pPr>
            <w:r w:rsidRPr="00935552">
              <w:rPr>
                <w:rFonts w:eastAsia="Times New Roman" w:cs="Times New Roman"/>
                <w:color w:val="000000"/>
                <w:szCs w:val="24"/>
                <w:lang w:eastAsia="en-US" w:bidi="ar-SA"/>
              </w:rPr>
              <w:t>EFR-4: Patient Authentication</w:t>
            </w:r>
          </w:p>
        </w:tc>
      </w:tr>
      <w:tr w:rsidR="00935552" w:rsidRPr="00935552" w:rsidTr="00935552">
        <w:tc>
          <w:tcPr>
            <w:tcW w:w="0" w:type="auto"/>
            <w:tcMar>
              <w:top w:w="0" w:type="dxa"/>
              <w:left w:w="105" w:type="dxa"/>
              <w:bottom w:w="0" w:type="dxa"/>
              <w:right w:w="105" w:type="dxa"/>
            </w:tcMar>
            <w:hideMark/>
          </w:tcPr>
          <w:p w:rsidR="00935552" w:rsidRPr="00935552" w:rsidRDefault="00935552" w:rsidP="00935552">
            <w:pPr>
              <w:spacing w:line="0" w:lineRule="atLeast"/>
              <w:jc w:val="both"/>
              <w:rPr>
                <w:rFonts w:eastAsia="Times New Roman" w:cs="Times New Roman"/>
                <w:szCs w:val="24"/>
                <w:lang w:eastAsia="en-US" w:bidi="ar-SA"/>
              </w:rPr>
            </w:pPr>
            <w:r w:rsidRPr="00935552">
              <w:rPr>
                <w:rFonts w:eastAsia="Times New Roman" w:cs="Times New Roman"/>
                <w:color w:val="000000"/>
                <w:szCs w:val="24"/>
                <w:lang w:eastAsia="en-US" w:bidi="ar-SA"/>
              </w:rPr>
              <w:t>Description:</w:t>
            </w:r>
          </w:p>
        </w:tc>
        <w:tc>
          <w:tcPr>
            <w:tcW w:w="0" w:type="auto"/>
            <w:tcMar>
              <w:top w:w="0" w:type="dxa"/>
              <w:left w:w="105" w:type="dxa"/>
              <w:bottom w:w="0" w:type="dxa"/>
              <w:right w:w="105" w:type="dxa"/>
            </w:tcMar>
            <w:hideMark/>
          </w:tcPr>
          <w:p w:rsidR="00935552" w:rsidRPr="00935552" w:rsidRDefault="00935552" w:rsidP="00935552">
            <w:pPr>
              <w:spacing w:line="0" w:lineRule="atLeast"/>
              <w:jc w:val="both"/>
              <w:rPr>
                <w:rFonts w:eastAsia="Times New Roman" w:cs="Times New Roman"/>
                <w:szCs w:val="24"/>
                <w:lang w:eastAsia="en-US" w:bidi="ar-SA"/>
              </w:rPr>
            </w:pPr>
            <w:r w:rsidRPr="00935552">
              <w:rPr>
                <w:rFonts w:eastAsia="Times New Roman" w:cs="Times New Roman"/>
                <w:color w:val="000000"/>
                <w:szCs w:val="24"/>
                <w:lang w:eastAsia="en-US" w:bidi="ar-SA"/>
              </w:rPr>
              <w:t>There should be a way for a clinic A to prove to a clinic B that a patient P is attending A’s clinic and that P has supplied his or her consent for his or her information to be accessed in a way which does not reveal private information concerning P.</w:t>
            </w:r>
          </w:p>
        </w:tc>
      </w:tr>
      <w:tr w:rsidR="00935552" w:rsidRPr="00935552" w:rsidTr="00935552">
        <w:tc>
          <w:tcPr>
            <w:tcW w:w="0" w:type="auto"/>
            <w:tcMar>
              <w:top w:w="0" w:type="dxa"/>
              <w:left w:w="105" w:type="dxa"/>
              <w:bottom w:w="0" w:type="dxa"/>
              <w:right w:w="105" w:type="dxa"/>
            </w:tcMar>
            <w:hideMark/>
          </w:tcPr>
          <w:p w:rsidR="00935552" w:rsidRPr="00935552" w:rsidRDefault="00935552" w:rsidP="00935552">
            <w:pPr>
              <w:spacing w:line="0" w:lineRule="atLeast"/>
              <w:jc w:val="both"/>
              <w:rPr>
                <w:rFonts w:eastAsia="Times New Roman" w:cs="Times New Roman"/>
                <w:szCs w:val="24"/>
                <w:lang w:eastAsia="en-US" w:bidi="ar-SA"/>
              </w:rPr>
            </w:pPr>
            <w:r w:rsidRPr="00935552">
              <w:rPr>
                <w:rFonts w:eastAsia="Times New Roman" w:cs="Times New Roman"/>
                <w:color w:val="000000"/>
                <w:szCs w:val="24"/>
                <w:lang w:eastAsia="en-US" w:bidi="ar-SA"/>
              </w:rPr>
              <w:t>Priority:</w:t>
            </w:r>
          </w:p>
        </w:tc>
        <w:tc>
          <w:tcPr>
            <w:tcW w:w="0" w:type="auto"/>
            <w:tcMar>
              <w:top w:w="0" w:type="dxa"/>
              <w:left w:w="105" w:type="dxa"/>
              <w:bottom w:w="0" w:type="dxa"/>
              <w:right w:w="105" w:type="dxa"/>
            </w:tcMar>
            <w:hideMark/>
          </w:tcPr>
          <w:p w:rsidR="00935552" w:rsidRPr="00935552" w:rsidRDefault="00935552" w:rsidP="00935552">
            <w:pPr>
              <w:spacing w:line="0" w:lineRule="atLeast"/>
              <w:jc w:val="both"/>
              <w:rPr>
                <w:rFonts w:eastAsia="Times New Roman" w:cs="Times New Roman"/>
                <w:szCs w:val="24"/>
                <w:lang w:eastAsia="en-US" w:bidi="ar-SA"/>
              </w:rPr>
            </w:pPr>
            <w:r w:rsidRPr="00935552">
              <w:rPr>
                <w:rFonts w:eastAsia="Times New Roman" w:cs="Times New Roman"/>
                <w:color w:val="000000"/>
                <w:szCs w:val="24"/>
                <w:lang w:eastAsia="en-US" w:bidi="ar-SA"/>
              </w:rPr>
              <w:t>S (Should have)</w:t>
            </w:r>
          </w:p>
        </w:tc>
      </w:tr>
    </w:tbl>
    <w:p w:rsidR="005F2932" w:rsidRPr="00D0247E" w:rsidRDefault="007B5E4C" w:rsidP="004E1FFF">
      <w:pPr>
        <w:pStyle w:val="Heading1"/>
      </w:pPr>
      <w:r>
        <w:br w:type="page"/>
      </w:r>
      <w:bookmarkStart w:id="122" w:name="_Ref324409446"/>
      <w:bookmarkStart w:id="123" w:name="_Toc324413815"/>
      <w:r w:rsidR="004E1FFF">
        <w:lastRenderedPageBreak/>
        <w:t>6</w:t>
      </w:r>
      <w:r w:rsidR="00D0247E" w:rsidRPr="00D0247E">
        <w:t xml:space="preserve">. </w:t>
      </w:r>
      <w:r w:rsidR="009603AE">
        <w:t>Installation Manual</w:t>
      </w:r>
      <w:bookmarkEnd w:id="122"/>
      <w:bookmarkEnd w:id="123"/>
    </w:p>
    <w:p w:rsidR="00EE3960" w:rsidRDefault="009603AE" w:rsidP="009603AE">
      <w:pPr>
        <w:pStyle w:val="Heading2"/>
        <w:rPr>
          <w:lang w:eastAsia="en-US" w:bidi="ar-SA"/>
        </w:rPr>
      </w:pPr>
      <w:bookmarkStart w:id="124" w:name="_Toc324413816"/>
      <w:bookmarkEnd w:id="121"/>
      <w:r>
        <w:rPr>
          <w:lang w:eastAsia="en-US" w:bidi="ar-SA"/>
        </w:rPr>
        <w:t>6.1 Tomcat + SSL Setup</w:t>
      </w:r>
      <w:bookmarkEnd w:id="124"/>
    </w:p>
    <w:p w:rsidR="009603AE" w:rsidRDefault="009603AE" w:rsidP="009603AE">
      <w:r>
        <w:t xml:space="preserve">This guide will provide instruction on how to properly setup your clinic for use with the Patient Data Transfer module. </w:t>
      </w:r>
    </w:p>
    <w:p w:rsidR="009603AE" w:rsidRDefault="009603AE" w:rsidP="009603AE">
      <w:pPr>
        <w:rPr>
          <w:b/>
        </w:rPr>
      </w:pPr>
    </w:p>
    <w:p w:rsidR="009603AE" w:rsidRPr="009603AE" w:rsidRDefault="009603AE" w:rsidP="009603AE">
      <w:pPr>
        <w:rPr>
          <w:b/>
        </w:rPr>
      </w:pPr>
      <w:r w:rsidRPr="009603AE">
        <w:rPr>
          <w:b/>
        </w:rPr>
        <w:t>Introduction</w:t>
      </w:r>
    </w:p>
    <w:p w:rsidR="009603AE" w:rsidRDefault="009603AE" w:rsidP="009603AE">
      <w:r>
        <w:t>The Patient Data Transfer (PDT) module allows your clinic to transmit and receive patient records directly with other clinics.  This module provides an easy-to-use method of transferring patient data, while maintaining the security required when working with confidential information.  To ensure the data transfer process is completed in a secure manner, the following steps must be followed to properly setup the pre-requisites for using this module.</w:t>
      </w:r>
    </w:p>
    <w:p w:rsidR="009603AE" w:rsidRDefault="009603AE" w:rsidP="009603AE">
      <w:pPr>
        <w:rPr>
          <w:b/>
        </w:rPr>
      </w:pPr>
    </w:p>
    <w:p w:rsidR="009603AE" w:rsidRPr="009603AE" w:rsidRDefault="009603AE" w:rsidP="009603AE">
      <w:pPr>
        <w:rPr>
          <w:b/>
        </w:rPr>
      </w:pPr>
      <w:r w:rsidRPr="009603AE">
        <w:rPr>
          <w:b/>
        </w:rPr>
        <w:t>Requirements</w:t>
      </w:r>
    </w:p>
    <w:p w:rsidR="009603AE" w:rsidRDefault="009603AE" w:rsidP="009603AE">
      <w:r>
        <w:t>You should already have the following available to you:</w:t>
      </w:r>
    </w:p>
    <w:p w:rsidR="009603AE" w:rsidRPr="009603AE" w:rsidRDefault="009603AE" w:rsidP="009603AE">
      <w:pPr>
        <w:pStyle w:val="ListParagraph"/>
        <w:numPr>
          <w:ilvl w:val="0"/>
          <w:numId w:val="39"/>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A Tomcat</w:t>
      </w:r>
      <w:r w:rsidR="002100C6">
        <w:rPr>
          <w:rFonts w:ascii="Times New Roman" w:eastAsia="SimSun" w:hAnsi="Times New Roman" w:cs="Angsana New"/>
          <w:sz w:val="24"/>
          <w:szCs w:val="28"/>
          <w:lang w:eastAsia="zh-CN" w:bidi="th-TH"/>
        </w:rPr>
        <w:t>-based OpenMRS installation</w:t>
      </w:r>
    </w:p>
    <w:p w:rsidR="009603AE" w:rsidRPr="009603AE" w:rsidRDefault="009603AE" w:rsidP="009603AE">
      <w:pPr>
        <w:pStyle w:val="ListParagraph"/>
        <w:numPr>
          <w:ilvl w:val="0"/>
          <w:numId w:val="39"/>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Patient Data Transfer Module</w:t>
      </w:r>
      <w:r w:rsidR="002100C6">
        <w:rPr>
          <w:rFonts w:ascii="Times New Roman" w:eastAsia="SimSun" w:hAnsi="Times New Roman" w:cs="Angsana New"/>
          <w:sz w:val="24"/>
          <w:szCs w:val="28"/>
          <w:lang w:eastAsia="zh-CN" w:bidi="th-TH"/>
        </w:rPr>
        <w:t xml:space="preserve"> OMOD file</w:t>
      </w:r>
    </w:p>
    <w:p w:rsidR="009603AE" w:rsidRPr="009603AE" w:rsidRDefault="009603AE" w:rsidP="009603AE">
      <w:pPr>
        <w:pStyle w:val="ListParagraph"/>
        <w:numPr>
          <w:ilvl w:val="0"/>
          <w:numId w:val="39"/>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Two certificate files (provided by a governing authority)</w:t>
      </w:r>
    </w:p>
    <w:p w:rsidR="009603AE" w:rsidRPr="009603AE" w:rsidRDefault="009603AE" w:rsidP="009603AE">
      <w:pPr>
        <w:pStyle w:val="ListParagraph"/>
        <w:numPr>
          <w:ilvl w:val="1"/>
          <w:numId w:val="39"/>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OpenMRS CA Truststore (omrsca.truststore)</w:t>
      </w:r>
    </w:p>
    <w:p w:rsidR="009603AE" w:rsidRPr="009603AE" w:rsidRDefault="009603AE" w:rsidP="009603AE">
      <w:pPr>
        <w:pStyle w:val="ListParagraph"/>
        <w:numPr>
          <w:ilvl w:val="1"/>
          <w:numId w:val="39"/>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Your clinic’s private keystore (your-clinic.omrs.keystore)</w:t>
      </w:r>
    </w:p>
    <w:p w:rsidR="009603AE" w:rsidRPr="009603AE" w:rsidRDefault="009603AE" w:rsidP="009603AE">
      <w:pPr>
        <w:pStyle w:val="ListParagraph"/>
        <w:numPr>
          <w:ilvl w:val="0"/>
          <w:numId w:val="39"/>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Administrative rights to the local OpenMRS server</w:t>
      </w:r>
    </w:p>
    <w:p w:rsidR="009603AE" w:rsidRPr="009603AE" w:rsidRDefault="009603AE" w:rsidP="009603AE">
      <w:pPr>
        <w:rPr>
          <w:b/>
        </w:rPr>
      </w:pPr>
      <w:r w:rsidRPr="009603AE">
        <w:rPr>
          <w:b/>
        </w:rPr>
        <w:t>Part I – Copying Files</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Navigate to your Tomcat installation’s root folder (usually C:\Program Files\Apache Software Foundation\Tomcat 6.0).</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Create a new folder named ‘security’</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Copy both certificate files (omrsca.truststore and your-clinic.omrs.keystore) into this directory</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Set file permissions on this folder:</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Allow read-only from the user Tomcat is running as</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Remove all other user rights</w:t>
      </w:r>
    </w:p>
    <w:p w:rsidR="009603AE" w:rsidRPr="009603AE" w:rsidRDefault="009603AE" w:rsidP="009603AE">
      <w:pPr>
        <w:pStyle w:val="ListParagraph"/>
        <w:numPr>
          <w:ilvl w:val="0"/>
          <w:numId w:val="43"/>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It should be noted that the account Tomcat runs as should be non-interactive, and not used by any personnel.</w:t>
      </w:r>
    </w:p>
    <w:p w:rsidR="009603AE" w:rsidRPr="009603AE" w:rsidRDefault="009603AE" w:rsidP="009603AE">
      <w:pPr>
        <w:rPr>
          <w:b/>
        </w:rPr>
      </w:pPr>
      <w:r w:rsidRPr="009603AE">
        <w:rPr>
          <w:b/>
        </w:rPr>
        <w:t>Part II – Setup Tomcat</w:t>
      </w:r>
    </w:p>
    <w:p w:rsidR="009603AE" w:rsidRPr="009603AE" w:rsidRDefault="009603AE" w:rsidP="009603AE">
      <w:pPr>
        <w:pStyle w:val="ListParagraph"/>
        <w:numPr>
          <w:ilvl w:val="0"/>
          <w:numId w:val="41"/>
        </w:numPr>
        <w:rPr>
          <w:rFonts w:ascii="Times New Roman" w:hAnsi="Times New Roman"/>
          <w:sz w:val="24"/>
        </w:rPr>
      </w:pPr>
      <w:r w:rsidRPr="009603AE">
        <w:rPr>
          <w:rFonts w:ascii="Times New Roman" w:hAnsi="Times New Roman"/>
          <w:sz w:val="24"/>
        </w:rPr>
        <w:t>Navigate to your Tomcat Installation’s config folder  (usually C:\Program Files\Apache Software Foundation\Tomcat 6.0\conf)</w:t>
      </w:r>
    </w:p>
    <w:p w:rsidR="009603AE" w:rsidRPr="009603AE" w:rsidRDefault="009603AE" w:rsidP="009603AE">
      <w:pPr>
        <w:pStyle w:val="ListParagraph"/>
        <w:numPr>
          <w:ilvl w:val="0"/>
          <w:numId w:val="41"/>
        </w:numPr>
        <w:rPr>
          <w:rFonts w:ascii="Times New Roman" w:hAnsi="Times New Roman"/>
          <w:sz w:val="24"/>
        </w:rPr>
      </w:pPr>
      <w:r w:rsidRPr="009603AE">
        <w:rPr>
          <w:rFonts w:ascii="Times New Roman" w:hAnsi="Times New Roman"/>
          <w:sz w:val="24"/>
        </w:rPr>
        <w:t>Open the server.xml file</w:t>
      </w:r>
    </w:p>
    <w:p w:rsidR="009603AE" w:rsidRPr="009603AE" w:rsidRDefault="009603AE" w:rsidP="009603AE">
      <w:pPr>
        <w:pStyle w:val="ListParagraph"/>
        <w:numPr>
          <w:ilvl w:val="0"/>
          <w:numId w:val="41"/>
        </w:numPr>
        <w:rPr>
          <w:rFonts w:ascii="Times New Roman" w:hAnsi="Times New Roman"/>
          <w:sz w:val="24"/>
        </w:rPr>
      </w:pPr>
      <w:r w:rsidRPr="009603AE">
        <w:rPr>
          <w:rFonts w:ascii="Times New Roman" w:hAnsi="Times New Roman"/>
          <w:sz w:val="24"/>
        </w:rPr>
        <w:t>Under this section, add the following entry:</w:t>
      </w:r>
    </w:p>
    <w:p w:rsidR="009603AE" w:rsidRPr="009603AE" w:rsidRDefault="009603AE" w:rsidP="009603AE">
      <w:pPr>
        <w:rPr>
          <w:rFonts w:cs="Times New Roman"/>
          <w:sz w:val="28"/>
        </w:rPr>
      </w:pPr>
      <w:r w:rsidRPr="009603AE">
        <w:rPr>
          <w:rFonts w:cs="Times New Roman"/>
          <w:sz w:val="28"/>
        </w:rPr>
        <w:br w:type="page"/>
      </w:r>
    </w:p>
    <w:p w:rsidR="009603AE" w:rsidRPr="00557AD3" w:rsidRDefault="009603AE" w:rsidP="009603AE">
      <w:pPr>
        <w:pStyle w:val="ListParagraph"/>
        <w:rPr>
          <w:rFonts w:ascii="Courier New" w:hAnsi="Courier New" w:cs="Courier New"/>
        </w:rPr>
      </w:pPr>
      <w:r w:rsidRPr="009603AE">
        <w:rPr>
          <w:rFonts w:ascii="Times New Roman" w:hAnsi="Times New Roman"/>
          <w:sz w:val="24"/>
        </w:rPr>
        <w:lastRenderedPageBreak/>
        <w:t xml:space="preserve">Under this: </w:t>
      </w:r>
      <w:r w:rsidRPr="009603AE">
        <w:rPr>
          <w:rFonts w:ascii="Times New Roman" w:hAnsi="Times New Roman"/>
          <w:sz w:val="24"/>
        </w:rPr>
        <w:br/>
      </w:r>
      <w:r w:rsidRPr="009603AE">
        <w:rPr>
          <w:rFonts w:ascii="Courier New" w:hAnsi="Courier New" w:cs="Courier New"/>
          <w:color w:val="4F81BD"/>
        </w:rPr>
        <w:t xml:space="preserve"> &lt;Connector executor="tomcatThreadPool" port="8080"    </w:t>
      </w:r>
      <w:r w:rsidRPr="009603AE">
        <w:rPr>
          <w:rFonts w:ascii="Courier New" w:hAnsi="Courier New" w:cs="Courier New"/>
          <w:color w:val="4F81BD"/>
        </w:rPr>
        <w:br/>
        <w:t xml:space="preserve">   protocol="HTTP/1.1" connectionTimeout="20000" /&gt;</w:t>
      </w:r>
      <w:r w:rsidRPr="00557AD3">
        <w:rPr>
          <w:rFonts w:ascii="Courier New" w:hAnsi="Courier New" w:cs="Courier New"/>
        </w:rPr>
        <w:br/>
      </w:r>
      <w:r w:rsidRPr="00557AD3">
        <w:rPr>
          <w:rFonts w:ascii="Courier New" w:hAnsi="Courier New" w:cs="Courier New"/>
        </w:rPr>
        <w:br/>
      </w:r>
      <w:r w:rsidRPr="009603AE">
        <w:rPr>
          <w:rFonts w:ascii="Times New Roman" w:hAnsi="Times New Roman"/>
          <w:sz w:val="24"/>
          <w:szCs w:val="24"/>
        </w:rPr>
        <w:t>Add this, noting that you should replace the blue text with your keystore information:</w:t>
      </w:r>
      <w:r w:rsidRPr="00557AD3">
        <w:rPr>
          <w:rFonts w:ascii="Courier New" w:hAnsi="Courier New" w:cs="Courier New"/>
        </w:rPr>
        <w:t xml:space="preserve"> </w:t>
      </w:r>
    </w:p>
    <w:p w:rsidR="009603AE" w:rsidRPr="00557AD3" w:rsidRDefault="009603AE" w:rsidP="009603AE">
      <w:pPr>
        <w:pStyle w:val="ListParagraph"/>
        <w:rPr>
          <w:rFonts w:ascii="Courier New" w:hAnsi="Courier New" w:cs="Courier New"/>
          <w:color w:val="00B050"/>
        </w:rPr>
      </w:pPr>
      <w:r w:rsidRPr="00557AD3">
        <w:rPr>
          <w:rFonts w:ascii="Courier New" w:hAnsi="Courier New" w:cs="Courier New"/>
          <w:color w:val="00B050"/>
        </w:rPr>
        <w:t xml:space="preserve"> &lt;Connector port="8443" protocol="HTTP/1.1"    </w:t>
      </w:r>
      <w:r w:rsidRPr="00557AD3">
        <w:rPr>
          <w:rFonts w:ascii="Courier New" w:hAnsi="Courier New" w:cs="Courier New"/>
          <w:color w:val="00B050"/>
        </w:rPr>
        <w:br/>
        <w:t xml:space="preserve">   SSLEnabled="true" maxThreads="150" scheme="https"   </w:t>
      </w:r>
      <w:r w:rsidRPr="00557AD3">
        <w:rPr>
          <w:rFonts w:ascii="Courier New" w:hAnsi="Courier New" w:cs="Courier New"/>
          <w:color w:val="00B050"/>
        </w:rPr>
        <w:br/>
        <w:t xml:space="preserve">   secure="true" clientAuth="true" sslProtocol="TLS" </w:t>
      </w:r>
    </w:p>
    <w:p w:rsidR="009603AE" w:rsidRPr="00557AD3" w:rsidRDefault="009603AE" w:rsidP="009603AE">
      <w:pPr>
        <w:pStyle w:val="ListParagraph"/>
        <w:rPr>
          <w:rFonts w:ascii="Courier New" w:hAnsi="Courier New" w:cs="Courier New"/>
          <w:color w:val="00B050"/>
        </w:rPr>
      </w:pPr>
      <w:r w:rsidRPr="00557AD3">
        <w:rPr>
          <w:rFonts w:ascii="Courier New" w:hAnsi="Courier New" w:cs="Courier New"/>
          <w:color w:val="00B050"/>
        </w:rPr>
        <w:t xml:space="preserve">   keystoreFile="security</w:t>
      </w:r>
      <w:r w:rsidRPr="00557AD3">
        <w:rPr>
          <w:rFonts w:ascii="Courier New" w:hAnsi="Courier New" w:cs="Courier New"/>
          <w:b/>
          <w:color w:val="00B050"/>
        </w:rPr>
        <w:t>/</w:t>
      </w:r>
      <w:r w:rsidRPr="00557AD3">
        <w:rPr>
          <w:rFonts w:ascii="Courier New" w:hAnsi="Courier New" w:cs="Courier New"/>
          <w:b/>
          <w:color w:val="00B0F0"/>
        </w:rPr>
        <w:t>your-clinic.omrs.keystore</w:t>
      </w:r>
      <w:r w:rsidRPr="00557AD3">
        <w:rPr>
          <w:rFonts w:ascii="Courier New" w:hAnsi="Courier New" w:cs="Courier New"/>
          <w:color w:val="00B050"/>
        </w:rPr>
        <w:t>"</w:t>
      </w:r>
    </w:p>
    <w:p w:rsidR="009603AE" w:rsidRPr="00557AD3" w:rsidRDefault="009603AE" w:rsidP="009603AE">
      <w:pPr>
        <w:pStyle w:val="ListParagraph"/>
        <w:rPr>
          <w:rFonts w:ascii="Courier New" w:hAnsi="Courier New" w:cs="Courier New"/>
          <w:color w:val="00B050"/>
        </w:rPr>
      </w:pPr>
      <w:r w:rsidRPr="00557AD3">
        <w:rPr>
          <w:rFonts w:ascii="Courier New" w:hAnsi="Courier New" w:cs="Courier New"/>
          <w:color w:val="00B050"/>
        </w:rPr>
        <w:t xml:space="preserve">   keystorePass="</w:t>
      </w:r>
      <w:r w:rsidRPr="00557AD3">
        <w:rPr>
          <w:rFonts w:ascii="Courier New" w:hAnsi="Courier New" w:cs="Courier New"/>
          <w:b/>
          <w:color w:val="00B0F0"/>
        </w:rPr>
        <w:t>openmrs</w:t>
      </w:r>
      <w:r w:rsidRPr="00557AD3">
        <w:rPr>
          <w:rFonts w:ascii="Courier New" w:hAnsi="Courier New" w:cs="Courier New"/>
          <w:color w:val="00B050"/>
        </w:rPr>
        <w:t xml:space="preserve">" connectionTimeout="20000" </w:t>
      </w:r>
    </w:p>
    <w:p w:rsidR="009603AE" w:rsidRPr="00557AD3" w:rsidRDefault="009603AE" w:rsidP="009603AE">
      <w:pPr>
        <w:pStyle w:val="ListParagraph"/>
        <w:rPr>
          <w:rFonts w:ascii="Courier New" w:hAnsi="Courier New" w:cs="Courier New"/>
          <w:color w:val="00B050"/>
        </w:rPr>
      </w:pPr>
      <w:r w:rsidRPr="00557AD3">
        <w:rPr>
          <w:rFonts w:ascii="Courier New" w:hAnsi="Courier New" w:cs="Courier New"/>
          <w:color w:val="00B050"/>
        </w:rPr>
        <w:t xml:space="preserve">   truststoreFile="security/omrsca.truststore"</w:t>
      </w:r>
    </w:p>
    <w:p w:rsidR="009603AE" w:rsidRPr="00557AD3" w:rsidRDefault="009603AE" w:rsidP="009603AE">
      <w:pPr>
        <w:pStyle w:val="ListParagraph"/>
        <w:rPr>
          <w:rFonts w:ascii="Courier New" w:hAnsi="Courier New" w:cs="Courier New"/>
          <w:color w:val="00B050"/>
        </w:rPr>
      </w:pPr>
      <w:r w:rsidRPr="00557AD3">
        <w:rPr>
          <w:rFonts w:ascii="Courier New" w:hAnsi="Courier New" w:cs="Courier New"/>
          <w:color w:val="00B050"/>
        </w:rPr>
        <w:t xml:space="preserve">   truststorePass="changeit" /&gt;</w:t>
      </w:r>
      <w:r w:rsidR="002100C6">
        <w:rPr>
          <w:rFonts w:ascii="Courier New" w:hAnsi="Courier New" w:cs="Courier New"/>
          <w:color w:val="00B050"/>
        </w:rPr>
        <w:br/>
      </w:r>
    </w:p>
    <w:p w:rsidR="009603AE" w:rsidRPr="009603AE" w:rsidRDefault="009603AE" w:rsidP="009603AE">
      <w:pPr>
        <w:pStyle w:val="ListParagraph"/>
        <w:numPr>
          <w:ilvl w:val="0"/>
          <w:numId w:val="41"/>
        </w:numPr>
        <w:rPr>
          <w:rFonts w:ascii="Times New Roman" w:hAnsi="Times New Roman"/>
          <w:sz w:val="24"/>
          <w:szCs w:val="24"/>
        </w:rPr>
      </w:pPr>
      <w:r w:rsidRPr="009603AE">
        <w:rPr>
          <w:rFonts w:ascii="Times New Roman" w:hAnsi="Times New Roman"/>
          <w:sz w:val="24"/>
          <w:szCs w:val="24"/>
        </w:rPr>
        <w:t>Save the configuration file</w:t>
      </w:r>
    </w:p>
    <w:p w:rsidR="009603AE" w:rsidRPr="009603AE" w:rsidRDefault="009603AE" w:rsidP="009603AE">
      <w:pPr>
        <w:pStyle w:val="ListParagraph"/>
        <w:numPr>
          <w:ilvl w:val="0"/>
          <w:numId w:val="41"/>
        </w:numPr>
        <w:rPr>
          <w:rFonts w:ascii="Times New Roman" w:hAnsi="Times New Roman"/>
          <w:sz w:val="24"/>
          <w:szCs w:val="24"/>
        </w:rPr>
      </w:pPr>
      <w:r w:rsidRPr="009603AE">
        <w:rPr>
          <w:rFonts w:ascii="Times New Roman" w:hAnsi="Times New Roman"/>
          <w:sz w:val="24"/>
          <w:szCs w:val="24"/>
        </w:rPr>
        <w:t>Set file permissions on server.xml :</w:t>
      </w:r>
    </w:p>
    <w:p w:rsidR="009603AE" w:rsidRPr="009603AE" w:rsidRDefault="009603AE" w:rsidP="009603AE">
      <w:pPr>
        <w:pStyle w:val="ListParagraph"/>
        <w:numPr>
          <w:ilvl w:val="1"/>
          <w:numId w:val="41"/>
        </w:numPr>
        <w:rPr>
          <w:rFonts w:ascii="Times New Roman" w:hAnsi="Times New Roman"/>
          <w:sz w:val="24"/>
          <w:szCs w:val="24"/>
        </w:rPr>
      </w:pPr>
      <w:r w:rsidRPr="009603AE">
        <w:rPr>
          <w:rFonts w:ascii="Times New Roman" w:hAnsi="Times New Roman"/>
          <w:sz w:val="24"/>
          <w:szCs w:val="24"/>
        </w:rPr>
        <w:t>Allow read-only from the user Tomcat is running as</w:t>
      </w:r>
    </w:p>
    <w:p w:rsidR="009603AE" w:rsidRPr="009603AE" w:rsidRDefault="009603AE" w:rsidP="009603AE">
      <w:pPr>
        <w:pStyle w:val="ListParagraph"/>
        <w:numPr>
          <w:ilvl w:val="1"/>
          <w:numId w:val="41"/>
        </w:numPr>
        <w:rPr>
          <w:rFonts w:ascii="Times New Roman" w:hAnsi="Times New Roman"/>
          <w:sz w:val="24"/>
          <w:szCs w:val="24"/>
        </w:rPr>
      </w:pPr>
      <w:r w:rsidRPr="009603AE">
        <w:rPr>
          <w:rFonts w:ascii="Times New Roman" w:hAnsi="Times New Roman"/>
          <w:sz w:val="24"/>
          <w:szCs w:val="24"/>
        </w:rPr>
        <w:t>Allow read-only from the administrative user.</w:t>
      </w:r>
    </w:p>
    <w:p w:rsidR="009603AE" w:rsidRPr="009603AE" w:rsidRDefault="009603AE" w:rsidP="009603AE">
      <w:pPr>
        <w:pStyle w:val="ListParagraph"/>
        <w:numPr>
          <w:ilvl w:val="1"/>
          <w:numId w:val="41"/>
        </w:numPr>
        <w:rPr>
          <w:rFonts w:ascii="Times New Roman" w:hAnsi="Times New Roman"/>
          <w:sz w:val="24"/>
          <w:szCs w:val="24"/>
        </w:rPr>
      </w:pPr>
      <w:r w:rsidRPr="009603AE">
        <w:rPr>
          <w:rFonts w:ascii="Times New Roman" w:hAnsi="Times New Roman"/>
          <w:sz w:val="24"/>
          <w:szCs w:val="24"/>
        </w:rPr>
        <w:t>Remove all other user rights</w:t>
      </w:r>
    </w:p>
    <w:p w:rsidR="009603AE" w:rsidRPr="009603AE" w:rsidRDefault="009603AE" w:rsidP="009603AE">
      <w:pPr>
        <w:pStyle w:val="ListParagraph"/>
        <w:numPr>
          <w:ilvl w:val="1"/>
          <w:numId w:val="41"/>
        </w:numPr>
        <w:rPr>
          <w:rFonts w:ascii="Times New Roman" w:hAnsi="Times New Roman"/>
          <w:sz w:val="24"/>
          <w:szCs w:val="24"/>
        </w:rPr>
      </w:pPr>
      <w:r w:rsidRPr="009603AE">
        <w:rPr>
          <w:rFonts w:ascii="Times New Roman" w:hAnsi="Times New Roman"/>
          <w:sz w:val="24"/>
          <w:szCs w:val="24"/>
        </w:rPr>
        <w:t>It should be noted that the account Tomcat runs as should be non-interactive, and not used by any personnel.</w:t>
      </w:r>
    </w:p>
    <w:p w:rsidR="009603AE" w:rsidRPr="009603AE" w:rsidRDefault="009603AE" w:rsidP="009603AE">
      <w:pPr>
        <w:pStyle w:val="ListParagraph"/>
        <w:numPr>
          <w:ilvl w:val="0"/>
          <w:numId w:val="41"/>
        </w:numPr>
        <w:rPr>
          <w:rFonts w:ascii="Times New Roman" w:hAnsi="Times New Roman"/>
          <w:sz w:val="24"/>
          <w:szCs w:val="24"/>
        </w:rPr>
      </w:pPr>
      <w:r w:rsidRPr="009603AE">
        <w:rPr>
          <w:rFonts w:ascii="Times New Roman" w:hAnsi="Times New Roman"/>
          <w:sz w:val="24"/>
          <w:szCs w:val="24"/>
        </w:rPr>
        <w:t>Restart the Apache Tomcat service:</w:t>
      </w:r>
    </w:p>
    <w:p w:rsidR="009603AE" w:rsidRPr="009603AE" w:rsidRDefault="000713DD" w:rsidP="009603AE">
      <w:pPr>
        <w:pStyle w:val="ListParagraph"/>
        <w:numPr>
          <w:ilvl w:val="1"/>
          <w:numId w:val="41"/>
        </w:numP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57216" behindDoc="0" locked="0" layoutInCell="1" allowOverlap="1">
                <wp:simplePos x="0" y="0"/>
                <wp:positionH relativeFrom="column">
                  <wp:posOffset>2276475</wp:posOffset>
                </wp:positionH>
                <wp:positionV relativeFrom="paragraph">
                  <wp:posOffset>343535</wp:posOffset>
                </wp:positionV>
                <wp:extent cx="114300" cy="361950"/>
                <wp:effectExtent l="76200" t="19050" r="57150" b="76200"/>
                <wp:wrapNone/>
                <wp:docPr id="14"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4300" cy="361950"/>
                        </a:xfrm>
                        <a:prstGeom prst="straightConnector1">
                          <a:avLst/>
                        </a:prstGeom>
                        <a:noFill/>
                        <a:ln w="25400" cap="flat" cmpd="sng" algn="ctr">
                          <a:solidFill>
                            <a:sysClr val="windowText" lastClr="000000"/>
                          </a:solidFill>
                          <a:prstDash val="solid"/>
                          <a:tailEnd type="arrow"/>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shapetype w14:anchorId="596401F8" id="_x0000_t32" coordsize="21600,21600" o:spt="32" o:oned="t" path="m,l21600,21600e" filled="f">
                <v:path arrowok="t" fillok="f" o:connecttype="none"/>
                <o:lock v:ext="edit" shapetype="t"/>
              </v:shapetype>
              <v:shape id="Straight Arrow Connector 3" o:spid="_x0000_s1026" type="#_x0000_t32" style="position:absolute;margin-left:179.25pt;margin-top:27.05pt;width:9pt;height:28.5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" strokecolor="windowText" strokeweight="2pt">
                <v:stroke endarrow="open"/>
                <v:shadow on="t" color="black" opacity="24903f" origin=",.5" offset="0,.55556mm"/>
                <o:lock v:ext="edit" shapetype="f"/>
              </v:shape>
            </w:pict>
          </mc:Fallback>
        </mc:AlternateContent>
      </w:r>
      <w:r w:rsidR="009603AE" w:rsidRPr="009603AE">
        <w:rPr>
          <w:rFonts w:ascii="Times New Roman" w:hAnsi="Times New Roman"/>
          <w:sz w:val="24"/>
          <w:szCs w:val="24"/>
        </w:rPr>
        <w:t>Right click on the taskbar icon for Tomcat, click ‘Stop’</w:t>
      </w:r>
      <w:r w:rsidR="009603AE" w:rsidRPr="009603AE">
        <w:rPr>
          <w:rFonts w:ascii="Times New Roman" w:hAnsi="Times New Roman"/>
          <w:sz w:val="24"/>
          <w:szCs w:val="24"/>
        </w:rPr>
        <w:br/>
      </w:r>
      <w:r>
        <w:rPr>
          <w:rFonts w:ascii="Times New Roman" w:hAnsi="Times New Roman"/>
          <w:noProof/>
          <w:sz w:val="24"/>
          <w:szCs w:val="24"/>
        </w:rPr>
        <w:drawing>
          <wp:inline distT="0" distB="0" distL="0" distR="0">
            <wp:extent cx="2103120" cy="79248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3120" cy="792480"/>
                    </a:xfrm>
                    <a:prstGeom prst="rect">
                      <a:avLst/>
                    </a:prstGeom>
                    <a:noFill/>
                    <a:ln>
                      <a:noFill/>
                    </a:ln>
                  </pic:spPr>
                </pic:pic>
              </a:graphicData>
            </a:graphic>
          </wp:inline>
        </w:drawing>
      </w:r>
    </w:p>
    <w:p w:rsidR="009603AE" w:rsidRPr="009603AE" w:rsidRDefault="009603AE" w:rsidP="009603AE">
      <w:pPr>
        <w:pStyle w:val="ListParagraph"/>
        <w:numPr>
          <w:ilvl w:val="1"/>
          <w:numId w:val="41"/>
        </w:numPr>
        <w:rPr>
          <w:rFonts w:ascii="Times New Roman" w:hAnsi="Times New Roman"/>
          <w:sz w:val="24"/>
          <w:szCs w:val="24"/>
        </w:rPr>
      </w:pPr>
      <w:r w:rsidRPr="009603AE">
        <w:rPr>
          <w:rFonts w:ascii="Times New Roman" w:hAnsi="Times New Roman"/>
          <w:sz w:val="24"/>
          <w:szCs w:val="24"/>
        </w:rPr>
        <w:t>Wait for the service to stop</w:t>
      </w:r>
    </w:p>
    <w:p w:rsidR="009603AE" w:rsidRDefault="009603AE" w:rsidP="009603AE">
      <w:pPr>
        <w:pStyle w:val="ListParagraph"/>
        <w:numPr>
          <w:ilvl w:val="1"/>
          <w:numId w:val="41"/>
        </w:numPr>
      </w:pPr>
      <w:r w:rsidRPr="009603AE">
        <w:rPr>
          <w:rFonts w:ascii="Times New Roman" w:hAnsi="Times New Roman"/>
          <w:sz w:val="24"/>
          <w:szCs w:val="24"/>
        </w:rPr>
        <w:t>Right click on the taskbar icon for Tomcat, click ‘Start’</w:t>
      </w:r>
      <w:r w:rsidRPr="009603AE">
        <w:rPr>
          <w:rFonts w:ascii="Times New Roman" w:hAnsi="Times New Roman"/>
          <w:sz w:val="24"/>
          <w:szCs w:val="24"/>
        </w:rPr>
        <w:br/>
      </w:r>
      <w:r w:rsidR="000713DD">
        <w:rPr>
          <w:noProof/>
        </w:rPr>
        <w:drawing>
          <wp:inline distT="0" distB="0" distL="0" distR="0">
            <wp:extent cx="2339340" cy="127254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39340" cy="1272540"/>
                    </a:xfrm>
                    <a:prstGeom prst="rect">
                      <a:avLst/>
                    </a:prstGeom>
                    <a:noFill/>
                    <a:ln>
                      <a:noFill/>
                    </a:ln>
                  </pic:spPr>
                </pic:pic>
              </a:graphicData>
            </a:graphic>
          </wp:inline>
        </w:drawing>
      </w:r>
    </w:p>
    <w:p w:rsidR="009603AE" w:rsidRPr="009603AE" w:rsidRDefault="009603AE" w:rsidP="009603AE">
      <w:pPr>
        <w:rPr>
          <w:b/>
        </w:rPr>
      </w:pPr>
      <w:r w:rsidRPr="009603AE">
        <w:rPr>
          <w:b/>
        </w:rPr>
        <w:t>Part III – Setup OpenMRS</w:t>
      </w:r>
    </w:p>
    <w:p w:rsidR="009603AE" w:rsidRPr="009603AE" w:rsidRDefault="009603AE" w:rsidP="009603AE">
      <w:pPr>
        <w:pStyle w:val="ListParagraph"/>
        <w:numPr>
          <w:ilvl w:val="0"/>
          <w:numId w:val="42"/>
        </w:numPr>
        <w:rPr>
          <w:rFonts w:ascii="Times New Roman" w:hAnsi="Times New Roman"/>
          <w:sz w:val="24"/>
          <w:szCs w:val="24"/>
        </w:rPr>
      </w:pPr>
      <w:r w:rsidRPr="009603AE">
        <w:rPr>
          <w:rFonts w:ascii="Times New Roman" w:hAnsi="Times New Roman"/>
          <w:sz w:val="24"/>
          <w:szCs w:val="24"/>
        </w:rPr>
        <w:t>Navigate to your OpenMRS instance</w:t>
      </w:r>
    </w:p>
    <w:p w:rsidR="009603AE" w:rsidRPr="009603AE" w:rsidRDefault="009603AE" w:rsidP="009603AE">
      <w:pPr>
        <w:pStyle w:val="ListParagraph"/>
        <w:numPr>
          <w:ilvl w:val="0"/>
          <w:numId w:val="42"/>
        </w:numPr>
        <w:rPr>
          <w:rFonts w:ascii="Times New Roman" w:hAnsi="Times New Roman"/>
          <w:sz w:val="24"/>
          <w:szCs w:val="24"/>
        </w:rPr>
      </w:pPr>
      <w:r w:rsidRPr="009603AE">
        <w:rPr>
          <w:rFonts w:ascii="Times New Roman" w:hAnsi="Times New Roman"/>
          <w:sz w:val="24"/>
          <w:szCs w:val="24"/>
        </w:rPr>
        <w:t>Click on the ‘Patient Data Transfer’ link at the top of the navigation bar</w:t>
      </w:r>
    </w:p>
    <w:p w:rsidR="009603AE" w:rsidRPr="009603AE" w:rsidRDefault="009603AE" w:rsidP="009603AE">
      <w:pPr>
        <w:pStyle w:val="ListParagraph"/>
        <w:numPr>
          <w:ilvl w:val="0"/>
          <w:numId w:val="42"/>
        </w:numPr>
        <w:rPr>
          <w:rFonts w:ascii="Times New Roman" w:hAnsi="Times New Roman"/>
          <w:sz w:val="24"/>
          <w:szCs w:val="24"/>
        </w:rPr>
      </w:pPr>
      <w:r w:rsidRPr="009603AE">
        <w:rPr>
          <w:rFonts w:ascii="Times New Roman" w:hAnsi="Times New Roman"/>
          <w:sz w:val="24"/>
          <w:szCs w:val="24"/>
        </w:rPr>
        <w:t>Click on the ‘clinics and settings’ tab to show all available clinics.</w:t>
      </w:r>
    </w:p>
    <w:p w:rsidR="009603AE" w:rsidRPr="009603AE" w:rsidRDefault="009603AE" w:rsidP="009603AE">
      <w:pPr>
        <w:pStyle w:val="ListParagraph"/>
        <w:numPr>
          <w:ilvl w:val="0"/>
          <w:numId w:val="42"/>
        </w:numPr>
        <w:rPr>
          <w:rFonts w:ascii="Times New Roman" w:hAnsi="Times New Roman"/>
          <w:sz w:val="24"/>
          <w:szCs w:val="24"/>
        </w:rPr>
      </w:pPr>
      <w:r w:rsidRPr="009603AE">
        <w:rPr>
          <w:rFonts w:ascii="Times New Roman" w:hAnsi="Times New Roman"/>
          <w:sz w:val="24"/>
          <w:szCs w:val="24"/>
        </w:rPr>
        <w:t>Add your clinic information by:</w:t>
      </w:r>
    </w:p>
    <w:p w:rsidR="009603AE" w:rsidRPr="009603AE" w:rsidRDefault="009603AE" w:rsidP="009603AE">
      <w:pPr>
        <w:pStyle w:val="ListParagraph"/>
        <w:numPr>
          <w:ilvl w:val="1"/>
          <w:numId w:val="42"/>
        </w:numPr>
        <w:rPr>
          <w:rFonts w:ascii="Times New Roman" w:hAnsi="Times New Roman"/>
          <w:sz w:val="24"/>
          <w:szCs w:val="24"/>
        </w:rPr>
      </w:pPr>
      <w:r w:rsidRPr="009603AE">
        <w:rPr>
          <w:rFonts w:ascii="Times New Roman" w:hAnsi="Times New Roman"/>
          <w:sz w:val="24"/>
          <w:szCs w:val="24"/>
        </w:rPr>
        <w:t>Click the ‘New Settings’ button</w:t>
      </w:r>
    </w:p>
    <w:p w:rsidR="009603AE" w:rsidRPr="009603AE" w:rsidRDefault="009603AE" w:rsidP="009603AE">
      <w:pPr>
        <w:pStyle w:val="ListParagraph"/>
        <w:numPr>
          <w:ilvl w:val="1"/>
          <w:numId w:val="42"/>
        </w:numPr>
        <w:rPr>
          <w:rFonts w:ascii="Times New Roman" w:hAnsi="Times New Roman"/>
          <w:sz w:val="24"/>
          <w:szCs w:val="24"/>
        </w:rPr>
      </w:pPr>
      <w:r w:rsidRPr="009603AE">
        <w:rPr>
          <w:rFonts w:ascii="Times New Roman" w:hAnsi="Times New Roman"/>
          <w:sz w:val="24"/>
          <w:szCs w:val="24"/>
        </w:rPr>
        <w:t xml:space="preserve">Fill out the form using clinicDomainName for the setting name, and your clinic’s </w:t>
      </w:r>
      <w:r w:rsidRPr="009603AE">
        <w:rPr>
          <w:rFonts w:ascii="Times New Roman" w:hAnsi="Times New Roman"/>
          <w:i/>
          <w:sz w:val="24"/>
          <w:szCs w:val="24"/>
        </w:rPr>
        <w:t xml:space="preserve">fully qualified domain name </w:t>
      </w:r>
      <w:r w:rsidRPr="009603AE">
        <w:rPr>
          <w:rFonts w:ascii="Times New Roman" w:hAnsi="Times New Roman"/>
          <w:sz w:val="24"/>
          <w:szCs w:val="24"/>
        </w:rPr>
        <w:t>(e.g. Chicago-wrigley.unitedstates.omrs) for the value.</w:t>
      </w:r>
    </w:p>
    <w:p w:rsidR="009603AE" w:rsidRPr="009603AE" w:rsidRDefault="009603AE" w:rsidP="009603AE">
      <w:pPr>
        <w:pStyle w:val="ListParagraph"/>
        <w:numPr>
          <w:ilvl w:val="1"/>
          <w:numId w:val="42"/>
        </w:numPr>
        <w:rPr>
          <w:rFonts w:ascii="Times New Roman" w:hAnsi="Times New Roman"/>
          <w:sz w:val="24"/>
          <w:szCs w:val="24"/>
        </w:rPr>
      </w:pPr>
      <w:r w:rsidRPr="009603AE">
        <w:rPr>
          <w:rFonts w:ascii="Times New Roman" w:hAnsi="Times New Roman"/>
          <w:sz w:val="24"/>
          <w:szCs w:val="24"/>
        </w:rPr>
        <w:t>Click the ‘Submit changes’ button</w:t>
      </w:r>
    </w:p>
    <w:p w:rsidR="009603AE" w:rsidRDefault="009603AE" w:rsidP="009603AE">
      <w:pPr>
        <w:pStyle w:val="ListParagraph"/>
        <w:numPr>
          <w:ilvl w:val="0"/>
          <w:numId w:val="42"/>
        </w:numPr>
        <w:rPr>
          <w:rFonts w:ascii="Times New Roman" w:hAnsi="Times New Roman"/>
          <w:sz w:val="24"/>
          <w:szCs w:val="24"/>
        </w:rPr>
      </w:pPr>
      <w:r w:rsidRPr="009603AE">
        <w:rPr>
          <w:rFonts w:ascii="Times New Roman" w:hAnsi="Times New Roman"/>
          <w:sz w:val="24"/>
          <w:szCs w:val="24"/>
        </w:rPr>
        <w:lastRenderedPageBreak/>
        <w:t>You are now ready to use the Patient Data Transfer module!</w:t>
      </w:r>
    </w:p>
    <w:p w:rsidR="005954AD" w:rsidRDefault="005954AD" w:rsidP="005954AD">
      <w:pPr>
        <w:pStyle w:val="ListParagraph"/>
        <w:ind w:left="0"/>
        <w:rPr>
          <w:rFonts w:ascii="Times New Roman" w:hAnsi="Times New Roman"/>
          <w:sz w:val="24"/>
          <w:szCs w:val="24"/>
        </w:rPr>
      </w:pPr>
    </w:p>
    <w:p w:rsidR="005954AD" w:rsidRDefault="005954AD" w:rsidP="005954AD">
      <w:pPr>
        <w:pStyle w:val="ListParagraph"/>
        <w:ind w:left="0"/>
        <w:rPr>
          <w:rFonts w:ascii="Times New Roman" w:hAnsi="Times New Roman"/>
          <w:b/>
          <w:sz w:val="24"/>
          <w:szCs w:val="24"/>
        </w:rPr>
      </w:pPr>
      <w:r>
        <w:rPr>
          <w:rFonts w:ascii="Times New Roman" w:hAnsi="Times New Roman"/>
          <w:b/>
          <w:sz w:val="24"/>
          <w:szCs w:val="24"/>
        </w:rPr>
        <w:t>Part IV – Privileges and Roles</w:t>
      </w:r>
    </w:p>
    <w:p w:rsidR="005954AD" w:rsidRDefault="005954AD" w:rsidP="005954AD">
      <w:pPr>
        <w:pStyle w:val="ListParagraph"/>
        <w:ind w:left="0"/>
        <w:rPr>
          <w:rFonts w:ascii="Times New Roman" w:hAnsi="Times New Roman"/>
          <w:sz w:val="24"/>
          <w:szCs w:val="24"/>
        </w:rPr>
      </w:pPr>
      <w:r>
        <w:rPr>
          <w:rFonts w:ascii="Times New Roman" w:hAnsi="Times New Roman"/>
          <w:sz w:val="24"/>
          <w:szCs w:val="24"/>
        </w:rPr>
        <w:t xml:space="preserve">The PDT module utilizes the OpenMRS privilege and roles system to accomplish role-based access control (RBAC). </w:t>
      </w:r>
      <w:r w:rsidR="001F1531">
        <w:rPr>
          <w:rFonts w:ascii="Times New Roman" w:hAnsi="Times New Roman"/>
          <w:sz w:val="24"/>
          <w:szCs w:val="24"/>
        </w:rPr>
        <w:t>The following is a summary of the privileges utilized by our module. It is recommended that the system maintainer creates a role for each of these privileges, as they represent separate logical roles within the system. However, each clinic may have its own needs, so it is ultimately their decision.</w:t>
      </w:r>
    </w:p>
    <w:p w:rsidR="001F1531" w:rsidRDefault="001F1531" w:rsidP="005954AD">
      <w:pPr>
        <w:pStyle w:val="ListParagraph"/>
        <w:ind w:left="0"/>
        <w:rPr>
          <w:rFonts w:ascii="Times New Roman" w:hAnsi="Times New Roman"/>
          <w:sz w:val="24"/>
          <w:szCs w:val="24"/>
        </w:rPr>
      </w:pPr>
    </w:p>
    <w:p w:rsidR="001F1531" w:rsidRDefault="001F1531" w:rsidP="001F1531">
      <w:pPr>
        <w:pStyle w:val="ListParagraph"/>
        <w:numPr>
          <w:ilvl w:val="0"/>
          <w:numId w:val="44"/>
        </w:numPr>
        <w:rPr>
          <w:rFonts w:ascii="Times New Roman" w:hAnsi="Times New Roman"/>
          <w:sz w:val="24"/>
          <w:szCs w:val="24"/>
        </w:rPr>
      </w:pPr>
      <w:r w:rsidRPr="001F1531">
        <w:rPr>
          <w:rFonts w:ascii="Times New Roman" w:hAnsi="Times New Roman"/>
          <w:sz w:val="24"/>
          <w:szCs w:val="24"/>
        </w:rPr>
        <w:t>Approve Inbound PDT Requests</w:t>
      </w:r>
      <w:r w:rsidR="00A722DE">
        <w:rPr>
          <w:rFonts w:ascii="Times New Roman" w:hAnsi="Times New Roman"/>
          <w:sz w:val="24"/>
          <w:szCs w:val="24"/>
        </w:rPr>
        <w:t xml:space="preserve"> – Gives users access to the “Incoming Requests” page, where they will be able to approve incoming requests for patient data. Approving such requests is the last human-interaction which occurs before the patient’s real data is sent to a requesting clinic. It is imperative that only users who fully understand the patient consent procedures for your clinic be given access to this privilege.</w:t>
      </w:r>
    </w:p>
    <w:p w:rsidR="001F1531" w:rsidRDefault="001F1531" w:rsidP="001F1531">
      <w:pPr>
        <w:pStyle w:val="ListParagraph"/>
        <w:numPr>
          <w:ilvl w:val="0"/>
          <w:numId w:val="44"/>
        </w:numPr>
        <w:rPr>
          <w:rFonts w:ascii="Times New Roman" w:hAnsi="Times New Roman"/>
          <w:sz w:val="24"/>
          <w:szCs w:val="24"/>
        </w:rPr>
      </w:pPr>
      <w:r w:rsidRPr="001F1531">
        <w:rPr>
          <w:rFonts w:ascii="Times New Roman" w:hAnsi="Times New Roman"/>
          <w:sz w:val="24"/>
          <w:szCs w:val="24"/>
        </w:rPr>
        <w:t>Approve Outbound PDT Requests</w:t>
      </w:r>
      <w:r w:rsidR="00A722DE">
        <w:rPr>
          <w:rFonts w:ascii="Times New Roman" w:hAnsi="Times New Roman"/>
          <w:sz w:val="24"/>
          <w:szCs w:val="24"/>
        </w:rPr>
        <w:t xml:space="preserve"> – Gives user access to the “Outgoing Requests” page, where they will be able to approve outgoing requests for patient data. It is imperative that only users who fully understand the patient consent procedures for your clinic be given access to this privilege.</w:t>
      </w:r>
    </w:p>
    <w:p w:rsidR="001F1531" w:rsidRDefault="001F1531" w:rsidP="001F1531">
      <w:pPr>
        <w:pStyle w:val="ListParagraph"/>
        <w:numPr>
          <w:ilvl w:val="0"/>
          <w:numId w:val="44"/>
        </w:numPr>
        <w:rPr>
          <w:rFonts w:ascii="Times New Roman" w:hAnsi="Times New Roman"/>
          <w:sz w:val="24"/>
          <w:szCs w:val="24"/>
        </w:rPr>
      </w:pPr>
      <w:r w:rsidRPr="001F1531">
        <w:rPr>
          <w:rFonts w:ascii="Times New Roman" w:hAnsi="Times New Roman"/>
          <w:sz w:val="24"/>
          <w:szCs w:val="24"/>
        </w:rPr>
        <w:t>Create New PDT Requests</w:t>
      </w:r>
      <w:r w:rsidR="00A722DE">
        <w:rPr>
          <w:rFonts w:ascii="Times New Roman" w:hAnsi="Times New Roman"/>
          <w:sz w:val="24"/>
          <w:szCs w:val="24"/>
        </w:rPr>
        <w:t xml:space="preserve"> – Gives user access to the “My Requests” page, as well as the ability to create a new request via the “New Request” form.</w:t>
      </w:r>
      <w:r w:rsidR="00693F09">
        <w:rPr>
          <w:rFonts w:ascii="Times New Roman" w:hAnsi="Times New Roman"/>
          <w:sz w:val="24"/>
          <w:szCs w:val="24"/>
        </w:rPr>
        <w:t xml:space="preserve"> This privilege should be given to any user who may need to request patient data – likely all clinicians, providers, nurses, etc.</w:t>
      </w:r>
    </w:p>
    <w:p w:rsidR="001F1531" w:rsidRDefault="001F1531" w:rsidP="001F1531">
      <w:pPr>
        <w:pStyle w:val="ListParagraph"/>
        <w:numPr>
          <w:ilvl w:val="0"/>
          <w:numId w:val="44"/>
        </w:numPr>
        <w:rPr>
          <w:rFonts w:ascii="Times New Roman" w:hAnsi="Times New Roman"/>
          <w:sz w:val="24"/>
          <w:szCs w:val="24"/>
        </w:rPr>
      </w:pPr>
      <w:r w:rsidRPr="001F1531">
        <w:rPr>
          <w:rFonts w:ascii="Times New Roman" w:hAnsi="Times New Roman"/>
          <w:sz w:val="24"/>
          <w:szCs w:val="24"/>
        </w:rPr>
        <w:t>Manage the PDT System</w:t>
      </w:r>
      <w:r>
        <w:rPr>
          <w:rFonts w:ascii="Times New Roman" w:hAnsi="Times New Roman"/>
          <w:sz w:val="24"/>
          <w:szCs w:val="24"/>
        </w:rPr>
        <w:t xml:space="preserve"> – Gives user access to the “Clinics and Settings”, “Recent Transactions”, and “Clinics Overview” pages, as well as all related functionality.</w:t>
      </w:r>
      <w:r w:rsidR="00693F09">
        <w:rPr>
          <w:rFonts w:ascii="Times New Roman" w:hAnsi="Times New Roman"/>
          <w:sz w:val="24"/>
          <w:szCs w:val="24"/>
        </w:rPr>
        <w:t xml:space="preserve"> This privilege should only be given to managers or administrators in a clinic who need to configure the system or see a broad overview of what data is going in or out.</w:t>
      </w:r>
    </w:p>
    <w:p w:rsidR="00134FCC" w:rsidRDefault="00134FCC" w:rsidP="00134FCC">
      <w:pPr>
        <w:pStyle w:val="ListParagraph"/>
        <w:ind w:left="0"/>
        <w:rPr>
          <w:rFonts w:ascii="Times New Roman" w:hAnsi="Times New Roman"/>
          <w:sz w:val="24"/>
          <w:szCs w:val="24"/>
        </w:rPr>
      </w:pPr>
    </w:p>
    <w:p w:rsidR="00134FCC" w:rsidRDefault="00134FCC" w:rsidP="00134FCC">
      <w:pPr>
        <w:pStyle w:val="ListParagraph"/>
        <w:ind w:left="0"/>
        <w:rPr>
          <w:rFonts w:ascii="Times New Roman" w:hAnsi="Times New Roman"/>
          <w:b/>
          <w:sz w:val="24"/>
          <w:szCs w:val="24"/>
        </w:rPr>
      </w:pPr>
      <w:r>
        <w:rPr>
          <w:rFonts w:ascii="Times New Roman" w:hAnsi="Times New Roman"/>
          <w:b/>
          <w:sz w:val="24"/>
          <w:szCs w:val="24"/>
        </w:rPr>
        <w:t>Part V – Log Setup</w:t>
      </w:r>
    </w:p>
    <w:p w:rsidR="00134FCC" w:rsidRPr="00134FCC" w:rsidRDefault="00134FCC" w:rsidP="00134FCC">
      <w:pPr>
        <w:pStyle w:val="ListParagraph"/>
        <w:ind w:left="0"/>
        <w:rPr>
          <w:rFonts w:ascii="Times New Roman" w:hAnsi="Times New Roman"/>
          <w:sz w:val="24"/>
          <w:szCs w:val="24"/>
        </w:rPr>
      </w:pPr>
      <w:r>
        <w:rPr>
          <w:rFonts w:ascii="Times New Roman" w:hAnsi="Times New Roman"/>
          <w:sz w:val="24"/>
          <w:szCs w:val="24"/>
        </w:rPr>
        <w:t xml:space="preserve">The PDT module keeps an application log that can be used for auditing different patient data requests. </w:t>
      </w:r>
      <w:r w:rsidR="00210EE1">
        <w:rPr>
          <w:rFonts w:ascii="Times New Roman" w:hAnsi="Times New Roman"/>
          <w:sz w:val="24"/>
          <w:szCs w:val="24"/>
        </w:rPr>
        <w:t>In order to save this log to a file, you must configure your Log4J settings within Tomcat. The logger name you should log is “org.openmrs.module.patientdatatransfer.LogService”. It is recommended that you log the ALL level to a rotating file. It may also be a good idea to back up the directory where you are saving these files, or simply saving to a NAS device that has redundancy.</w:t>
      </w:r>
    </w:p>
    <w:p w:rsidR="009603AE" w:rsidRPr="00E140BB" w:rsidRDefault="000A1A9F" w:rsidP="009603AE">
      <w:pPr>
        <w:pStyle w:val="Heading2"/>
      </w:pPr>
      <w:r>
        <w:br w:type="page"/>
      </w:r>
      <w:bookmarkStart w:id="125" w:name="_Toc324413817"/>
      <w:r w:rsidR="009603AE">
        <w:lastRenderedPageBreak/>
        <w:t>6.2 Patient Data Transfer OPDS</w:t>
      </w:r>
      <w:r w:rsidR="009603AE" w:rsidRPr="00E140BB">
        <w:t xml:space="preserve"> </w:t>
      </w:r>
      <w:r w:rsidR="009603AE">
        <w:t xml:space="preserve">System </w:t>
      </w:r>
      <w:r w:rsidR="009603AE" w:rsidRPr="00E140BB">
        <w:t>Setup</w:t>
      </w:r>
      <w:bookmarkEnd w:id="125"/>
    </w:p>
    <w:p w:rsidR="009603AE" w:rsidRDefault="009603AE" w:rsidP="009603AE">
      <w:r>
        <w:t>This guide will outline how to setup an OpenMRS Patient Data Transfer Directory Service (OPDS) to allow name resolution between clinics utilizing the patient data transfer (PDT) module</w:t>
      </w:r>
    </w:p>
    <w:p w:rsidR="009603AE" w:rsidRDefault="009603AE" w:rsidP="009603AE"/>
    <w:p w:rsidR="009603AE" w:rsidRPr="009603AE" w:rsidRDefault="009603AE" w:rsidP="009603AE">
      <w:pPr>
        <w:rPr>
          <w:b/>
        </w:rPr>
      </w:pPr>
      <w:r w:rsidRPr="009603AE">
        <w:rPr>
          <w:b/>
        </w:rPr>
        <w:t>Introduction</w:t>
      </w:r>
    </w:p>
    <w:p w:rsidR="009603AE" w:rsidRDefault="009603AE" w:rsidP="009603AE">
      <w:r>
        <w:t>The Patient Data Transfer (PDT) module allows your clinic to transmit and receive patient records directly with other clinics.  In order to identify the location of the other clinics, a secure name resolution service must be implemented.  This is done using the Domain Name System.</w:t>
      </w:r>
    </w:p>
    <w:p w:rsidR="009603AE" w:rsidRDefault="009603AE" w:rsidP="009603AE">
      <w:pPr>
        <w:rPr>
          <w:b/>
        </w:rPr>
      </w:pPr>
    </w:p>
    <w:p w:rsidR="009603AE" w:rsidRPr="009603AE" w:rsidRDefault="009603AE" w:rsidP="009603AE">
      <w:pPr>
        <w:rPr>
          <w:b/>
        </w:rPr>
      </w:pPr>
      <w:r w:rsidRPr="009603AE">
        <w:rPr>
          <w:b/>
        </w:rPr>
        <w:t>Requirements</w:t>
      </w:r>
    </w:p>
    <w:p w:rsidR="009603AE" w:rsidRDefault="009603AE" w:rsidP="009603AE">
      <w:r>
        <w:t>You should already have the following available to you:</w:t>
      </w:r>
    </w:p>
    <w:p w:rsidR="009603AE" w:rsidRPr="009603AE" w:rsidRDefault="009603AE" w:rsidP="009603AE">
      <w:pPr>
        <w:pStyle w:val="ListParagraph"/>
        <w:numPr>
          <w:ilvl w:val="0"/>
          <w:numId w:val="35"/>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A physical or virtual machine running Debian GNU/Linux 6.0, properly provisioned and secured</w:t>
      </w:r>
    </w:p>
    <w:p w:rsidR="009603AE" w:rsidRPr="009603AE" w:rsidRDefault="009603AE" w:rsidP="009603AE">
      <w:pPr>
        <w:pStyle w:val="ListParagraph"/>
        <w:numPr>
          <w:ilvl w:val="0"/>
          <w:numId w:val="35"/>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A reliable, sufficient, and static Internet connection</w:t>
      </w:r>
    </w:p>
    <w:p w:rsidR="009603AE" w:rsidRPr="009603AE" w:rsidRDefault="009603AE" w:rsidP="009603AE">
      <w:pPr>
        <w:pStyle w:val="ListParagraph"/>
        <w:numPr>
          <w:ilvl w:val="0"/>
          <w:numId w:val="35"/>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The ability to receive inbound traffic on port 53 (DNS lookups)</w:t>
      </w:r>
    </w:p>
    <w:p w:rsidR="009603AE" w:rsidRPr="009603AE" w:rsidRDefault="009603AE" w:rsidP="009603AE">
      <w:pPr>
        <w:rPr>
          <w:b/>
        </w:rPr>
      </w:pPr>
      <w:r w:rsidRPr="009603AE">
        <w:rPr>
          <w:b/>
        </w:rPr>
        <w:t>Part I – Install and configure DNS</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Install the Bind9 DNS server (and all required pre-requisites) using apt-get install bind9</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Navigate to /etc/bind/</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Open named.conf.options</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Forwarders should be configured and enabled</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Open named.conf.local</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Add zone files entries for the attached sample zones</w:t>
      </w:r>
    </w:p>
    <w:p w:rsidR="009603AE" w:rsidRPr="009603AE" w:rsidRDefault="009603AE" w:rsidP="009603AE">
      <w:pPr>
        <w:pStyle w:val="ListParagraph"/>
        <w:numPr>
          <w:ilvl w:val="0"/>
          <w:numId w:val="38"/>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Copy the sample zone files to an appropriate location, typically under ‘/etc/bind/’</w:t>
      </w:r>
    </w:p>
    <w:p w:rsidR="009603AE" w:rsidRPr="009603AE" w:rsidRDefault="009603AE" w:rsidP="009603AE">
      <w:pPr>
        <w:rPr>
          <w:b/>
        </w:rPr>
      </w:pPr>
      <w:r w:rsidRPr="009603AE">
        <w:rPr>
          <w:b/>
        </w:rPr>
        <w:t>Part 2 – Install and configure Apache</w:t>
      </w:r>
    </w:p>
    <w:p w:rsidR="009603AE" w:rsidRPr="009603AE" w:rsidRDefault="009603AE" w:rsidP="009603AE">
      <w:pPr>
        <w:pStyle w:val="ListParagraph"/>
        <w:numPr>
          <w:ilvl w:val="0"/>
          <w:numId w:val="37"/>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Install Apache, Python, and the Python CGI packages using apt-get install apache python-3.2</w:t>
      </w:r>
    </w:p>
    <w:p w:rsidR="009603AE" w:rsidRPr="009603AE" w:rsidRDefault="009603AE" w:rsidP="009603AE">
      <w:pPr>
        <w:pStyle w:val="ListParagraph"/>
        <w:numPr>
          <w:ilvl w:val="0"/>
          <w:numId w:val="37"/>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Using the attached sample configuration, add a new site into Apache’s configuration</w:t>
      </w:r>
    </w:p>
    <w:p w:rsidR="009603AE" w:rsidRPr="009603AE" w:rsidRDefault="009603AE" w:rsidP="009603AE">
      <w:pPr>
        <w:pStyle w:val="ListParagraph"/>
        <w:numPr>
          <w:ilvl w:val="0"/>
          <w:numId w:val="37"/>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Ensure the certificate locations contain valid paths to the provided certificates</w:t>
      </w:r>
    </w:p>
    <w:p w:rsidR="009603AE" w:rsidRPr="009603AE" w:rsidRDefault="009603AE" w:rsidP="009603AE">
      <w:pPr>
        <w:pStyle w:val="ListParagraph"/>
        <w:numPr>
          <w:ilvl w:val="0"/>
          <w:numId w:val="37"/>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Place the attached files into /var/www/cgi-bin</w:t>
      </w:r>
    </w:p>
    <w:p w:rsidR="005F2932" w:rsidRDefault="009603AE" w:rsidP="009603AE">
      <w:pPr>
        <w:pStyle w:val="ListParagraph"/>
        <w:numPr>
          <w:ilvl w:val="0"/>
          <w:numId w:val="37"/>
        </w:numPr>
        <w:rPr>
          <w:rFonts w:ascii="Times New Roman" w:eastAsia="SimSun" w:hAnsi="Times New Roman" w:cs="Angsana New"/>
          <w:sz w:val="24"/>
          <w:szCs w:val="28"/>
          <w:lang w:eastAsia="zh-CN" w:bidi="th-TH"/>
        </w:rPr>
      </w:pPr>
      <w:r w:rsidRPr="009603AE">
        <w:rPr>
          <w:rFonts w:ascii="Times New Roman" w:eastAsia="SimSun" w:hAnsi="Times New Roman" w:cs="Angsana New"/>
          <w:sz w:val="24"/>
          <w:szCs w:val="28"/>
          <w:lang w:eastAsia="zh-CN" w:bidi="th-TH"/>
        </w:rPr>
        <w:t>Restart apache</w:t>
      </w:r>
    </w:p>
    <w:p w:rsidR="0030033E" w:rsidRDefault="0030033E" w:rsidP="0030033E"/>
    <w:p w:rsidR="0030033E" w:rsidRDefault="0030033E" w:rsidP="0030033E">
      <w:pPr>
        <w:pStyle w:val="Heading1"/>
      </w:pPr>
      <w:r>
        <w:br w:type="page"/>
      </w:r>
      <w:bookmarkStart w:id="126" w:name="_Toc324413818"/>
      <w:r>
        <w:lastRenderedPageBreak/>
        <w:t>7. User’s Manual</w:t>
      </w:r>
      <w:bookmarkEnd w:id="126"/>
    </w:p>
    <w:p w:rsidR="0030033E" w:rsidRDefault="0030033E" w:rsidP="0030033E">
      <w:pPr>
        <w:rPr>
          <w:lang w:eastAsia="en-US" w:bidi="ar-SA"/>
        </w:rPr>
      </w:pPr>
    </w:p>
    <w:p w:rsidR="0030033E" w:rsidRDefault="0030033E" w:rsidP="0030033E">
      <w:pPr>
        <w:pStyle w:val="Heading2"/>
        <w:rPr>
          <w:lang w:eastAsia="en-US" w:bidi="ar-SA"/>
        </w:rPr>
      </w:pPr>
      <w:bookmarkStart w:id="127" w:name="_Toc324413819"/>
      <w:r>
        <w:rPr>
          <w:lang w:eastAsia="en-US" w:bidi="ar-SA"/>
        </w:rPr>
        <w:t>7.1 Module Overview</w:t>
      </w:r>
      <w:bookmarkEnd w:id="127"/>
    </w:p>
    <w:p w:rsidR="0030033E" w:rsidRDefault="001D268A" w:rsidP="0030033E">
      <w:pPr>
        <w:rPr>
          <w:lang w:eastAsia="en-US" w:bidi="ar-SA"/>
        </w:rPr>
      </w:pPr>
      <w:r>
        <w:rPr>
          <w:lang w:eastAsia="en-US" w:bidi="ar-SA"/>
        </w:rPr>
        <w:t xml:space="preserve">The Patient Data Transfer (PDT) Module allows separate instances of OpenMRS to transfer patient data across a network. Assuming that the installation setup from </w:t>
      </w:r>
      <w:r>
        <w:rPr>
          <w:lang w:eastAsia="en-US" w:bidi="ar-SA"/>
        </w:rPr>
        <w:fldChar w:fldCharType="begin"/>
      </w:r>
      <w:r>
        <w:rPr>
          <w:lang w:eastAsia="en-US" w:bidi="ar-SA"/>
        </w:rPr>
        <w:instrText xml:space="preserve"> REF _Ref324409446 \h </w:instrText>
      </w:r>
      <w:r>
        <w:rPr>
          <w:lang w:eastAsia="en-US" w:bidi="ar-SA"/>
        </w:rPr>
      </w:r>
      <w:r>
        <w:rPr>
          <w:lang w:eastAsia="en-US" w:bidi="ar-SA"/>
        </w:rPr>
        <w:fldChar w:fldCharType="separate"/>
      </w:r>
      <w:r>
        <w:t>6</w:t>
      </w:r>
      <w:r w:rsidRPr="00D0247E">
        <w:t xml:space="preserve">. </w:t>
      </w:r>
      <w:r>
        <w:t>Installation Manual</w:t>
      </w:r>
      <w:r>
        <w:rPr>
          <w:lang w:eastAsia="en-US" w:bidi="ar-SA"/>
        </w:rPr>
        <w:fldChar w:fldCharType="end"/>
      </w:r>
      <w:r>
        <w:rPr>
          <w:lang w:eastAsia="en-US" w:bidi="ar-SA"/>
        </w:rPr>
        <w:t xml:space="preserve"> has been followed, the system has everything</w:t>
      </w:r>
      <w:r w:rsidR="009A33DA">
        <w:rPr>
          <w:lang w:eastAsia="en-US" w:bidi="ar-SA"/>
        </w:rPr>
        <w:t xml:space="preserve"> it needs to perform this task.</w:t>
      </w:r>
    </w:p>
    <w:p w:rsidR="009A33DA" w:rsidRDefault="009A33DA" w:rsidP="0030033E">
      <w:pPr>
        <w:rPr>
          <w:lang w:eastAsia="en-US" w:bidi="ar-SA"/>
        </w:rPr>
      </w:pPr>
    </w:p>
    <w:p w:rsidR="00A03D2C" w:rsidRDefault="009A33DA" w:rsidP="0030033E">
      <w:pPr>
        <w:rPr>
          <w:lang w:eastAsia="en-US" w:bidi="ar-SA"/>
        </w:rPr>
      </w:pPr>
      <w:r>
        <w:rPr>
          <w:lang w:eastAsia="en-US" w:bidi="ar-SA"/>
        </w:rPr>
        <w:t xml:space="preserve">At the most basic level, the module allows clinicians to make requests for patient data from another clinic. </w:t>
      </w:r>
      <w:r w:rsidR="00EB630C">
        <w:rPr>
          <w:lang w:eastAsia="en-US" w:bidi="ar-SA"/>
        </w:rPr>
        <w:t>After the creation of a request, another local user must sign off on the request to ensure the proper procedures have been followed. After that, the request is sent over the network to the remote clinic, at which point a remote user must approve the request. Once that is complete, the patient data is packaged up and returned to the requesting clinic, where it is automatically persi</w:t>
      </w:r>
      <w:r w:rsidR="00A03D2C">
        <w:rPr>
          <w:lang w:eastAsia="en-US" w:bidi="ar-SA"/>
        </w:rPr>
        <w:t>sted in the database.</w:t>
      </w:r>
    </w:p>
    <w:p w:rsidR="00A03D2C" w:rsidRDefault="00A03D2C" w:rsidP="0030033E">
      <w:pPr>
        <w:rPr>
          <w:lang w:eastAsia="en-US" w:bidi="ar-SA"/>
        </w:rPr>
      </w:pPr>
    </w:p>
    <w:p w:rsidR="009A33DA" w:rsidRDefault="00A03D2C" w:rsidP="0030033E">
      <w:pPr>
        <w:rPr>
          <w:lang w:eastAsia="en-US" w:bidi="ar-SA"/>
        </w:rPr>
      </w:pPr>
      <w:r>
        <w:rPr>
          <w:lang w:eastAsia="en-US" w:bidi="ar-SA"/>
        </w:rPr>
        <w:t>This entire process can happen within several minutes if all the necessary approving users are ready to approve the requests, and if network connectivity is established.</w:t>
      </w:r>
      <w:r w:rsidR="005954AD">
        <w:rPr>
          <w:lang w:eastAsia="en-US" w:bidi="ar-SA"/>
        </w:rPr>
        <w:br/>
      </w:r>
      <w:r w:rsidR="005954AD">
        <w:rPr>
          <w:lang w:eastAsia="en-US" w:bidi="ar-SA"/>
        </w:rPr>
        <w:br/>
        <w:t xml:space="preserve">The next </w:t>
      </w:r>
      <w:r w:rsidR="00CD11BF">
        <w:rPr>
          <w:lang w:eastAsia="en-US" w:bidi="ar-SA"/>
        </w:rPr>
        <w:t>section</w:t>
      </w:r>
      <w:r w:rsidR="005954AD">
        <w:rPr>
          <w:lang w:eastAsia="en-US" w:bidi="ar-SA"/>
        </w:rPr>
        <w:t xml:space="preserve"> will explain what each page of the PDT module web interface does</w:t>
      </w:r>
      <w:r w:rsidR="00CD11BF">
        <w:rPr>
          <w:lang w:eastAsia="en-US" w:bidi="ar-SA"/>
        </w:rPr>
        <w:t xml:space="preserve"> to give a full understanding of what is possible with the system. This will be followed by a complete walk-through of the usual patient data request procedure to give an idea of what is involved with the request process.</w:t>
      </w:r>
    </w:p>
    <w:p w:rsidR="00A03D2C" w:rsidRDefault="00A03D2C" w:rsidP="0030033E">
      <w:pPr>
        <w:rPr>
          <w:lang w:eastAsia="en-US" w:bidi="ar-SA"/>
        </w:rPr>
      </w:pPr>
    </w:p>
    <w:p w:rsidR="00A03D2C" w:rsidRDefault="00A03D2C" w:rsidP="0030033E">
      <w:pPr>
        <w:rPr>
          <w:lang w:eastAsia="en-US" w:bidi="ar-SA"/>
        </w:rPr>
      </w:pPr>
      <w:r>
        <w:rPr>
          <w:lang w:eastAsia="en-US" w:bidi="ar-SA"/>
        </w:rPr>
        <w:t>It is worth noting that the completed module is more of a proof-of-concept than a completed project, and therefore it may not transfer all the pieces of a patient data you may need for your purposes. Consult the “What is Patient Data?” section of the SSAD document for more information on exactly what is transferred.</w:t>
      </w:r>
    </w:p>
    <w:p w:rsidR="005954AD" w:rsidRDefault="005954AD" w:rsidP="0030033E">
      <w:pPr>
        <w:rPr>
          <w:lang w:eastAsia="en-US" w:bidi="ar-SA"/>
        </w:rPr>
      </w:pPr>
    </w:p>
    <w:p w:rsidR="005954AD" w:rsidRDefault="001009FC" w:rsidP="005954AD">
      <w:pPr>
        <w:pStyle w:val="Heading2"/>
        <w:rPr>
          <w:lang w:eastAsia="en-US" w:bidi="ar-SA"/>
        </w:rPr>
      </w:pPr>
      <w:r>
        <w:rPr>
          <w:lang w:eastAsia="en-US" w:bidi="ar-SA"/>
        </w:rPr>
        <w:br w:type="page"/>
      </w:r>
      <w:bookmarkStart w:id="128" w:name="_Toc324413820"/>
      <w:r w:rsidR="005954AD">
        <w:rPr>
          <w:lang w:eastAsia="en-US" w:bidi="ar-SA"/>
        </w:rPr>
        <w:lastRenderedPageBreak/>
        <w:t>7.2 Overview of Pages</w:t>
      </w:r>
      <w:bookmarkEnd w:id="128"/>
    </w:p>
    <w:p w:rsidR="001009FC" w:rsidRPr="00122AC6" w:rsidRDefault="001009FC" w:rsidP="001009FC">
      <w:pPr>
        <w:rPr>
          <w:b/>
          <w:i/>
          <w:u w:val="single"/>
        </w:rPr>
      </w:pPr>
      <w:r w:rsidRPr="00122AC6">
        <w:rPr>
          <w:b/>
          <w:i/>
          <w:u w:val="single"/>
        </w:rPr>
        <w:t>Patient Data Transfer Module &gt;  Clinics and Settings</w:t>
      </w:r>
      <w:r>
        <w:rPr>
          <w:b/>
          <w:i/>
          <w:u w:val="single"/>
        </w:rPr>
        <w:br/>
      </w:r>
    </w:p>
    <w:p w:rsidR="00267F6F" w:rsidRDefault="000713DD" w:rsidP="00267F6F">
      <w:pPr>
        <w:keepNext/>
      </w:pPr>
      <w:r>
        <w:rPr>
          <w:noProof/>
          <w:lang w:eastAsia="en-US" w:bidi="ar-SA"/>
        </w:rPr>
        <w:drawing>
          <wp:inline distT="0" distB="0" distL="0" distR="0">
            <wp:extent cx="5935980" cy="2857500"/>
            <wp:effectExtent l="0" t="0" r="0" b="0"/>
            <wp:docPr id="4" name="Picture 4" descr="Description: C:\Users\Peter\AppData\Local\Microsoft\Windows\Temporary Internet Files\Content.Word\clinicsAndSettin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Peter\AppData\Local\Microsoft\Windows\Temporary Internet Files\Content.Word\clinicsAndSettings.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857500"/>
                    </a:xfrm>
                    <a:prstGeom prst="rect">
                      <a:avLst/>
                    </a:prstGeom>
                    <a:noFill/>
                    <a:ln>
                      <a:noFill/>
                    </a:ln>
                  </pic:spPr>
                </pic:pic>
              </a:graphicData>
            </a:graphic>
          </wp:inline>
        </w:drawing>
      </w:r>
    </w:p>
    <w:p w:rsidR="001009FC" w:rsidRDefault="00267F6F" w:rsidP="00267F6F">
      <w:pPr>
        <w:pStyle w:val="Caption"/>
      </w:pPr>
      <w:bookmarkStart w:id="129" w:name="_Toc324413861"/>
      <w:r>
        <w:t xml:space="preserve">Figure </w:t>
      </w:r>
      <w:fldSimple w:instr=" SEQ Figure \* ARABIC ">
        <w:r w:rsidR="00F64435">
          <w:rPr>
            <w:noProof/>
          </w:rPr>
          <w:t>2</w:t>
        </w:r>
      </w:fldSimple>
      <w:r>
        <w:t>: Clinics and Settings Page</w:t>
      </w:r>
      <w:bookmarkEnd w:id="129"/>
    </w:p>
    <w:p w:rsidR="001009FC" w:rsidRDefault="001009FC" w:rsidP="001009FC">
      <w:r>
        <w:t xml:space="preserve">This page is primarily for administrators who are managing the system and setting it up for the first time. The Settings section will need to be used to setup the “clinicDomainName”, the primary setting which identifies your clinic to the directory server and all other clinics. </w:t>
      </w:r>
      <w:r w:rsidR="00217E3C">
        <w:t>The other settings in the above screenshot will all be pulled by the directory server. The Clinics section should be automatically populated by the directory server, but a user may need to manually force an update. This interface also allows the user to add local overrides to the directory, in the event that the directory server goes down and is unable to provide up-to-date information.</w:t>
      </w:r>
      <w:r>
        <w:br/>
      </w:r>
      <w:r>
        <w:br/>
      </w:r>
      <w:r w:rsidR="00217E3C">
        <w:t xml:space="preserve">The </w:t>
      </w:r>
      <w:r>
        <w:t xml:space="preserve">“Force Manual Directory Update” link performs </w:t>
      </w:r>
      <w:r w:rsidRPr="00CB273E">
        <w:t>both an update of the local clinic’s information in the remote directory, as well as a refresh of the locally cached directory information.</w:t>
      </w:r>
      <w:r>
        <w:br/>
      </w:r>
    </w:p>
    <w:p w:rsidR="002D300C" w:rsidRDefault="001009FC" w:rsidP="001009FC">
      <w:r>
        <w:t>On this page you see a list of clinics and settings. The clinic table displays the “Clinic Name”, “Clinic IP Address”, “Clinic Port”, “Clinic URL Prefix”, and “Delete Clinic”. The settings table displays the “Setting Name”, “Setting Value” and “Delete Setting”. For each row in either table to delete a clinic or setting check the box under the delete clinic or delete setting column and then click submit changes. To clear the checkmarks click undo changes.</w:t>
      </w:r>
      <w:r>
        <w:br/>
      </w:r>
    </w:p>
    <w:p w:rsidR="001009FC" w:rsidRPr="002D300C" w:rsidRDefault="002D300C" w:rsidP="001009FC">
      <w:r>
        <w:br w:type="page"/>
      </w:r>
      <w:r w:rsidR="001009FC" w:rsidRPr="00122AC6">
        <w:rPr>
          <w:b/>
          <w:i/>
          <w:u w:val="single"/>
        </w:rPr>
        <w:lastRenderedPageBreak/>
        <w:t>Patient Data Transfer Module &gt; Clinics and Settings &gt; New Clinic</w:t>
      </w:r>
    </w:p>
    <w:p w:rsidR="00267F6F" w:rsidRDefault="000713DD" w:rsidP="00267F6F">
      <w:pPr>
        <w:keepNext/>
      </w:pPr>
      <w:r>
        <w:rPr>
          <w:noProof/>
          <w:lang w:eastAsia="en-US" w:bidi="ar-SA"/>
        </w:rPr>
        <w:drawing>
          <wp:inline distT="0" distB="0" distL="0" distR="0">
            <wp:extent cx="5943600" cy="1264920"/>
            <wp:effectExtent l="0" t="0" r="0" b="0"/>
            <wp:docPr id="5" name="Picture 3" descr="Description: C:\Users\Peter\Pictures\newcli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Peter\Pictures\newclinic.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264920"/>
                    </a:xfrm>
                    <a:prstGeom prst="rect">
                      <a:avLst/>
                    </a:prstGeom>
                    <a:noFill/>
                    <a:ln>
                      <a:noFill/>
                    </a:ln>
                  </pic:spPr>
                </pic:pic>
              </a:graphicData>
            </a:graphic>
          </wp:inline>
        </w:drawing>
      </w:r>
    </w:p>
    <w:p w:rsidR="001009FC" w:rsidRDefault="00267F6F" w:rsidP="00267F6F">
      <w:pPr>
        <w:pStyle w:val="Caption"/>
      </w:pPr>
      <w:bookmarkStart w:id="130" w:name="_Toc324413862"/>
      <w:r>
        <w:t xml:space="preserve">Figure </w:t>
      </w:r>
      <w:fldSimple w:instr=" SEQ Figure \* ARABIC ">
        <w:r w:rsidR="00F64435">
          <w:rPr>
            <w:noProof/>
          </w:rPr>
          <w:t>3</w:t>
        </w:r>
      </w:fldSimple>
      <w:r>
        <w:t>: New Clinic Form</w:t>
      </w:r>
      <w:bookmarkEnd w:id="130"/>
    </w:p>
    <w:p w:rsidR="001009FC" w:rsidRDefault="00973A2E" w:rsidP="001009FC">
      <w:r>
        <w:t xml:space="preserve">This page is reached by clicking the “New Clinic” link within the “Clinics and Settings” page. </w:t>
      </w:r>
      <w:r w:rsidR="001009FC">
        <w:t xml:space="preserve">On this page you can create a new clinic. You are given the options to input “Clinic Name”, “Clinic IP Address”, “Clinic Port”, “Clinic URL Prefix”, “Clinic Latitude” and “Clinic Longitude”. The IP address and the port are used to specify the computer OpenMRS is running on. </w:t>
      </w:r>
      <w:r>
        <w:t xml:space="preserve">The URL prefix is the “instance name” in Tomcat terminology, and represents the path OpenMRS is installed to on the application server, relative to the root. </w:t>
      </w:r>
      <w:r w:rsidR="001009FC">
        <w:t>The Latitude and Longitude are used to plot the clinic on the “Clinic Overview” page on a Google map. To finish creating clinic click “Submit Changes”. Click “Undo Changes” to clear all the fields.</w:t>
      </w:r>
      <w:r>
        <w:br/>
      </w:r>
    </w:p>
    <w:p w:rsidR="00267F6F" w:rsidRDefault="001009FC" w:rsidP="00267F6F">
      <w:pPr>
        <w:keepNext/>
      </w:pPr>
      <w:r w:rsidRPr="00122AC6">
        <w:rPr>
          <w:b/>
          <w:i/>
          <w:u w:val="single"/>
        </w:rPr>
        <w:t xml:space="preserve">Patient Data Transfer Module &gt; Clinics and Settings &gt; New </w:t>
      </w:r>
      <w:r w:rsidR="00973A2E">
        <w:rPr>
          <w:b/>
          <w:i/>
          <w:u w:val="single"/>
        </w:rPr>
        <w:t>S</w:t>
      </w:r>
      <w:r w:rsidRPr="00122AC6">
        <w:rPr>
          <w:b/>
          <w:i/>
          <w:u w:val="single"/>
        </w:rPr>
        <w:t>etting</w:t>
      </w:r>
      <w:r w:rsidR="00973A2E">
        <w:rPr>
          <w:b/>
          <w:i/>
          <w:u w:val="single"/>
        </w:rPr>
        <w:br/>
      </w:r>
      <w:r w:rsidR="000713DD">
        <w:rPr>
          <w:noProof/>
          <w:lang w:eastAsia="en-US" w:bidi="ar-SA"/>
        </w:rPr>
        <w:drawing>
          <wp:inline distT="0" distB="0" distL="0" distR="0">
            <wp:extent cx="5943600" cy="1104900"/>
            <wp:effectExtent l="0" t="0" r="0" b="0"/>
            <wp:docPr id="6" name="Picture 6" descr="Description: C:\Users\Peter\Pictures\newse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C:\Users\Peter\Pictures\newsetting.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a:ln>
                      <a:noFill/>
                    </a:ln>
                  </pic:spPr>
                </pic:pic>
              </a:graphicData>
            </a:graphic>
          </wp:inline>
        </w:drawing>
      </w:r>
    </w:p>
    <w:p w:rsidR="001009FC" w:rsidRDefault="00267F6F" w:rsidP="00267F6F">
      <w:pPr>
        <w:pStyle w:val="Caption"/>
      </w:pPr>
      <w:bookmarkStart w:id="131" w:name="_Toc324413863"/>
      <w:r>
        <w:t xml:space="preserve">Figure </w:t>
      </w:r>
      <w:fldSimple w:instr=" SEQ Figure \* ARABIC ">
        <w:r w:rsidR="00F64435">
          <w:rPr>
            <w:noProof/>
          </w:rPr>
          <w:t>4</w:t>
        </w:r>
      </w:fldSimple>
      <w:r>
        <w:t>: New Setting Form</w:t>
      </w:r>
      <w:bookmarkEnd w:id="131"/>
    </w:p>
    <w:p w:rsidR="001009FC" w:rsidRDefault="00973A2E" w:rsidP="001009FC">
      <w:r>
        <w:t xml:space="preserve">This page is reached by clicking the “New Setting” link within the “Clinics and Settings” page. </w:t>
      </w:r>
      <w:r w:rsidR="001009FC">
        <w:t>On this page you can create a new setting. You are given the options to input “Setting Name” and “Setting Value”. To finish creating setting click “Submit Changes”. Click “Undo Changes” to clear all the fields.</w:t>
      </w:r>
      <w:r>
        <w:br/>
      </w:r>
    </w:p>
    <w:p w:rsidR="00C73FB7" w:rsidRDefault="001009FC" w:rsidP="001009FC">
      <w:pPr>
        <w:rPr>
          <w:b/>
          <w:i/>
          <w:u w:val="single"/>
        </w:rPr>
      </w:pPr>
      <w:r w:rsidRPr="00122AC6">
        <w:rPr>
          <w:b/>
          <w:i/>
          <w:u w:val="single"/>
        </w:rPr>
        <w:t>Patient Data Transfer Module &gt; Recent</w:t>
      </w:r>
      <w:r w:rsidR="00C73FB7">
        <w:rPr>
          <w:b/>
          <w:i/>
          <w:u w:val="single"/>
        </w:rPr>
        <w:t xml:space="preserve"> </w:t>
      </w:r>
      <w:r w:rsidRPr="00122AC6">
        <w:rPr>
          <w:b/>
          <w:i/>
          <w:u w:val="single"/>
        </w:rPr>
        <w:t>Transactions</w:t>
      </w:r>
    </w:p>
    <w:p w:rsidR="00267F6F" w:rsidRDefault="000713DD" w:rsidP="00267F6F">
      <w:pPr>
        <w:keepNext/>
      </w:pPr>
      <w:r>
        <w:rPr>
          <w:noProof/>
          <w:lang w:eastAsia="en-US" w:bidi="ar-SA"/>
        </w:rPr>
        <w:drawing>
          <wp:inline distT="0" distB="0" distL="0" distR="0">
            <wp:extent cx="5935980" cy="1524000"/>
            <wp:effectExtent l="0" t="0" r="0" b="0"/>
            <wp:docPr id="7" name="Picture 2" descr="Description: C:\Users\Peter\AppData\Local\Microsoft\Windows\Temporary Internet Files\Content.Word\recentTransac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Peter\AppData\Local\Microsoft\Windows\Temporary Internet Files\Content.Word\recentTransactions.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1524000"/>
                    </a:xfrm>
                    <a:prstGeom prst="rect">
                      <a:avLst/>
                    </a:prstGeom>
                    <a:noFill/>
                    <a:ln>
                      <a:noFill/>
                    </a:ln>
                  </pic:spPr>
                </pic:pic>
              </a:graphicData>
            </a:graphic>
          </wp:inline>
        </w:drawing>
      </w:r>
    </w:p>
    <w:p w:rsidR="001009FC" w:rsidRDefault="00267F6F" w:rsidP="00267F6F">
      <w:pPr>
        <w:pStyle w:val="Caption"/>
      </w:pPr>
      <w:bookmarkStart w:id="132" w:name="_Toc324413864"/>
      <w:r>
        <w:t xml:space="preserve">Figure </w:t>
      </w:r>
      <w:fldSimple w:instr=" SEQ Figure \* ARABIC ">
        <w:r w:rsidR="00F64435">
          <w:rPr>
            <w:noProof/>
          </w:rPr>
          <w:t>5</w:t>
        </w:r>
      </w:fldSimple>
      <w:r>
        <w:t>: Recent Transactions Page</w:t>
      </w:r>
      <w:bookmarkEnd w:id="132"/>
    </w:p>
    <w:p w:rsidR="001009FC" w:rsidRDefault="00C73FB7" w:rsidP="001009FC">
      <w:r>
        <w:t xml:space="preserve">The </w:t>
      </w:r>
      <w:r w:rsidR="001009FC">
        <w:t xml:space="preserve">“Recent Transactions” page shows all the most recent transitions in order of most recent to least recent. </w:t>
      </w:r>
      <w:r w:rsidR="002D300C">
        <w:t xml:space="preserve">The purpose of this page is to provide a managing doctor or clinic </w:t>
      </w:r>
      <w:r w:rsidR="002D300C">
        <w:lastRenderedPageBreak/>
        <w:t xml:space="preserve">administrator to see a quick view of what patient data has been coming in or out of the clinic in recent history. </w:t>
      </w:r>
      <w:r w:rsidR="001009FC">
        <w:t>It shows two tables</w:t>
      </w:r>
      <w:r w:rsidR="002D300C">
        <w:t>:</w:t>
      </w:r>
      <w:r w:rsidR="001009FC">
        <w:t xml:space="preserve"> “Recent Patient Data Received” which shows patient data the </w:t>
      </w:r>
      <w:r w:rsidR="002D300C">
        <w:t>clinic</w:t>
      </w:r>
      <w:r w:rsidR="001009FC">
        <w:t xml:space="preserve"> has received and “Recent Patient Data Sent” which shows patient data the </w:t>
      </w:r>
      <w:r w:rsidR="002D300C">
        <w:t>clinic</w:t>
      </w:r>
      <w:r w:rsidR="001009FC">
        <w:t xml:space="preserve"> has sent</w:t>
      </w:r>
      <w:r w:rsidR="002D300C">
        <w:t>.</w:t>
      </w:r>
      <w:r w:rsidR="001009FC">
        <w:t xml:space="preserve"> </w:t>
      </w:r>
      <w:r w:rsidR="002D300C">
        <w:t>B</w:t>
      </w:r>
      <w:r w:rsidR="001009FC">
        <w:t>oth tables list “Date Transferred”, “Original Clinic”, “Requested By” that shows the user who requested the data, “Patient Name” that displays the patients first, middle and last name, and “Patient Birthdate” that shows the patient’s birthday</w:t>
      </w:r>
    </w:p>
    <w:p w:rsidR="00267F6F" w:rsidRDefault="00267F6F" w:rsidP="001009FC">
      <w:pPr>
        <w:rPr>
          <w:b/>
          <w:i/>
          <w:u w:val="single"/>
        </w:rPr>
      </w:pPr>
    </w:p>
    <w:p w:rsidR="002D300C" w:rsidRDefault="001009FC" w:rsidP="001009FC">
      <w:pPr>
        <w:rPr>
          <w:b/>
          <w:i/>
          <w:u w:val="single"/>
        </w:rPr>
      </w:pPr>
      <w:r w:rsidRPr="00122AC6">
        <w:rPr>
          <w:b/>
          <w:i/>
          <w:u w:val="single"/>
        </w:rPr>
        <w:t>Patient Data Transfer Module &gt;  My</w:t>
      </w:r>
      <w:r w:rsidR="002D300C">
        <w:rPr>
          <w:b/>
          <w:i/>
          <w:u w:val="single"/>
        </w:rPr>
        <w:t xml:space="preserve"> </w:t>
      </w:r>
      <w:r w:rsidRPr="00122AC6">
        <w:rPr>
          <w:b/>
          <w:i/>
          <w:u w:val="single"/>
        </w:rPr>
        <w:t>Requests</w:t>
      </w:r>
    </w:p>
    <w:p w:rsidR="00267F6F" w:rsidRDefault="000713DD" w:rsidP="00267F6F">
      <w:pPr>
        <w:keepNext/>
      </w:pPr>
      <w:r>
        <w:rPr>
          <w:noProof/>
          <w:lang w:eastAsia="en-US" w:bidi="ar-SA"/>
        </w:rPr>
        <w:drawing>
          <wp:inline distT="0" distB="0" distL="0" distR="0">
            <wp:extent cx="5935980" cy="1744980"/>
            <wp:effectExtent l="0" t="0" r="0" b="0"/>
            <wp:docPr id="8" name="Picture 8" descr="my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yRequest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1744980"/>
                    </a:xfrm>
                    <a:prstGeom prst="rect">
                      <a:avLst/>
                    </a:prstGeom>
                    <a:noFill/>
                    <a:ln>
                      <a:noFill/>
                    </a:ln>
                  </pic:spPr>
                </pic:pic>
              </a:graphicData>
            </a:graphic>
          </wp:inline>
        </w:drawing>
      </w:r>
    </w:p>
    <w:p w:rsidR="001009FC" w:rsidRDefault="00267F6F" w:rsidP="00267F6F">
      <w:pPr>
        <w:pStyle w:val="Caption"/>
      </w:pPr>
      <w:bookmarkStart w:id="133" w:name="_Toc324413865"/>
      <w:r>
        <w:t xml:space="preserve">Figure </w:t>
      </w:r>
      <w:fldSimple w:instr=" SEQ Figure \* ARABIC ">
        <w:r w:rsidR="00F64435">
          <w:rPr>
            <w:noProof/>
          </w:rPr>
          <w:t>6</w:t>
        </w:r>
      </w:fldSimple>
      <w:r>
        <w:t>: My Requests Page</w:t>
      </w:r>
      <w:bookmarkEnd w:id="133"/>
    </w:p>
    <w:p w:rsidR="001009FC" w:rsidRDefault="001009FC" w:rsidP="001009FC">
      <w:pPr>
        <w:tabs>
          <w:tab w:val="left" w:pos="1117"/>
        </w:tabs>
      </w:pPr>
      <w:r>
        <w:t>The “My Requests” page shows a link “New Patient Data Request” to create a new patient data request</w:t>
      </w:r>
      <w:r w:rsidR="002D300C">
        <w:t>.</w:t>
      </w:r>
      <w:r>
        <w:t xml:space="preserve"> </w:t>
      </w:r>
      <w:r w:rsidR="002D300C">
        <w:t>T</w:t>
      </w:r>
      <w:r>
        <w:t xml:space="preserve">he page </w:t>
      </w:r>
      <w:r w:rsidR="002D300C">
        <w:t xml:space="preserve">also shows all of the requests this user has created in the past, along with their current status. </w:t>
      </w:r>
      <w:r>
        <w:t>You are presented with a table that shows the Date the request was made, the patient’s first, middle, and last name, the patient’s birthdate, the clinic where the request originated from, the status of the request, the user who approved the request</w:t>
      </w:r>
      <w:r w:rsidR="002D300C">
        <w:t xml:space="preserve"> (if any have approved it yet)</w:t>
      </w:r>
      <w:r>
        <w:t>, and a deny reason if the request is denied, or “n/a</w:t>
      </w:r>
      <w:r w:rsidR="002D300C">
        <w:t>” if the request is not denied.</w:t>
      </w:r>
      <w:r w:rsidR="002D300C">
        <w:br/>
      </w:r>
    </w:p>
    <w:p w:rsidR="001009FC" w:rsidRDefault="001009FC" w:rsidP="001009FC">
      <w:pPr>
        <w:tabs>
          <w:tab w:val="left" w:pos="1117"/>
        </w:tabs>
      </w:pPr>
      <w:r>
        <w:t xml:space="preserve">Requests that are accepted are highlighted in green. Requests that are denied </w:t>
      </w:r>
      <w:r w:rsidR="002D300C">
        <w:t xml:space="preserve">or have some error associated with them </w:t>
      </w:r>
      <w:r>
        <w:t>are highlighted in red.</w:t>
      </w:r>
      <w:r w:rsidR="002D300C">
        <w:br/>
      </w:r>
    </w:p>
    <w:p w:rsidR="001009FC" w:rsidRDefault="001009FC" w:rsidP="001009FC">
      <w:pPr>
        <w:tabs>
          <w:tab w:val="left" w:pos="1117"/>
        </w:tabs>
      </w:pPr>
      <w:r>
        <w:t>For request</w:t>
      </w:r>
      <w:r w:rsidR="002D300C">
        <w:t>s</w:t>
      </w:r>
      <w:r>
        <w:t xml:space="preserve"> that are have not been approved </w:t>
      </w:r>
      <w:r w:rsidR="002D300C">
        <w:t>and sent out already,</w:t>
      </w:r>
      <w:r>
        <w:t xml:space="preserve"> an “Edit” button appears allow the clinic to make necessary changes on the fly. After the request is edited it is instantly resubmitted and goes through the patient data request process again.</w:t>
      </w:r>
      <w:r w:rsidR="002D300C">
        <w:br/>
      </w:r>
    </w:p>
    <w:p w:rsidR="001009FC" w:rsidRDefault="001009FC" w:rsidP="001009FC">
      <w:pPr>
        <w:tabs>
          <w:tab w:val="left" w:pos="1117"/>
        </w:tabs>
      </w:pPr>
      <w:r>
        <w:t>The Edit page is simply a “New Patient Data Request” page with prepopulated fields, however the request is handled different</w:t>
      </w:r>
      <w:r w:rsidR="002D300C">
        <w:t>ly</w:t>
      </w:r>
      <w:r>
        <w:t xml:space="preserve"> than an actual new request.</w:t>
      </w:r>
      <w:r w:rsidR="002D300C">
        <w:br/>
      </w:r>
    </w:p>
    <w:p w:rsidR="001009FC" w:rsidRPr="00122AC6" w:rsidRDefault="00267F6F" w:rsidP="001009FC">
      <w:pPr>
        <w:tabs>
          <w:tab w:val="left" w:pos="1117"/>
        </w:tabs>
        <w:rPr>
          <w:b/>
          <w:i/>
          <w:u w:val="single"/>
        </w:rPr>
      </w:pPr>
      <w:r>
        <w:rPr>
          <w:b/>
          <w:i/>
          <w:u w:val="single"/>
        </w:rPr>
        <w:br w:type="page"/>
      </w:r>
      <w:r w:rsidR="001009FC" w:rsidRPr="00122AC6">
        <w:rPr>
          <w:b/>
          <w:i/>
          <w:u w:val="single"/>
        </w:rPr>
        <w:lastRenderedPageBreak/>
        <w:t>Patient Data Transfer Module &gt;  My Requests &gt; New Patient Data Request Page</w:t>
      </w:r>
    </w:p>
    <w:p w:rsidR="00267F6F" w:rsidRDefault="000713DD" w:rsidP="00267F6F">
      <w:pPr>
        <w:keepNext/>
        <w:tabs>
          <w:tab w:val="left" w:pos="1117"/>
        </w:tabs>
      </w:pPr>
      <w:r>
        <w:rPr>
          <w:noProof/>
          <w:lang w:eastAsia="en-US" w:bidi="ar-SA"/>
        </w:rPr>
        <w:drawing>
          <wp:inline distT="0" distB="0" distL="0" distR="0">
            <wp:extent cx="5943600" cy="147828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478280"/>
                    </a:xfrm>
                    <a:prstGeom prst="rect">
                      <a:avLst/>
                    </a:prstGeom>
                    <a:noFill/>
                    <a:ln>
                      <a:noFill/>
                    </a:ln>
                  </pic:spPr>
                </pic:pic>
              </a:graphicData>
            </a:graphic>
          </wp:inline>
        </w:drawing>
      </w:r>
    </w:p>
    <w:p w:rsidR="001009FC" w:rsidRDefault="00267F6F" w:rsidP="00267F6F">
      <w:pPr>
        <w:pStyle w:val="Caption"/>
      </w:pPr>
      <w:bookmarkStart w:id="134" w:name="_Toc324413866"/>
      <w:r>
        <w:t xml:space="preserve">Figure </w:t>
      </w:r>
      <w:fldSimple w:instr=" SEQ Figure \* ARABIC ">
        <w:r w:rsidR="00F64435">
          <w:rPr>
            <w:noProof/>
          </w:rPr>
          <w:t>7</w:t>
        </w:r>
      </w:fldSimple>
      <w:r>
        <w:t>: New Patient Data Request Form</w:t>
      </w:r>
      <w:bookmarkEnd w:id="134"/>
    </w:p>
    <w:p w:rsidR="001009FC" w:rsidRDefault="001009FC" w:rsidP="001009FC">
      <w:pPr>
        <w:tabs>
          <w:tab w:val="left" w:pos="1117"/>
        </w:tabs>
      </w:pPr>
      <w:r>
        <w:t>The “New Patient Data Request” Page gives you input fields to create a new request. Fields marked as “(Optional)” are not required.</w:t>
      </w:r>
      <w:r w:rsidR="002D300C">
        <w:br/>
      </w:r>
    </w:p>
    <w:p w:rsidR="001009FC" w:rsidRDefault="001009FC" w:rsidP="001009FC">
      <w:pPr>
        <w:tabs>
          <w:tab w:val="left" w:pos="1117"/>
        </w:tabs>
      </w:pPr>
      <w:r>
        <w:t xml:space="preserve">The first field is for the patient identifier. </w:t>
      </w:r>
      <w:r w:rsidR="002D300C">
        <w:t xml:space="preserve">This may be useful for users who are approving the requests, but is otherwise unused by the system. </w:t>
      </w:r>
      <w:r>
        <w:t xml:space="preserve">The next field is for the patient’s given name (or first name), the next field is for the patient’s middle name. The next field is for the patient’s family name (or last name). The next field is for the patient’s birthdate and there is a calendar widget that pops up when the user clicks in the field for easy birthdate selection. The Next field is patient gender where the user is selects either male or female. </w:t>
      </w:r>
      <w:r w:rsidR="002D300C">
        <w:t xml:space="preserve">It is important to note that the given/middle/family names, combined with the birth date and gender, are what is used to retrieve the patient’s data on the other end. </w:t>
      </w:r>
      <w:r>
        <w:t>The next input field is for the patient’s phone number. The next input field selects the original clinic that the patient is from</w:t>
      </w:r>
      <w:r w:rsidR="002D300C">
        <w:t>, and this is the remote clinic that the request will be sent to.</w:t>
      </w:r>
      <w:r>
        <w:t xml:space="preserve"> The next input is a button that allows the </w:t>
      </w:r>
      <w:r w:rsidR="002D300C">
        <w:t xml:space="preserve">user to </w:t>
      </w:r>
      <w:r>
        <w:t xml:space="preserve">upload a </w:t>
      </w:r>
      <w:r w:rsidR="002D300C">
        <w:t>PDF</w:t>
      </w:r>
      <w:r>
        <w:t xml:space="preserve"> or image file of the patient’s consent form. Finally the last input field is a checkbox for the user who makes the request to agree that he or she followed the patient consent procedure. To submit the request, click the “Submit Request” button.</w:t>
      </w:r>
      <w:r w:rsidR="002D300C">
        <w:br/>
      </w:r>
    </w:p>
    <w:p w:rsidR="001009FC" w:rsidRDefault="001009FC" w:rsidP="001009FC">
      <w:pPr>
        <w:tabs>
          <w:tab w:val="left" w:pos="1117"/>
        </w:tabs>
        <w:rPr>
          <w:b/>
          <w:i/>
          <w:u w:val="single"/>
        </w:rPr>
      </w:pPr>
      <w:r w:rsidRPr="00122AC6">
        <w:rPr>
          <w:b/>
          <w:i/>
          <w:u w:val="single"/>
        </w:rPr>
        <w:t>Patient Data Transfer Module &gt; Outgoing Requests</w:t>
      </w:r>
    </w:p>
    <w:p w:rsidR="00267F6F" w:rsidRDefault="000713DD" w:rsidP="00267F6F">
      <w:pPr>
        <w:keepNext/>
        <w:tabs>
          <w:tab w:val="left" w:pos="1117"/>
        </w:tabs>
      </w:pPr>
      <w:r>
        <w:rPr>
          <w:noProof/>
          <w:lang w:eastAsia="en-US" w:bidi="ar-SA"/>
        </w:rPr>
        <w:drawing>
          <wp:inline distT="0" distB="0" distL="0" distR="0">
            <wp:extent cx="5935980" cy="1325880"/>
            <wp:effectExtent l="0" t="0" r="0" b="0"/>
            <wp:docPr id="10" name="Picture 10" descr="outgoing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utgoingReques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1325880"/>
                    </a:xfrm>
                    <a:prstGeom prst="rect">
                      <a:avLst/>
                    </a:prstGeom>
                    <a:noFill/>
                    <a:ln>
                      <a:noFill/>
                    </a:ln>
                  </pic:spPr>
                </pic:pic>
              </a:graphicData>
            </a:graphic>
          </wp:inline>
        </w:drawing>
      </w:r>
    </w:p>
    <w:p w:rsidR="001009FC" w:rsidRDefault="00267F6F" w:rsidP="00267F6F">
      <w:pPr>
        <w:pStyle w:val="Caption"/>
      </w:pPr>
      <w:bookmarkStart w:id="135" w:name="_Toc324413867"/>
      <w:r>
        <w:t xml:space="preserve">Figure </w:t>
      </w:r>
      <w:fldSimple w:instr=" SEQ Figure \* ARABIC ">
        <w:r w:rsidR="00F64435">
          <w:rPr>
            <w:noProof/>
          </w:rPr>
          <w:t>8</w:t>
        </w:r>
      </w:fldSimple>
      <w:r>
        <w:t>: Outgoing Requests Page</w:t>
      </w:r>
      <w:bookmarkEnd w:id="135"/>
    </w:p>
    <w:p w:rsidR="001009FC" w:rsidRDefault="001009FC" w:rsidP="001009FC">
      <w:pPr>
        <w:tabs>
          <w:tab w:val="left" w:pos="1117"/>
        </w:tabs>
      </w:pPr>
      <w:r>
        <w:t xml:space="preserve">The “outgoing requests” page shows requests that are still pending local approval from the approver to sign the consent form. You are presented with a table that shows the status of the request, the date the request was made, the patient identifier, the patient’s first, middle, and last name, the patient’s birthdate, the clinic where the request </w:t>
      </w:r>
      <w:r w:rsidR="00000A49">
        <w:t>will be sent</w:t>
      </w:r>
      <w:r>
        <w:t xml:space="preserve">, </w:t>
      </w:r>
      <w:r w:rsidR="00000A49">
        <w:t xml:space="preserve">and </w:t>
      </w:r>
      <w:r>
        <w:t>the user who made the request</w:t>
      </w:r>
      <w:r w:rsidR="00000A49">
        <w:t xml:space="preserve">. </w:t>
      </w:r>
      <w:r w:rsidR="00012EF2">
        <w:t xml:space="preserve">There is also a column that displays a link to the consent form, if one was uploaded. Clicking on the icon will display the consent form within the user’s browser. </w:t>
      </w:r>
      <w:r>
        <w:t xml:space="preserve">Only the user who approves requests locally </w:t>
      </w:r>
      <w:r w:rsidR="00000A49">
        <w:t>can see</w:t>
      </w:r>
      <w:r>
        <w:t xml:space="preserve"> this page. To approve requests check the box besides the respective request(s)</w:t>
      </w:r>
      <w:r w:rsidR="00000A49">
        <w:t xml:space="preserve"> and click “Approve Request(s)”.</w:t>
      </w:r>
      <w:r>
        <w:t xml:space="preserve"> </w:t>
      </w:r>
      <w:r w:rsidR="00000A49">
        <w:t xml:space="preserve">To </w:t>
      </w:r>
      <w:r>
        <w:t xml:space="preserve">deny requests check the box besides the respective request(s), fill out the “Deny Reason” and click the “Deny </w:t>
      </w:r>
      <w:r>
        <w:lastRenderedPageBreak/>
        <w:t>Request(s)” button.</w:t>
      </w:r>
      <w:r w:rsidR="00000A49">
        <w:br/>
      </w:r>
    </w:p>
    <w:p w:rsidR="00000A49" w:rsidRDefault="001009FC" w:rsidP="001009FC">
      <w:pPr>
        <w:tabs>
          <w:tab w:val="left" w:pos="1117"/>
        </w:tabs>
        <w:rPr>
          <w:b/>
          <w:i/>
          <w:u w:val="single"/>
        </w:rPr>
      </w:pPr>
      <w:r w:rsidRPr="00122AC6">
        <w:rPr>
          <w:b/>
          <w:i/>
          <w:u w:val="single"/>
        </w:rPr>
        <w:t xml:space="preserve">Patient Data Transfer Module &gt; </w:t>
      </w:r>
      <w:r>
        <w:rPr>
          <w:b/>
          <w:i/>
          <w:u w:val="single"/>
        </w:rPr>
        <w:t>Incoming</w:t>
      </w:r>
      <w:r w:rsidRPr="00122AC6">
        <w:rPr>
          <w:b/>
          <w:i/>
          <w:u w:val="single"/>
        </w:rPr>
        <w:t xml:space="preserve"> Requests</w:t>
      </w:r>
    </w:p>
    <w:p w:rsidR="00267F6F" w:rsidRDefault="000713DD" w:rsidP="00267F6F">
      <w:pPr>
        <w:keepNext/>
        <w:tabs>
          <w:tab w:val="left" w:pos="1117"/>
        </w:tabs>
      </w:pPr>
      <w:r>
        <w:rPr>
          <w:b/>
          <w:i/>
          <w:noProof/>
          <w:u w:val="single"/>
          <w:lang w:eastAsia="en-US" w:bidi="ar-SA"/>
        </w:rPr>
        <w:drawing>
          <wp:inline distT="0" distB="0" distL="0" distR="0">
            <wp:extent cx="5935980" cy="1341120"/>
            <wp:effectExtent l="0" t="0" r="0" b="0"/>
            <wp:docPr id="11" name="Picture 6" descr="Description: C:\Users\Peter\AppData\Local\Microsoft\Windows\Temporary Internet Files\Content.Word\incomingReques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C:\Users\Peter\AppData\Local\Microsoft\Windows\Temporary Internet Files\Content.Word\incomingRequests.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1341120"/>
                    </a:xfrm>
                    <a:prstGeom prst="rect">
                      <a:avLst/>
                    </a:prstGeom>
                    <a:noFill/>
                    <a:ln>
                      <a:noFill/>
                    </a:ln>
                  </pic:spPr>
                </pic:pic>
              </a:graphicData>
            </a:graphic>
          </wp:inline>
        </w:drawing>
      </w:r>
    </w:p>
    <w:p w:rsidR="001009FC" w:rsidRDefault="00267F6F" w:rsidP="00267F6F">
      <w:pPr>
        <w:pStyle w:val="Caption"/>
        <w:rPr>
          <w:b/>
          <w:i/>
          <w:u w:val="single"/>
        </w:rPr>
      </w:pPr>
      <w:bookmarkStart w:id="136" w:name="_Toc324413868"/>
      <w:r>
        <w:t xml:space="preserve">Figure </w:t>
      </w:r>
      <w:fldSimple w:instr=" SEQ Figure \* ARABIC ">
        <w:r w:rsidR="00F64435">
          <w:rPr>
            <w:noProof/>
          </w:rPr>
          <w:t>9</w:t>
        </w:r>
      </w:fldSimple>
      <w:r>
        <w:t>: Incoming Requests Page</w:t>
      </w:r>
      <w:bookmarkEnd w:id="136"/>
    </w:p>
    <w:p w:rsidR="001009FC" w:rsidRDefault="001009FC" w:rsidP="001009FC">
      <w:pPr>
        <w:tabs>
          <w:tab w:val="left" w:pos="1117"/>
        </w:tabs>
      </w:pPr>
      <w:r>
        <w:t xml:space="preserve">The “incoming requests” page shows requests that are still pending remote clinic approval from the appropriate user. You are presented with a table that shows the status of the request, the date the request was made, the patient identifier, the patient’s first, middle, and last name, the patient’s birthdate, the clinic where the request </w:t>
      </w:r>
      <w:r w:rsidR="00012EF2">
        <w:t>came from, and the user who made the request</w:t>
      </w:r>
      <w:r>
        <w:t xml:space="preserve">. </w:t>
      </w:r>
      <w:r w:rsidR="00012EF2">
        <w:t xml:space="preserve">There is also a column that displays a link to the consent form, if one was uploaded. Clicking on the icon will display the consent form within the user’s browser. </w:t>
      </w:r>
      <w:r>
        <w:t>Only the user who approves requests at the remote clinic sees this page. To approve requests check the box besides the respective request(s) and click “Approve Request(s)”, and to deny requests check the box besides the respective request(s), fill out the “Deny Reason” and click the “Deny Request(s)” button.</w:t>
      </w:r>
    </w:p>
    <w:p w:rsidR="00F64435" w:rsidRDefault="00F64435" w:rsidP="001009FC">
      <w:pPr>
        <w:tabs>
          <w:tab w:val="left" w:pos="1117"/>
        </w:tabs>
        <w:rPr>
          <w:b/>
          <w:i/>
          <w:u w:val="single"/>
        </w:rPr>
      </w:pPr>
    </w:p>
    <w:p w:rsidR="00465868" w:rsidRDefault="001009FC" w:rsidP="001009FC">
      <w:pPr>
        <w:tabs>
          <w:tab w:val="left" w:pos="1117"/>
        </w:tabs>
        <w:rPr>
          <w:b/>
          <w:i/>
          <w:u w:val="single"/>
        </w:rPr>
      </w:pPr>
      <w:r w:rsidRPr="00122AC6">
        <w:rPr>
          <w:b/>
          <w:i/>
          <w:u w:val="single"/>
        </w:rPr>
        <w:t xml:space="preserve">Patient Data Transfer Module &gt; </w:t>
      </w:r>
      <w:r>
        <w:rPr>
          <w:b/>
          <w:i/>
          <w:u w:val="single"/>
        </w:rPr>
        <w:t>Clinics Overview</w:t>
      </w:r>
    </w:p>
    <w:p w:rsidR="00F64435" w:rsidRDefault="000713DD" w:rsidP="00F64435">
      <w:pPr>
        <w:keepNext/>
        <w:tabs>
          <w:tab w:val="left" w:pos="1117"/>
        </w:tabs>
      </w:pPr>
      <w:r>
        <w:rPr>
          <w:b/>
          <w:i/>
          <w:noProof/>
          <w:u w:val="single"/>
          <w:lang w:eastAsia="en-US" w:bidi="ar-SA"/>
        </w:rPr>
        <w:drawing>
          <wp:inline distT="0" distB="0" distL="0" distR="0">
            <wp:extent cx="5935980" cy="2987040"/>
            <wp:effectExtent l="0" t="0" r="0" b="0"/>
            <wp:docPr id="12" name="Picture 12" descr="clinics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linicsOverview"/>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2987040"/>
                    </a:xfrm>
                    <a:prstGeom prst="rect">
                      <a:avLst/>
                    </a:prstGeom>
                    <a:noFill/>
                    <a:ln>
                      <a:noFill/>
                    </a:ln>
                  </pic:spPr>
                </pic:pic>
              </a:graphicData>
            </a:graphic>
          </wp:inline>
        </w:drawing>
      </w:r>
    </w:p>
    <w:p w:rsidR="001009FC" w:rsidRDefault="00F64435" w:rsidP="00F64435">
      <w:pPr>
        <w:pStyle w:val="Caption"/>
        <w:rPr>
          <w:b/>
          <w:i/>
          <w:u w:val="single"/>
        </w:rPr>
      </w:pPr>
      <w:bookmarkStart w:id="137" w:name="_Toc324413869"/>
      <w:r>
        <w:t xml:space="preserve">Figure </w:t>
      </w:r>
      <w:fldSimple w:instr=" SEQ Figure \* ARABIC ">
        <w:r>
          <w:rPr>
            <w:noProof/>
          </w:rPr>
          <w:t>10</w:t>
        </w:r>
      </w:fldSimple>
      <w:r>
        <w:t>: Clinics Overview Page</w:t>
      </w:r>
      <w:bookmarkEnd w:id="137"/>
    </w:p>
    <w:p w:rsidR="001009FC" w:rsidRDefault="001009FC" w:rsidP="001009FC">
      <w:pPr>
        <w:tabs>
          <w:tab w:val="left" w:pos="1117"/>
        </w:tabs>
      </w:pPr>
      <w:r>
        <w:t>The “Clinics Overview” page displays a Google Map of all the clinics</w:t>
      </w:r>
      <w:r w:rsidR="00465868">
        <w:t>’</w:t>
      </w:r>
      <w:r>
        <w:t xml:space="preserve"> geographical location</w:t>
      </w:r>
      <w:r w:rsidR="00465868">
        <w:t>s</w:t>
      </w:r>
      <w:r>
        <w:t xml:space="preserve">. The list of clinics will be pulled from </w:t>
      </w:r>
      <w:r w:rsidR="00465868">
        <w:t>the Directory Server</w:t>
      </w:r>
      <w:r>
        <w:t>, and each clinic should have a latitude an</w:t>
      </w:r>
      <w:r w:rsidR="00465868">
        <w:t>d longitude associated with them which is used to plot their location</w:t>
      </w:r>
      <w:r>
        <w:t xml:space="preserve">. When the user clicks on a clinic, pertinent information displaces, such as the name of the clinic, the </w:t>
      </w:r>
      <w:r>
        <w:lastRenderedPageBreak/>
        <w:t>IP address and port of the clinic, the directory of the OpenMRS installation, and whether the certificate is valid or revoked.</w:t>
      </w:r>
      <w:r w:rsidR="00465868">
        <w:t xml:space="preserve"> It is also worth noting that the clinic’s icon on the map will be green if the certificate is valid, but red if the certificate has been revoked. The purpose of this screen is to provide an administrator with a quick view into what clinics the system knows about, and they may also be able to identify some alarming geographic trends if several nearby clinics are having their certificates revoked.</w:t>
      </w:r>
    </w:p>
    <w:p w:rsidR="001009FC" w:rsidRPr="001009FC" w:rsidRDefault="001009FC" w:rsidP="001009FC">
      <w:pPr>
        <w:rPr>
          <w:lang w:eastAsia="en-US" w:bidi="ar-SA"/>
        </w:rPr>
      </w:pPr>
    </w:p>
    <w:p w:rsidR="005954AD" w:rsidRDefault="005954AD" w:rsidP="005954AD">
      <w:pPr>
        <w:pStyle w:val="Heading2"/>
        <w:rPr>
          <w:lang w:eastAsia="en-US" w:bidi="ar-SA"/>
        </w:rPr>
      </w:pPr>
      <w:bookmarkStart w:id="138" w:name="_Toc324413821"/>
      <w:r>
        <w:rPr>
          <w:lang w:eastAsia="en-US" w:bidi="ar-SA"/>
        </w:rPr>
        <w:t>7.3 Patient Data Request Walk-Through</w:t>
      </w:r>
      <w:bookmarkEnd w:id="138"/>
    </w:p>
    <w:p w:rsidR="00B762B4" w:rsidRDefault="000B2599" w:rsidP="00B762B4">
      <w:pPr>
        <w:rPr>
          <w:lang w:eastAsia="en-US" w:bidi="ar-SA"/>
        </w:rPr>
      </w:pPr>
      <w:r>
        <w:rPr>
          <w:lang w:eastAsia="en-US" w:bidi="ar-SA"/>
        </w:rPr>
        <w:t>The following is a step-by-step guide into the patient data request process. It will be considered from two points of view – the requesting clinic (the clinic which is requesting some patient’s data from another clinic), and the remote/original/receiving clinic (the clinic where the patient data currently resides).</w:t>
      </w:r>
    </w:p>
    <w:p w:rsidR="000B2599" w:rsidRDefault="000B2599" w:rsidP="00B762B4">
      <w:pPr>
        <w:rPr>
          <w:lang w:eastAsia="en-US" w:bidi="ar-SA"/>
        </w:rPr>
      </w:pPr>
    </w:p>
    <w:p w:rsidR="000B2599" w:rsidRDefault="000B2599" w:rsidP="000B2599">
      <w:pPr>
        <w:rPr>
          <w:b/>
        </w:rPr>
      </w:pPr>
      <w:r w:rsidRPr="000B2599">
        <w:rPr>
          <w:b/>
        </w:rPr>
        <w:t>Requesting Patient Data:</w:t>
      </w:r>
    </w:p>
    <w:p w:rsidR="000B2599" w:rsidRPr="000B2599" w:rsidRDefault="000B2599" w:rsidP="000B2599">
      <w:pPr>
        <w:rPr>
          <w:b/>
        </w:rPr>
      </w:pPr>
    </w:p>
    <w:p w:rsidR="000B2599" w:rsidRDefault="000B2599" w:rsidP="000B2599">
      <w:r>
        <w:t>Step 1: Enter the Patient Data Transfer Module by clicking the Patient Data Transfer Module link at the top of your screen. If you cannot see this link please refer to the FAQ section.</w:t>
      </w:r>
    </w:p>
    <w:p w:rsidR="000B2599" w:rsidRDefault="000B2599" w:rsidP="000B2599"/>
    <w:p w:rsidR="000B2599" w:rsidRDefault="000B2599" w:rsidP="000B2599">
      <w:r>
        <w:t>Step 2: Click on the “My Requests” link, and on the top of this page click on “New Patient Data Request”. This will bring you to a form you must fill out.</w:t>
      </w:r>
    </w:p>
    <w:p w:rsidR="001A6AE5" w:rsidRDefault="000713DD" w:rsidP="000B2599">
      <w:r>
        <w:rPr>
          <w:noProof/>
          <w:lang w:eastAsia="en-US" w:bidi="ar-SA"/>
        </w:rPr>
        <w:drawing>
          <wp:anchor distT="0" distB="0" distL="114300" distR="114300" simplePos="0" relativeHeight="251658240" behindDoc="0" locked="0" layoutInCell="1" allowOverlap="1">
            <wp:simplePos x="0" y="0"/>
            <wp:positionH relativeFrom="margin">
              <wp:posOffset>0</wp:posOffset>
            </wp:positionH>
            <wp:positionV relativeFrom="margin">
              <wp:posOffset>4163060</wp:posOffset>
            </wp:positionV>
            <wp:extent cx="1628140" cy="1475740"/>
            <wp:effectExtent l="0" t="0" r="0" b="0"/>
            <wp:wrapSquare wrapText="bothSides"/>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r="72736"/>
                    <a:stretch>
                      <a:fillRect/>
                    </a:stretch>
                  </pic:blipFill>
                  <pic:spPr bwMode="auto">
                    <a:xfrm>
                      <a:off x="0" y="0"/>
                      <a:ext cx="1628140" cy="1475740"/>
                    </a:xfrm>
                    <a:prstGeom prst="rect">
                      <a:avLst/>
                    </a:prstGeom>
                    <a:noFill/>
                  </pic:spPr>
                </pic:pic>
              </a:graphicData>
            </a:graphic>
            <wp14:sizeRelH relativeFrom="page">
              <wp14:pctWidth>0</wp14:pctWidth>
            </wp14:sizeRelH>
            <wp14:sizeRelV relativeFrom="page">
              <wp14:pctHeight>0</wp14:pctHeight>
            </wp14:sizeRelV>
          </wp:anchor>
        </w:drawing>
      </w:r>
      <w:r w:rsidR="001A6AE5">
        <w:br/>
      </w:r>
      <w:r w:rsidR="000B2599">
        <w:t xml:space="preserve">Step 3: Fill out the form. The minimum data that can be entered is the patient’s given name and family name. All name fields can only contain letters, apostrophes, and hyphens. The fields can also be no longer than 32 characters. In addition to this you must click the box agreeing that you have the patients consent to request the data. </w:t>
      </w:r>
      <w:r w:rsidR="000B2599" w:rsidRPr="001A6AE5">
        <w:t>It is important to note that the given/middle/family names, combined with the birth date and gender, are what is used to retrieve the patient’s data on the other end.</w:t>
      </w:r>
      <w:r w:rsidR="000B2599">
        <w:t xml:space="preserve"> </w:t>
      </w:r>
      <w:r w:rsidR="001A6AE5">
        <w:t xml:space="preserve">Any typos in these fields will result in a failure on the remote clinic’s end when attaching the patient’s data. </w:t>
      </w:r>
    </w:p>
    <w:p w:rsidR="001A6AE5" w:rsidRDefault="001A6AE5" w:rsidP="000B2599"/>
    <w:p w:rsidR="000B2599" w:rsidRDefault="000B2599" w:rsidP="000B2599">
      <w:r>
        <w:t xml:space="preserve">If there is some digital copy of the consent form then there is a field where you can upload the form. Only </w:t>
      </w:r>
      <w:r w:rsidR="001A6AE5">
        <w:t>PDFs</w:t>
      </w:r>
      <w:r>
        <w:t xml:space="preserve"> and other image extension files can be submitted. If you do not have a digital copy of the patients consent</w:t>
      </w:r>
      <w:r w:rsidR="001A6AE5">
        <w:t xml:space="preserve">, then you still must fill out the physical form and </w:t>
      </w:r>
      <w:r>
        <w:t xml:space="preserve">you must make sure that there is another user with </w:t>
      </w:r>
      <w:r w:rsidR="001A6AE5">
        <w:t xml:space="preserve">approval </w:t>
      </w:r>
      <w:r>
        <w:t>permissions who knows that the patient has given their consent. After this you should select the clinic that you wish to send the request to. If you do not see the clinic you wish to send it to you should consult the FAQ section. Once all relevant fields are filled out</w:t>
      </w:r>
      <w:r w:rsidR="001A6AE5">
        <w:t>,</w:t>
      </w:r>
      <w:r>
        <w:t xml:space="preserve"> click the submit request button.</w:t>
      </w:r>
      <w:r w:rsidR="001A6AE5">
        <w:br/>
      </w:r>
    </w:p>
    <w:p w:rsidR="000B2599" w:rsidRDefault="000B2599" w:rsidP="000B2599">
      <w:r>
        <w:t xml:space="preserve">Step 4: Wait for another user to verify the request. If you click on </w:t>
      </w:r>
      <w:r w:rsidR="00BF633D">
        <w:t>“My Requests”</w:t>
      </w:r>
      <w:r>
        <w:t xml:space="preserve"> then you will be able to see your request and there will be a status next to it. If the status says “Pending local verification” then no one at your clinic has verified the request yet.</w:t>
      </w:r>
      <w:r w:rsidR="005F14E8">
        <w:t xml:space="preserve"> Note that it is impossible for a user to approve their own request, even if they are an administrator.</w:t>
      </w:r>
      <w:r w:rsidR="00BF633D">
        <w:br/>
      </w:r>
    </w:p>
    <w:p w:rsidR="000B2599" w:rsidRDefault="000B2599" w:rsidP="000B2599">
      <w:r>
        <w:tab/>
        <w:t>Step 4a: THIS IS FOR USERS VERIFYING REQUESTS</w:t>
      </w:r>
    </w:p>
    <w:p w:rsidR="000B2599" w:rsidRDefault="000B2599" w:rsidP="000B2599">
      <w:pPr>
        <w:ind w:left="720"/>
      </w:pPr>
      <w:r>
        <w:t xml:space="preserve">If you look at </w:t>
      </w:r>
      <w:r w:rsidR="00BF633D">
        <w:t>“</w:t>
      </w:r>
      <w:r>
        <w:t>Outgoing Requests</w:t>
      </w:r>
      <w:r w:rsidR="00BF633D">
        <w:t>”</w:t>
      </w:r>
      <w:r>
        <w:t xml:space="preserve"> then you can see requests that other users have made. You will be able to see who made the request, the consent form if there is one, </w:t>
      </w:r>
      <w:r>
        <w:lastRenderedPageBreak/>
        <w:t xml:space="preserve">and other information. If you wish to </w:t>
      </w:r>
      <w:r w:rsidR="00BF633D">
        <w:t>view</w:t>
      </w:r>
      <w:r>
        <w:t xml:space="preserve"> the consent form simply click on </w:t>
      </w:r>
      <w:r w:rsidR="00BF633D">
        <w:t>the icon</w:t>
      </w:r>
      <w:r>
        <w:t xml:space="preserve">. If you wish to approve the request click the box to the left of the request then hit approve. If you wish to reject the request you can click the box to the left of the request and then hit deny. In addition to this, before you hit the deny button you can also include a reason in the </w:t>
      </w:r>
      <w:r w:rsidR="00BF633D">
        <w:t xml:space="preserve">Deny </w:t>
      </w:r>
      <w:r>
        <w:t>Reason field for why the request is being denied.</w:t>
      </w:r>
      <w:r w:rsidR="00BF633D">
        <w:br/>
      </w:r>
      <w:r w:rsidR="00BF633D">
        <w:br/>
      </w:r>
      <w:r w:rsidR="005F14E8">
        <w:t xml:space="preserve">As an Approver user, understand that by approving this request you are allowing the request to proceed to the remote clinic. If there is a digital consent form uploaded, you must ensure it is filled out properly and it may be a good idea to speak with the user who requested the data as well. </w:t>
      </w:r>
      <w:r>
        <w:t>IT IS IMPERATIVE THAT YOU MAKE SURE THAT THERE IS PATIENT CONSENT BEFORE APPROVING ANY REQUESTS.</w:t>
      </w:r>
      <w:r w:rsidR="00D43295">
        <w:t xml:space="preserve"> Realize that your username will be recorded along with the </w:t>
      </w:r>
      <w:r w:rsidR="00AB2D65">
        <w:t>request after you approve it, so there is an audit trail of what you approve.</w:t>
      </w:r>
      <w:r w:rsidR="005F14E8">
        <w:br/>
      </w:r>
    </w:p>
    <w:p w:rsidR="000B2599" w:rsidRDefault="000B2599" w:rsidP="000B2599">
      <w:r>
        <w:t xml:space="preserve">Step 5: After another user has approved or denied the request you will be able to see </w:t>
      </w:r>
      <w:r w:rsidR="00BA2462">
        <w:t>the latest status on the “My Requests” page</w:t>
      </w:r>
      <w:r>
        <w:t>. If it was approved</w:t>
      </w:r>
      <w:r w:rsidR="00BA2462">
        <w:t>,</w:t>
      </w:r>
      <w:r>
        <w:t xml:space="preserve"> the status will read “awaiting remote approval”. If it was denied</w:t>
      </w:r>
      <w:r w:rsidR="00BA2462">
        <w:t>,</w:t>
      </w:r>
      <w:r>
        <w:t xml:space="preserve"> it will be highli</w:t>
      </w:r>
      <w:r w:rsidR="00BA2462">
        <w:t>ghted red and the request will not proceed to the remote clinic</w:t>
      </w:r>
      <w:r>
        <w:t xml:space="preserve">. </w:t>
      </w:r>
      <w:r w:rsidR="00BA2462">
        <w:t xml:space="preserve">Note that if it has been denied, you will be able to see their Deny Reason and can “Edit” the request in order to correct the problems. </w:t>
      </w:r>
      <w:r>
        <w:t>You must now wait for the remote clinic to approve or deny your request.</w:t>
      </w:r>
      <w:r w:rsidR="00BA2462">
        <w:br/>
      </w:r>
    </w:p>
    <w:p w:rsidR="000B2599" w:rsidRDefault="000B2599" w:rsidP="000B2599">
      <w:r>
        <w:t>Step 6: Once the remote clinic has sent your request back you will receive a notification</w:t>
      </w:r>
      <w:r w:rsidR="00BA2462">
        <w:t xml:space="preserve"> within OpenMRS (it will appear at the top of every page)</w:t>
      </w:r>
      <w:r>
        <w:t>. If your request was approved</w:t>
      </w:r>
      <w:r w:rsidR="00BA2462">
        <w:t>,</w:t>
      </w:r>
      <w:r>
        <w:t xml:space="preserve"> the patient data will automatically be added to the database and the status </w:t>
      </w:r>
      <w:r w:rsidR="001978D5">
        <w:t xml:space="preserve">on the “My Requests” page </w:t>
      </w:r>
      <w:r>
        <w:t>will read “</w:t>
      </w:r>
      <w:r w:rsidR="001978D5">
        <w:t>Transfer Complete</w:t>
      </w:r>
      <w:r>
        <w:t>” If it was denied the status will read “Denied by remote clinic” and there might be a reason under the Deny Reason field.</w:t>
      </w:r>
      <w:r w:rsidR="00456013">
        <w:br/>
      </w:r>
      <w:r w:rsidR="00456013">
        <w:br/>
        <w:t>At this point, the request process has finished, and the patient’s data will now be accessible to your local clinic.</w:t>
      </w:r>
      <w:r w:rsidR="00D86C24">
        <w:t xml:space="preserve"> You can view the Patient Dashboard, enter visits, or do anything else that you normally do with patient’s data.</w:t>
      </w:r>
    </w:p>
    <w:p w:rsidR="00543DFE" w:rsidRDefault="00543DFE" w:rsidP="000B2599"/>
    <w:p w:rsidR="00543DFE" w:rsidRPr="00543DFE" w:rsidRDefault="00543DFE" w:rsidP="00543DFE">
      <w:pPr>
        <w:rPr>
          <w:b/>
        </w:rPr>
      </w:pPr>
      <w:r w:rsidRPr="00543DFE">
        <w:rPr>
          <w:b/>
        </w:rPr>
        <w:t>Receiving Requests for Patient Data:</w:t>
      </w:r>
      <w:r>
        <w:rPr>
          <w:b/>
        </w:rPr>
        <w:br/>
      </w:r>
    </w:p>
    <w:p w:rsidR="00543DFE" w:rsidRDefault="00543DFE" w:rsidP="00543DFE">
      <w:r>
        <w:t>Step 1: Enter the Patient Data Transfer Module by clicking the Patient Data Transfer Module link at the top of your screen. If you cannot see this link please refer to the FAQ section.</w:t>
      </w:r>
    </w:p>
    <w:p w:rsidR="00543DFE" w:rsidRDefault="00543DFE" w:rsidP="00543DFE"/>
    <w:p w:rsidR="00543DFE" w:rsidRDefault="00543DFE" w:rsidP="00543DFE">
      <w:r>
        <w:t xml:space="preserve">Step 2: Click on the “Incoming Requests” link to proceed to the appropriate page. </w:t>
      </w:r>
    </w:p>
    <w:p w:rsidR="00543DFE" w:rsidRDefault="00543DFE" w:rsidP="00543DFE"/>
    <w:p w:rsidR="000B2599" w:rsidRDefault="00543DFE" w:rsidP="00B762B4">
      <w:r>
        <w:t>Step 3: If there are any incoming requests, you will see them listed. If there are consent forms linked with the request then you will be able to view it. If there are not any consent forms linked to the request, you should assume that there is patient consent due to the two step approval process for requests on the sending end. That being said, there is an understanding that you should not approve an incoming request unless you have personally spoken to the patient about their desire to attend another clinic. If you wish to approve any requests you can click the boxes to the left of the requests you wish to approve then hit the approve button. If you wish to reject any requests click the boxes for the requests to reject and fill out the field “Deny Reason” for all applicable requests then hit the deny button. Realize that your name will be recorded as the remote approval user, and so you should take the patient consent procedure seriously.</w:t>
      </w:r>
    </w:p>
    <w:p w:rsidR="00543DFE" w:rsidRDefault="00543DFE" w:rsidP="00B762B4"/>
    <w:p w:rsidR="00543DFE" w:rsidRDefault="00543DFE" w:rsidP="00B762B4">
      <w:r>
        <w:lastRenderedPageBreak/>
        <w:t>Step 4: The request will be returned to the requesting clinic, along with the patient data.</w:t>
      </w:r>
    </w:p>
    <w:p w:rsidR="00543DFE" w:rsidRDefault="00543DFE" w:rsidP="00B762B4"/>
    <w:p w:rsidR="00987F7A" w:rsidRDefault="00987F7A" w:rsidP="00B762B4">
      <w:r>
        <w:t>There are two types of errors that can occur when returning these requests back to the requesting clinic:</w:t>
      </w:r>
    </w:p>
    <w:p w:rsidR="00543DFE" w:rsidRDefault="00987F7A" w:rsidP="00987F7A">
      <w:pPr>
        <w:numPr>
          <w:ilvl w:val="0"/>
          <w:numId w:val="45"/>
        </w:numPr>
      </w:pPr>
      <w:r>
        <w:t>“Failed to augment data” means that the system was unable to find a patient matching the request. Recall that the given/middle/family name, plus birthdate and gender, are matched to find the patient. If any of these are of different case sensitivity, then there will be no match and this error will be displayed. The suggested action step for you to take is to personally search through the patient database using the usual OpenMRS screen “Find Patients”, and determine which fields are not matching. You can then deny the request, filling out the discrepancy in the “Deny Reason” form so that the requesting user can fix it and return the request back to you.</w:t>
      </w:r>
    </w:p>
    <w:p w:rsidR="00987F7A" w:rsidRDefault="00987F7A" w:rsidP="00987F7A">
      <w:pPr>
        <w:numPr>
          <w:ilvl w:val="0"/>
          <w:numId w:val="45"/>
        </w:numPr>
      </w:pPr>
      <w:r>
        <w:t>“Failed to return data” means a network-related error occurred. Ensure that your system has network connectivity. If it does, then please ask your system administrator to take a look.</w:t>
      </w:r>
      <w:r w:rsidR="00134FCC">
        <w:t xml:space="preserve"> More information on this is presented below in the “Common Problems” section.</w:t>
      </w:r>
    </w:p>
    <w:p w:rsidR="0019469C" w:rsidRDefault="0019469C" w:rsidP="0019469C"/>
    <w:p w:rsidR="00ED37FB" w:rsidRPr="00ED37FB" w:rsidRDefault="00E423BB" w:rsidP="00E423BB">
      <w:pPr>
        <w:pStyle w:val="Heading2"/>
      </w:pPr>
      <w:bookmarkStart w:id="139" w:name="_Toc324413822"/>
      <w:r>
        <w:t xml:space="preserve">7.4 </w:t>
      </w:r>
      <w:r w:rsidR="00ED37FB" w:rsidRPr="00ED37FB">
        <w:t>FAQ</w:t>
      </w:r>
      <w:r w:rsidR="00ED37FB">
        <w:t>/Common Problems</w:t>
      </w:r>
      <w:bookmarkEnd w:id="139"/>
    </w:p>
    <w:p w:rsidR="00ED37FB" w:rsidRDefault="00ED37FB" w:rsidP="00ED37FB">
      <w:r>
        <w:t>Q: Why can’t I see Patient Data Transfer Module at the top of my screen?</w:t>
      </w:r>
    </w:p>
    <w:p w:rsidR="00ED37FB" w:rsidRDefault="00ED37FB" w:rsidP="00ED37FB">
      <w:r>
        <w:t>A: Make sure that the Patient Data Transfer Module is installed on your system. For information on how to install modules consult the OpenMRS handbook.</w:t>
      </w:r>
    </w:p>
    <w:p w:rsidR="00ED37FB" w:rsidRDefault="00ED37FB" w:rsidP="00ED37FB"/>
    <w:p w:rsidR="00ED37FB" w:rsidRDefault="00ED37FB" w:rsidP="00ED37FB">
      <w:r>
        <w:t>Q: Why can’t I see the clinic I want to send the request to?</w:t>
      </w:r>
    </w:p>
    <w:p w:rsidR="00ED37FB" w:rsidRDefault="00ED37FB" w:rsidP="00ED37FB">
      <w:r>
        <w:t xml:space="preserve">A: </w:t>
      </w:r>
      <w:r w:rsidR="0034250E">
        <w:t>This is most likely a problem with the directory server. You may want to go to the “Clinics</w:t>
      </w:r>
      <w:r w:rsidR="00762521">
        <w:t xml:space="preserve"> and Settings” page and click the “Force Manual Directory Update” link. </w:t>
      </w:r>
      <w:r w:rsidR="00CB1A7C">
        <w:t>If this does not work, consult the system administrator for the directory server.</w:t>
      </w:r>
      <w:r w:rsidR="0012777A">
        <w:t xml:space="preserve"> If you determine that there is an issue with the directory server, you could manually input the other clinic’s information using the “New Clinic” form accessible from the “Clinics and Settings” page.</w:t>
      </w:r>
    </w:p>
    <w:p w:rsidR="00ED37FB" w:rsidRDefault="00ED37FB" w:rsidP="00ED37FB"/>
    <w:p w:rsidR="00ED37FB" w:rsidRDefault="00ED37FB" w:rsidP="00ED37FB">
      <w:r>
        <w:t>Q: My request status says that there is an error sending the request. What’s wrong?</w:t>
      </w:r>
    </w:p>
    <w:p w:rsidR="0019469C" w:rsidRDefault="00ED37FB" w:rsidP="0019469C">
      <w:r>
        <w:t>A: Make sure that you have a connection to the internet. In addition to this, the clinic that you are trying to send the request to might not have an internet connection</w:t>
      </w:r>
      <w:r w:rsidR="00134FCC">
        <w:t>. Ensure you have access to the Internet, and if not then consult your system administrator.</w:t>
      </w:r>
    </w:p>
    <w:p w:rsidR="00134FCC" w:rsidRDefault="00134FCC" w:rsidP="00134FCC">
      <w:pPr>
        <w:numPr>
          <w:ilvl w:val="0"/>
          <w:numId w:val="46"/>
        </w:numPr>
      </w:pPr>
      <w:r>
        <w:t xml:space="preserve">For the system administrator troubleshooting this error: Try pinging the domain name of the requesting clinic. You may also want to try accessing that clinic from your browser, ensuring their port is open and working. If these don’t work, install the “Log Manager” module </w:t>
      </w:r>
      <w:r w:rsidR="00894509">
        <w:t>that is listed in the OpenMRS Module Repository. Within this module, enable the “org.openmrs.module.patientdatatransfer” logger with ALL level to the usual appenders. You can use the “Log Viewer” within this module to view the log in real-time without worrying about finding the files. Perform the request again and read through the log files. There should be thorough errors about anything related to the SSL setup, the network communication, or other aspects of sending the request. If worst comes to worst, you will at least be able to see a Java exception that may help you deal with the error.</w:t>
      </w:r>
    </w:p>
    <w:p w:rsidR="00894509" w:rsidRDefault="00894509" w:rsidP="00894509"/>
    <w:p w:rsidR="00134FCC" w:rsidRDefault="007F542C" w:rsidP="0019469C">
      <w:r>
        <w:t>Q: I am receiving an error that says “</w:t>
      </w:r>
      <w:r w:rsidRPr="007F542C">
        <w:t>The current user has no username! Please fix before creating requests.</w:t>
      </w:r>
      <w:r>
        <w:t>” What’s wrong?</w:t>
      </w:r>
    </w:p>
    <w:p w:rsidR="007F542C" w:rsidRDefault="007F542C" w:rsidP="0019469C">
      <w:r>
        <w:lastRenderedPageBreak/>
        <w:t xml:space="preserve">A: For some reason, certain default users </w:t>
      </w:r>
      <w:r w:rsidR="0005488F">
        <w:t xml:space="preserve">(especially “admin”) </w:t>
      </w:r>
      <w:r>
        <w:t xml:space="preserve">within the OpenMRS system do not have a “username” specified. </w:t>
      </w:r>
      <w:r w:rsidR="0005488F">
        <w:t>To fix this, simply go to the Administration section of OpenMRS, then “Manage Users”. Find your user, then choose to edit it. Fill in a username and save the changes. Note that you will have to log out and log back in for these changes to take effect.</w:t>
      </w:r>
    </w:p>
    <w:p w:rsidR="0005488F" w:rsidRDefault="0005488F" w:rsidP="0019469C"/>
    <w:p w:rsidR="0005488F" w:rsidRDefault="0005488F" w:rsidP="0019469C">
      <w:r>
        <w:t>Q: Everything seemed okay until I tried to approve an outgoing request. Then I received a “</w:t>
      </w:r>
      <w:r w:rsidRPr="0005488F">
        <w:t>PKIX path building failed: sun.security.provider.certpath.SunCertPathBuilderException: unable to find valid certification path to requested target</w:t>
      </w:r>
      <w:r>
        <w:t>” exception. What is going on?</w:t>
      </w:r>
    </w:p>
    <w:p w:rsidR="0005488F" w:rsidRPr="00B762B4" w:rsidRDefault="0005488F" w:rsidP="0019469C">
      <w:r>
        <w:t>A: This is a known bug within the system. Please restart your Tomcat server and everything will work.</w:t>
      </w:r>
    </w:p>
    <w:sectPr w:rsidR="0005488F" w:rsidRPr="00B762B4">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1410" w:rsidRDefault="007B1410">
      <w:r>
        <w:separator/>
      </w:r>
    </w:p>
  </w:endnote>
  <w:endnote w:type="continuationSeparator" w:id="0">
    <w:p w:rsidR="007B1410" w:rsidRDefault="007B1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DE"/>
    <w:family w:val="roman"/>
    <w:pitch w:val="variable"/>
    <w:sig w:usb0="01000001" w:usb1="00000000" w:usb2="00000000" w:usb3="00000000" w:csb0="00010000" w:csb1="00000000"/>
  </w:font>
  <w:font w:name="Cordia New">
    <w:panose1 w:val="020B0304020202020204"/>
    <w:charset w:val="DE"/>
    <w:family w:val="roman"/>
    <w:pitch w:val="variable"/>
    <w:sig w:usb0="01000001" w:usb1="00000000" w:usb2="00000000" w:usb3="00000000" w:csb0="00010000" w:csb1="00000000"/>
  </w:font>
  <w:font w:name="Verdana">
    <w:panose1 w:val="020B0604030504040204"/>
    <w:charset w:val="00"/>
    <w:family w:val="swiss"/>
    <w:pitch w:val="variable"/>
    <w:sig w:usb0="A1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10601000101010101"/>
    <w:charset w:val="88"/>
    <w:family w:val="auto"/>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88D" w:rsidRDefault="006B488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B488D" w:rsidRDefault="006B48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88D" w:rsidRDefault="006B488D">
    <w:pPr>
      <w:pStyle w:val="Footer"/>
      <w:rPr>
        <w:sz w:val="20"/>
      </w:rPr>
    </w:pPr>
    <w:r>
      <w:rPr>
        <w:sz w:val="20"/>
      </w:rPr>
      <w:tab/>
    </w:r>
    <w:r>
      <w:rP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497A56">
      <w:rPr>
        <w:rStyle w:val="PageNumber"/>
        <w:noProof/>
        <w:sz w:val="20"/>
      </w:rPr>
      <w:t>28</w:t>
    </w:r>
    <w:r>
      <w:rPr>
        <w:rStyle w:val="PageNumber"/>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1410" w:rsidRDefault="007B1410">
      <w:r>
        <w:separator/>
      </w:r>
    </w:p>
  </w:footnote>
  <w:footnote w:type="continuationSeparator" w:id="0">
    <w:p w:rsidR="007B1410" w:rsidRDefault="007B14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88D" w:rsidRDefault="006B488D">
    <w:pPr>
      <w:pStyle w:val="Header"/>
      <w:tabs>
        <w:tab w:val="right" w:pos="9360"/>
      </w:tabs>
      <w:rPr>
        <w:sz w:val="20"/>
      </w:rPr>
    </w:pPr>
    <w:r>
      <w:rPr>
        <w:sz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488D" w:rsidRDefault="006B488D">
    <w:pPr>
      <w:pStyle w:val="Header"/>
      <w:tabs>
        <w:tab w:val="right" w:pos="9360"/>
      </w:tabs>
    </w:pPr>
  </w:p>
  <w:p w:rsidR="006B488D" w:rsidRDefault="006B48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upperLetter"/>
      <w:lvlText w:val="%2"/>
      <w:lvlJc w:val="left"/>
      <w:pPr>
        <w:tabs>
          <w:tab w:val="num" w:pos="360"/>
        </w:tabs>
        <w:ind w:left="360" w:hanging="360"/>
      </w:pPr>
    </w:lvl>
    <w:lvl w:ilvl="2">
      <w:start w:val="1"/>
      <w:numFmt w:val="decimal"/>
      <w:lvlText w:val="..%2.%3."/>
      <w:lvlJc w:val="left"/>
      <w:pPr>
        <w:tabs>
          <w:tab w:val="num" w:pos="504"/>
        </w:tabs>
        <w:ind w:left="504" w:hanging="504"/>
      </w:pPr>
    </w:lvl>
    <w:lvl w:ilvl="3">
      <w:start w:val="1"/>
      <w:numFmt w:val="decimal"/>
      <w:lvlText w:val="..%2.%3.%4"/>
      <w:lvlJc w:val="left"/>
      <w:pPr>
        <w:tabs>
          <w:tab w:val="num" w:pos="720"/>
        </w:tabs>
        <w:ind w:left="720" w:hanging="720"/>
      </w:pPr>
    </w:lvl>
    <w:lvl w:ilvl="4">
      <w:start w:val="1"/>
      <w:numFmt w:val="decimal"/>
      <w:lvlText w:val="..%3.%4.%5"/>
      <w:lvlJc w:val="left"/>
      <w:pPr>
        <w:tabs>
          <w:tab w:val="num" w:pos="1080"/>
        </w:tabs>
        <w:ind w:left="1080" w:hanging="1080"/>
      </w:pPr>
    </w:lvl>
    <w:lvl w:ilvl="5">
      <w:start w:val="1"/>
      <w:numFmt w:val="decimal"/>
      <w:lvlText w:val="..%2.%3.%4.%5.%6"/>
      <w:lvlJc w:val="left"/>
      <w:pPr>
        <w:tabs>
          <w:tab w:val="num" w:pos="1080"/>
        </w:tabs>
        <w:ind w:left="1080" w:hanging="1080"/>
      </w:pPr>
    </w:lvl>
    <w:lvl w:ilvl="6">
      <w:start w:val="1"/>
      <w:numFmt w:val="decimal"/>
      <w:lvlText w:val="..%2.%3.%4.%5.%6.%7"/>
      <w:lvlJc w:val="left"/>
      <w:pPr>
        <w:tabs>
          <w:tab w:val="num" w:pos="1224"/>
        </w:tabs>
        <w:ind w:left="1224" w:hanging="1224"/>
      </w:pPr>
    </w:lvl>
    <w:lvl w:ilvl="7">
      <w:start w:val="1"/>
      <w:numFmt w:val="decimal"/>
      <w:lvlText w:val="..%2.%3.%4.%5.%6.%7.%8"/>
      <w:lvlJc w:val="left"/>
      <w:pPr>
        <w:tabs>
          <w:tab w:val="num" w:pos="1224"/>
        </w:tabs>
        <w:ind w:left="1224" w:hanging="1224"/>
      </w:pPr>
    </w:lvl>
    <w:lvl w:ilvl="8">
      <w:start w:val="1"/>
      <w:numFmt w:val="decimal"/>
      <w:lvlText w:val="..%3.%4.%5.%6.%7.%8.%9"/>
      <w:lvlJc w:val="left"/>
      <w:pPr>
        <w:tabs>
          <w:tab w:val="num" w:pos="1224"/>
        </w:tabs>
        <w:ind w:left="1224" w:hanging="1224"/>
      </w:pPr>
    </w:lvl>
  </w:abstractNum>
  <w:abstractNum w:abstractNumId="1" w15:restartNumberingAfterBreak="0">
    <w:nsid w:val="00000003"/>
    <w:multiLevelType w:val="singleLevel"/>
    <w:tmpl w:val="00000003"/>
    <w:name w:val="WW8Num2"/>
    <w:lvl w:ilvl="0">
      <w:start w:val="1"/>
      <w:numFmt w:val="bullet"/>
      <w:lvlText w:val=""/>
      <w:lvlJc w:val="left"/>
      <w:pPr>
        <w:tabs>
          <w:tab w:val="num" w:pos="144"/>
        </w:tabs>
        <w:ind w:left="144" w:hanging="144"/>
      </w:pPr>
      <w:rPr>
        <w:rFonts w:ascii="Symbol" w:hAnsi="Symbol"/>
      </w:rPr>
    </w:lvl>
  </w:abstractNum>
  <w:abstractNum w:abstractNumId="2" w15:restartNumberingAfterBreak="0">
    <w:nsid w:val="00000006"/>
    <w:multiLevelType w:val="multilevel"/>
    <w:tmpl w:val="00000006"/>
    <w:name w:val="WW8Num5"/>
    <w:lvl w:ilvl="0">
      <w:start w:val="1"/>
      <w:numFmt w:val="bullet"/>
      <w:lvlText w:val=""/>
      <w:lvlJc w:val="left"/>
      <w:pPr>
        <w:tabs>
          <w:tab w:val="num" w:pos="144"/>
        </w:tabs>
        <w:ind w:left="144" w:hanging="144"/>
      </w:pPr>
      <w:rPr>
        <w:rFonts w:ascii="Symbol" w:hAnsi="Symbol"/>
      </w:rPr>
    </w:lvl>
    <w:lvl w:ilvl="1">
      <w:start w:val="1"/>
      <w:numFmt w:val="decimal"/>
      <w:lvlText w:val="%2."/>
      <w:lvlJc w:val="left"/>
      <w:pPr>
        <w:tabs>
          <w:tab w:val="num" w:pos="864"/>
        </w:tabs>
        <w:ind w:left="864" w:hanging="144"/>
      </w:pPr>
    </w:lvl>
    <w:lvl w:ilvl="2">
      <w:start w:val="1"/>
      <w:numFmt w:val="decimal"/>
      <w:lvlText w:val="%3."/>
      <w:lvlJc w:val="left"/>
      <w:pPr>
        <w:tabs>
          <w:tab w:val="num" w:pos="1224"/>
        </w:tabs>
        <w:ind w:left="1224" w:hanging="144"/>
      </w:pPr>
    </w:lvl>
    <w:lvl w:ilvl="3">
      <w:start w:val="1"/>
      <w:numFmt w:val="decimal"/>
      <w:lvlText w:val="%4."/>
      <w:lvlJc w:val="left"/>
      <w:pPr>
        <w:tabs>
          <w:tab w:val="num" w:pos="1584"/>
        </w:tabs>
        <w:ind w:left="1584" w:hanging="144"/>
      </w:pPr>
    </w:lvl>
    <w:lvl w:ilvl="4">
      <w:start w:val="1"/>
      <w:numFmt w:val="decimal"/>
      <w:lvlText w:val="%5."/>
      <w:lvlJc w:val="left"/>
      <w:pPr>
        <w:tabs>
          <w:tab w:val="num" w:pos="1944"/>
        </w:tabs>
        <w:ind w:left="1944" w:hanging="144"/>
      </w:pPr>
    </w:lvl>
    <w:lvl w:ilvl="5">
      <w:start w:val="1"/>
      <w:numFmt w:val="decimal"/>
      <w:lvlText w:val="%6."/>
      <w:lvlJc w:val="left"/>
      <w:pPr>
        <w:tabs>
          <w:tab w:val="num" w:pos="2304"/>
        </w:tabs>
        <w:ind w:left="2304" w:hanging="144"/>
      </w:pPr>
    </w:lvl>
    <w:lvl w:ilvl="6">
      <w:start w:val="1"/>
      <w:numFmt w:val="decimal"/>
      <w:lvlText w:val="%7."/>
      <w:lvlJc w:val="left"/>
      <w:pPr>
        <w:tabs>
          <w:tab w:val="num" w:pos="2664"/>
        </w:tabs>
        <w:ind w:left="2664" w:hanging="144"/>
      </w:pPr>
    </w:lvl>
    <w:lvl w:ilvl="7">
      <w:start w:val="1"/>
      <w:numFmt w:val="decimal"/>
      <w:lvlText w:val="%8."/>
      <w:lvlJc w:val="left"/>
      <w:pPr>
        <w:tabs>
          <w:tab w:val="num" w:pos="3024"/>
        </w:tabs>
        <w:ind w:left="3024" w:hanging="144"/>
      </w:pPr>
    </w:lvl>
    <w:lvl w:ilvl="8">
      <w:start w:val="1"/>
      <w:numFmt w:val="decimal"/>
      <w:lvlText w:val="%9."/>
      <w:lvlJc w:val="left"/>
      <w:pPr>
        <w:tabs>
          <w:tab w:val="num" w:pos="3384"/>
        </w:tabs>
        <w:ind w:left="3384" w:hanging="144"/>
      </w:pPr>
    </w:lvl>
  </w:abstractNum>
  <w:abstractNum w:abstractNumId="3" w15:restartNumberingAfterBreak="0">
    <w:nsid w:val="03575720"/>
    <w:multiLevelType w:val="hybridMultilevel"/>
    <w:tmpl w:val="5AA8679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81834A5"/>
    <w:multiLevelType w:val="hybridMultilevel"/>
    <w:tmpl w:val="BD3E8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F9619C"/>
    <w:multiLevelType w:val="hybridMultilevel"/>
    <w:tmpl w:val="2E6E7F36"/>
    <w:lvl w:ilvl="0" w:tplc="A1BA069C">
      <w:start w:val="1"/>
      <w:numFmt w:val="decimal"/>
      <w:lvlText w:val="%1."/>
      <w:lvlJc w:val="left"/>
      <w:pPr>
        <w:ind w:left="720" w:hanging="360"/>
      </w:pPr>
      <w:rPr>
        <w:rFonts w:ascii="Calibri" w:hAnsi="Calibri" w:cs="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385CEA"/>
    <w:multiLevelType w:val="hybridMultilevel"/>
    <w:tmpl w:val="731EDC6C"/>
    <w:lvl w:ilvl="0" w:tplc="00010409">
      <w:start w:val="1"/>
      <w:numFmt w:val="lowerLetter"/>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E07AC8"/>
    <w:multiLevelType w:val="hybridMultilevel"/>
    <w:tmpl w:val="B76AE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4F71AC"/>
    <w:multiLevelType w:val="hybridMultilevel"/>
    <w:tmpl w:val="47C0EF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63037B"/>
    <w:multiLevelType w:val="hybridMultilevel"/>
    <w:tmpl w:val="67686F3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4746907"/>
    <w:multiLevelType w:val="hybridMultilevel"/>
    <w:tmpl w:val="17D464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874116"/>
    <w:multiLevelType w:val="hybridMultilevel"/>
    <w:tmpl w:val="3E0CA6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5384BC0"/>
    <w:multiLevelType w:val="hybridMultilevel"/>
    <w:tmpl w:val="731EDC6C"/>
    <w:lvl w:ilvl="0" w:tplc="00010409">
      <w:start w:val="1"/>
      <w:numFmt w:val="lowerLetter"/>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6BD7A58"/>
    <w:multiLevelType w:val="hybridMultilevel"/>
    <w:tmpl w:val="EC6A3DE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88B36EA"/>
    <w:multiLevelType w:val="hybridMultilevel"/>
    <w:tmpl w:val="FAFA0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CB55EA"/>
    <w:multiLevelType w:val="hybridMultilevel"/>
    <w:tmpl w:val="CB5299D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AF85AD3"/>
    <w:multiLevelType w:val="multilevel"/>
    <w:tmpl w:val="4856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3736C"/>
    <w:multiLevelType w:val="multilevel"/>
    <w:tmpl w:val="A224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3771E2"/>
    <w:multiLevelType w:val="hybridMultilevel"/>
    <w:tmpl w:val="546E66DC"/>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68731C8"/>
    <w:multiLevelType w:val="multilevel"/>
    <w:tmpl w:val="B7586286"/>
    <w:lvl w:ilvl="0">
      <w:start w:val="1"/>
      <w:numFmt w:val="none"/>
      <w:suff w:val="nothing"/>
      <w:lvlText w:val=""/>
      <w:lvlJc w:val="left"/>
      <w:pPr>
        <w:ind w:left="0" w:firstLine="0"/>
      </w:pPr>
      <w:rPr>
        <w:rFonts w:hint="default"/>
      </w:rPr>
    </w:lvl>
    <w:lvl w:ilvl="1">
      <w:start w:val="1"/>
      <w:numFmt w:val="upperLetter"/>
      <w:lvlText w:val="%1%2."/>
      <w:lvlJc w:val="left"/>
      <w:pPr>
        <w:tabs>
          <w:tab w:val="num" w:pos="720"/>
        </w:tabs>
        <w:ind w:left="360" w:hanging="360"/>
      </w:pPr>
      <w:rPr>
        <w:rFonts w:hint="default"/>
      </w:rPr>
    </w:lvl>
    <w:lvl w:ilvl="2">
      <w:start w:val="1"/>
      <w:numFmt w:val="decimal"/>
      <w:lvlText w:val="%1%3."/>
      <w:lvlJc w:val="left"/>
      <w:pPr>
        <w:tabs>
          <w:tab w:val="num" w:pos="720"/>
        </w:tabs>
        <w:ind w:left="504" w:hanging="504"/>
      </w:pPr>
      <w:rPr>
        <w:rFonts w:hint="default"/>
      </w:rPr>
    </w:lvl>
    <w:lvl w:ilvl="3">
      <w:start w:val="1"/>
      <w:numFmt w:val="decimal"/>
      <w:lvlText w:val="%1%3.%4"/>
      <w:lvlJc w:val="left"/>
      <w:pPr>
        <w:tabs>
          <w:tab w:val="num" w:pos="1080"/>
        </w:tabs>
        <w:ind w:left="720" w:hanging="720"/>
      </w:pPr>
      <w:rPr>
        <w:rFonts w:hint="default"/>
      </w:rPr>
    </w:lvl>
    <w:lvl w:ilvl="4">
      <w:start w:val="1"/>
      <w:numFmt w:val="decimal"/>
      <w:pStyle w:val="Heading5"/>
      <w:lvlText w:val="%3.%4.%5"/>
      <w:lvlJc w:val="left"/>
      <w:pPr>
        <w:tabs>
          <w:tab w:val="num" w:pos="1080"/>
        </w:tabs>
        <w:ind w:left="1080" w:hanging="1080"/>
      </w:pPr>
      <w:rPr>
        <w:rFonts w:hint="default"/>
      </w:rPr>
    </w:lvl>
    <w:lvl w:ilvl="5">
      <w:start w:val="1"/>
      <w:numFmt w:val="decimal"/>
      <w:pStyle w:val="Heading6"/>
      <w:lvlText w:val="%1%3.%4.%5.%6"/>
      <w:lvlJc w:val="left"/>
      <w:pPr>
        <w:tabs>
          <w:tab w:val="num" w:pos="1800"/>
        </w:tabs>
        <w:ind w:left="1080" w:hanging="1080"/>
      </w:pPr>
      <w:rPr>
        <w:rFonts w:hint="default"/>
      </w:rPr>
    </w:lvl>
    <w:lvl w:ilvl="6">
      <w:start w:val="1"/>
      <w:numFmt w:val="decimal"/>
      <w:pStyle w:val="Heading7"/>
      <w:lvlText w:val="%1%3.%4.%5.%6.%7"/>
      <w:lvlJc w:val="left"/>
      <w:pPr>
        <w:tabs>
          <w:tab w:val="num" w:pos="2160"/>
        </w:tabs>
        <w:ind w:left="1224" w:hanging="1224"/>
      </w:pPr>
      <w:rPr>
        <w:rFonts w:hint="default"/>
      </w:rPr>
    </w:lvl>
    <w:lvl w:ilvl="7">
      <w:start w:val="1"/>
      <w:numFmt w:val="decimal"/>
      <w:pStyle w:val="Heading8"/>
      <w:lvlText w:val="%1%3.%4.%5.%6.%7.%8"/>
      <w:lvlJc w:val="left"/>
      <w:pPr>
        <w:tabs>
          <w:tab w:val="num" w:pos="2880"/>
        </w:tabs>
        <w:ind w:left="1224" w:hanging="1224"/>
      </w:pPr>
      <w:rPr>
        <w:rFonts w:hint="default"/>
      </w:rPr>
    </w:lvl>
    <w:lvl w:ilvl="8">
      <w:start w:val="1"/>
      <w:numFmt w:val="decimal"/>
      <w:pStyle w:val="Heading9"/>
      <w:lvlText w:val="%3.%4.%5.%6.%7.%8.%9"/>
      <w:lvlJc w:val="left"/>
      <w:pPr>
        <w:tabs>
          <w:tab w:val="num" w:pos="2880"/>
        </w:tabs>
        <w:ind w:left="1224" w:hanging="1224"/>
      </w:pPr>
      <w:rPr>
        <w:rFonts w:hint="default"/>
      </w:rPr>
    </w:lvl>
  </w:abstractNum>
  <w:abstractNum w:abstractNumId="20" w15:restartNumberingAfterBreak="0">
    <w:nsid w:val="28DF2113"/>
    <w:multiLevelType w:val="multilevel"/>
    <w:tmpl w:val="FC0CE504"/>
    <w:lvl w:ilvl="0">
      <w:start w:val="1"/>
      <w:numFmt w:val="decimal"/>
      <w:lvlText w:val="%1."/>
      <w:lvlJc w:val="left"/>
      <w:pPr>
        <w:tabs>
          <w:tab w:val="num" w:pos="360"/>
        </w:tabs>
        <w:ind w:left="360" w:hanging="36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062"/>
        </w:tabs>
        <w:ind w:left="1062" w:hanging="432"/>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504"/>
        </w:tabs>
        <w:ind w:left="504" w:hanging="504"/>
      </w:pPr>
      <w:rPr>
        <w:rFonts w:ascii="Arial" w:hAnsi="Arial" w:cs="Arial" w:hint="default"/>
        <w:sz w:val="32"/>
        <w:szCs w:val="32"/>
      </w:rPr>
    </w:lvl>
    <w:lvl w:ilvl="3">
      <w:start w:val="1"/>
      <w:numFmt w:val="decimal"/>
      <w:lvlText w:val="%1.%2.%3.%4."/>
      <w:lvlJc w:val="left"/>
      <w:pPr>
        <w:tabs>
          <w:tab w:val="num" w:pos="1728"/>
        </w:tabs>
        <w:ind w:left="1728" w:hanging="648"/>
      </w:pPr>
      <w:rPr>
        <w:rFonts w:ascii="Times New Roman" w:hAnsi="Times New Roman" w:hint="default"/>
        <w:sz w:val="18"/>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306B2D55"/>
    <w:multiLevelType w:val="hybridMultilevel"/>
    <w:tmpl w:val="81EE03E6"/>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1AF31E0"/>
    <w:multiLevelType w:val="hybridMultilevel"/>
    <w:tmpl w:val="3D90435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4627E0"/>
    <w:multiLevelType w:val="hybridMultilevel"/>
    <w:tmpl w:val="E150480E"/>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93F733A"/>
    <w:multiLevelType w:val="hybridMultilevel"/>
    <w:tmpl w:val="A3C40BA0"/>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A813023"/>
    <w:multiLevelType w:val="hybridMultilevel"/>
    <w:tmpl w:val="EA3EFC2E"/>
    <w:lvl w:ilvl="0" w:tplc="00010409">
      <w:start w:val="1"/>
      <w:numFmt w:val="lowerLetter"/>
      <w:lvlText w:val="%1."/>
      <w:lvlJc w:val="left"/>
      <w:pPr>
        <w:tabs>
          <w:tab w:val="num" w:pos="360"/>
        </w:tabs>
        <w:ind w:left="360" w:hanging="360"/>
      </w:pPr>
    </w:lvl>
    <w:lvl w:ilvl="1" w:tplc="00190409" w:tentative="1">
      <w:start w:val="1"/>
      <w:numFmt w:val="lowerLetter"/>
      <w:lvlText w:val="%2."/>
      <w:lvlJc w:val="left"/>
      <w:pPr>
        <w:tabs>
          <w:tab w:val="num" w:pos="1020"/>
        </w:tabs>
        <w:ind w:left="1020" w:hanging="360"/>
      </w:pPr>
    </w:lvl>
    <w:lvl w:ilvl="2" w:tplc="001B0409" w:tentative="1">
      <w:start w:val="1"/>
      <w:numFmt w:val="lowerRoman"/>
      <w:lvlText w:val="%3."/>
      <w:lvlJc w:val="right"/>
      <w:pPr>
        <w:tabs>
          <w:tab w:val="num" w:pos="1740"/>
        </w:tabs>
        <w:ind w:left="1740" w:hanging="180"/>
      </w:pPr>
    </w:lvl>
    <w:lvl w:ilvl="3" w:tplc="000F0409" w:tentative="1">
      <w:start w:val="1"/>
      <w:numFmt w:val="decimal"/>
      <w:lvlText w:val="%4."/>
      <w:lvlJc w:val="left"/>
      <w:pPr>
        <w:tabs>
          <w:tab w:val="num" w:pos="2460"/>
        </w:tabs>
        <w:ind w:left="2460" w:hanging="360"/>
      </w:pPr>
    </w:lvl>
    <w:lvl w:ilvl="4" w:tplc="00190409" w:tentative="1">
      <w:start w:val="1"/>
      <w:numFmt w:val="lowerLetter"/>
      <w:lvlText w:val="%5."/>
      <w:lvlJc w:val="left"/>
      <w:pPr>
        <w:tabs>
          <w:tab w:val="num" w:pos="3180"/>
        </w:tabs>
        <w:ind w:left="3180" w:hanging="360"/>
      </w:pPr>
    </w:lvl>
    <w:lvl w:ilvl="5" w:tplc="001B0409" w:tentative="1">
      <w:start w:val="1"/>
      <w:numFmt w:val="lowerRoman"/>
      <w:lvlText w:val="%6."/>
      <w:lvlJc w:val="right"/>
      <w:pPr>
        <w:tabs>
          <w:tab w:val="num" w:pos="3900"/>
        </w:tabs>
        <w:ind w:left="3900" w:hanging="180"/>
      </w:pPr>
    </w:lvl>
    <w:lvl w:ilvl="6" w:tplc="000F0409" w:tentative="1">
      <w:start w:val="1"/>
      <w:numFmt w:val="decimal"/>
      <w:lvlText w:val="%7."/>
      <w:lvlJc w:val="left"/>
      <w:pPr>
        <w:tabs>
          <w:tab w:val="num" w:pos="4620"/>
        </w:tabs>
        <w:ind w:left="4620" w:hanging="360"/>
      </w:pPr>
    </w:lvl>
    <w:lvl w:ilvl="7" w:tplc="00190409" w:tentative="1">
      <w:start w:val="1"/>
      <w:numFmt w:val="lowerLetter"/>
      <w:lvlText w:val="%8."/>
      <w:lvlJc w:val="left"/>
      <w:pPr>
        <w:tabs>
          <w:tab w:val="num" w:pos="5340"/>
        </w:tabs>
        <w:ind w:left="5340" w:hanging="360"/>
      </w:pPr>
    </w:lvl>
    <w:lvl w:ilvl="8" w:tplc="001B0409" w:tentative="1">
      <w:start w:val="1"/>
      <w:numFmt w:val="lowerRoman"/>
      <w:lvlText w:val="%9."/>
      <w:lvlJc w:val="right"/>
      <w:pPr>
        <w:tabs>
          <w:tab w:val="num" w:pos="6060"/>
        </w:tabs>
        <w:ind w:left="6060" w:hanging="180"/>
      </w:pPr>
    </w:lvl>
  </w:abstractNum>
  <w:abstractNum w:abstractNumId="26" w15:restartNumberingAfterBreak="0">
    <w:nsid w:val="3C083076"/>
    <w:multiLevelType w:val="hybridMultilevel"/>
    <w:tmpl w:val="CB5299D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E8C415E"/>
    <w:multiLevelType w:val="hybridMultilevel"/>
    <w:tmpl w:val="731EDC6C"/>
    <w:lvl w:ilvl="0" w:tplc="00010409">
      <w:start w:val="1"/>
      <w:numFmt w:val="lowerLetter"/>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2200916"/>
    <w:multiLevelType w:val="hybridMultilevel"/>
    <w:tmpl w:val="A9884800"/>
    <w:lvl w:ilvl="0" w:tplc="3D9ACA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660898"/>
    <w:multiLevelType w:val="hybridMultilevel"/>
    <w:tmpl w:val="E3805CE6"/>
    <w:lvl w:ilvl="0" w:tplc="00010409">
      <w:start w:val="1"/>
      <w:numFmt w:val="lowerLetter"/>
      <w:lvlText w:val="%1."/>
      <w:lvlJc w:val="left"/>
      <w:pPr>
        <w:tabs>
          <w:tab w:val="num" w:pos="360"/>
        </w:tabs>
        <w:ind w:left="360" w:hanging="360"/>
      </w:pPr>
    </w:lvl>
    <w:lvl w:ilvl="1" w:tplc="00190409" w:tentative="1">
      <w:start w:val="1"/>
      <w:numFmt w:val="lowerLetter"/>
      <w:lvlText w:val="%2."/>
      <w:lvlJc w:val="left"/>
      <w:pPr>
        <w:tabs>
          <w:tab w:val="num" w:pos="1020"/>
        </w:tabs>
        <w:ind w:left="1020" w:hanging="360"/>
      </w:pPr>
    </w:lvl>
    <w:lvl w:ilvl="2" w:tplc="001B0409" w:tentative="1">
      <w:start w:val="1"/>
      <w:numFmt w:val="lowerRoman"/>
      <w:lvlText w:val="%3."/>
      <w:lvlJc w:val="right"/>
      <w:pPr>
        <w:tabs>
          <w:tab w:val="num" w:pos="1740"/>
        </w:tabs>
        <w:ind w:left="1740" w:hanging="180"/>
      </w:pPr>
    </w:lvl>
    <w:lvl w:ilvl="3" w:tplc="000F0409" w:tentative="1">
      <w:start w:val="1"/>
      <w:numFmt w:val="decimal"/>
      <w:lvlText w:val="%4."/>
      <w:lvlJc w:val="left"/>
      <w:pPr>
        <w:tabs>
          <w:tab w:val="num" w:pos="2460"/>
        </w:tabs>
        <w:ind w:left="2460" w:hanging="360"/>
      </w:pPr>
    </w:lvl>
    <w:lvl w:ilvl="4" w:tplc="00190409" w:tentative="1">
      <w:start w:val="1"/>
      <w:numFmt w:val="lowerLetter"/>
      <w:lvlText w:val="%5."/>
      <w:lvlJc w:val="left"/>
      <w:pPr>
        <w:tabs>
          <w:tab w:val="num" w:pos="3180"/>
        </w:tabs>
        <w:ind w:left="3180" w:hanging="360"/>
      </w:pPr>
    </w:lvl>
    <w:lvl w:ilvl="5" w:tplc="001B0409" w:tentative="1">
      <w:start w:val="1"/>
      <w:numFmt w:val="lowerRoman"/>
      <w:lvlText w:val="%6."/>
      <w:lvlJc w:val="right"/>
      <w:pPr>
        <w:tabs>
          <w:tab w:val="num" w:pos="3900"/>
        </w:tabs>
        <w:ind w:left="3900" w:hanging="180"/>
      </w:pPr>
    </w:lvl>
    <w:lvl w:ilvl="6" w:tplc="000F0409" w:tentative="1">
      <w:start w:val="1"/>
      <w:numFmt w:val="decimal"/>
      <w:lvlText w:val="%7."/>
      <w:lvlJc w:val="left"/>
      <w:pPr>
        <w:tabs>
          <w:tab w:val="num" w:pos="4620"/>
        </w:tabs>
        <w:ind w:left="4620" w:hanging="360"/>
      </w:pPr>
    </w:lvl>
    <w:lvl w:ilvl="7" w:tplc="00190409" w:tentative="1">
      <w:start w:val="1"/>
      <w:numFmt w:val="lowerLetter"/>
      <w:lvlText w:val="%8."/>
      <w:lvlJc w:val="left"/>
      <w:pPr>
        <w:tabs>
          <w:tab w:val="num" w:pos="5340"/>
        </w:tabs>
        <w:ind w:left="5340" w:hanging="360"/>
      </w:pPr>
    </w:lvl>
    <w:lvl w:ilvl="8" w:tplc="001B0409" w:tentative="1">
      <w:start w:val="1"/>
      <w:numFmt w:val="lowerRoman"/>
      <w:lvlText w:val="%9."/>
      <w:lvlJc w:val="right"/>
      <w:pPr>
        <w:tabs>
          <w:tab w:val="num" w:pos="6060"/>
        </w:tabs>
        <w:ind w:left="6060" w:hanging="180"/>
      </w:pPr>
    </w:lvl>
  </w:abstractNum>
  <w:abstractNum w:abstractNumId="30" w15:restartNumberingAfterBreak="0">
    <w:nsid w:val="438C02E2"/>
    <w:multiLevelType w:val="hybridMultilevel"/>
    <w:tmpl w:val="D4541DD0"/>
    <w:lvl w:ilvl="0" w:tplc="883AADF6">
      <w:start w:val="1"/>
      <w:numFmt w:val="bullet"/>
      <w:pStyle w:val="VersionHistoryDetail"/>
      <w:lvlText w:val=""/>
      <w:lvlJc w:val="left"/>
      <w:pPr>
        <w:tabs>
          <w:tab w:val="num" w:pos="360"/>
        </w:tabs>
        <w:ind w:left="360" w:hanging="360"/>
      </w:pPr>
      <w:rPr>
        <w:rFonts w:ascii="Symbol" w:hAnsi="Symbol" w:hint="default"/>
      </w:rPr>
    </w:lvl>
    <w:lvl w:ilvl="1" w:tplc="04090019">
      <w:start w:val="1"/>
      <w:numFmt w:val="bullet"/>
      <w:lvlText w:val="o"/>
      <w:lvlJc w:val="left"/>
      <w:pPr>
        <w:tabs>
          <w:tab w:val="num" w:pos="720"/>
        </w:tabs>
        <w:ind w:left="72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39F7AF9"/>
    <w:multiLevelType w:val="hybridMultilevel"/>
    <w:tmpl w:val="42AE8F82"/>
    <w:lvl w:ilvl="0" w:tplc="99EA1998">
      <w:start w:val="1"/>
      <w:numFmt w:val="lowerLetter"/>
      <w:lvlRestart w:val="0"/>
      <w:pStyle w:val="ListAlpha2"/>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9A90A9F"/>
    <w:multiLevelType w:val="hybridMultilevel"/>
    <w:tmpl w:val="33DA8E78"/>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24021E2"/>
    <w:multiLevelType w:val="hybridMultilevel"/>
    <w:tmpl w:val="06CCF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ED09A8"/>
    <w:multiLevelType w:val="hybridMultilevel"/>
    <w:tmpl w:val="60D2C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B60A1F"/>
    <w:multiLevelType w:val="multilevel"/>
    <w:tmpl w:val="EB22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F32EDB"/>
    <w:multiLevelType w:val="multilevel"/>
    <w:tmpl w:val="8CF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E01AF"/>
    <w:multiLevelType w:val="hybridMultilevel"/>
    <w:tmpl w:val="731EDC6C"/>
    <w:lvl w:ilvl="0" w:tplc="00010409">
      <w:start w:val="1"/>
      <w:numFmt w:val="lowerLetter"/>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DD27C44"/>
    <w:multiLevelType w:val="hybridMultilevel"/>
    <w:tmpl w:val="DE589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BA7AEA"/>
    <w:multiLevelType w:val="hybridMultilevel"/>
    <w:tmpl w:val="575251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165E1C"/>
    <w:multiLevelType w:val="hybridMultilevel"/>
    <w:tmpl w:val="593E068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307211"/>
    <w:multiLevelType w:val="hybridMultilevel"/>
    <w:tmpl w:val="47C0EF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884335"/>
    <w:multiLevelType w:val="hybridMultilevel"/>
    <w:tmpl w:val="C2BC4358"/>
    <w:lvl w:ilvl="0" w:tplc="28BE70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003789"/>
    <w:multiLevelType w:val="multilevel"/>
    <w:tmpl w:val="979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12396B"/>
    <w:multiLevelType w:val="hybridMultilevel"/>
    <w:tmpl w:val="9D72A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6B75DA"/>
    <w:multiLevelType w:val="hybridMultilevel"/>
    <w:tmpl w:val="EC6A3DEA"/>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6FA1F93"/>
    <w:multiLevelType w:val="hybridMultilevel"/>
    <w:tmpl w:val="63DE9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2E5F71"/>
    <w:multiLevelType w:val="hybridMultilevel"/>
    <w:tmpl w:val="9A52B960"/>
    <w:lvl w:ilvl="0" w:tplc="00010409">
      <w:start w:val="1"/>
      <w:numFmt w:val="lowerLetter"/>
      <w:lvlText w:val="%1."/>
      <w:lvlJc w:val="left"/>
      <w:pPr>
        <w:tabs>
          <w:tab w:val="num" w:pos="360"/>
        </w:tabs>
        <w:ind w:left="360" w:hanging="360"/>
      </w:p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7CB16928"/>
    <w:multiLevelType w:val="multilevel"/>
    <w:tmpl w:val="B08ED3F2"/>
    <w:lvl w:ilvl="0">
      <w:start w:val="1"/>
      <w:numFmt w:val="decimal"/>
      <w:pStyle w:val="Heading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30"/>
  </w:num>
  <w:num w:numId="3">
    <w:abstractNumId w:val="45"/>
  </w:num>
  <w:num w:numId="4">
    <w:abstractNumId w:val="18"/>
  </w:num>
  <w:num w:numId="5">
    <w:abstractNumId w:val="29"/>
  </w:num>
  <w:num w:numId="6">
    <w:abstractNumId w:val="25"/>
  </w:num>
  <w:num w:numId="7">
    <w:abstractNumId w:val="24"/>
  </w:num>
  <w:num w:numId="8">
    <w:abstractNumId w:val="23"/>
  </w:num>
  <w:num w:numId="9">
    <w:abstractNumId w:val="21"/>
  </w:num>
  <w:num w:numId="10">
    <w:abstractNumId w:val="47"/>
  </w:num>
  <w:num w:numId="11">
    <w:abstractNumId w:val="9"/>
  </w:num>
  <w:num w:numId="12">
    <w:abstractNumId w:val="32"/>
  </w:num>
  <w:num w:numId="13">
    <w:abstractNumId w:val="26"/>
  </w:num>
  <w:num w:numId="14">
    <w:abstractNumId w:val="12"/>
  </w:num>
  <w:num w:numId="15">
    <w:abstractNumId w:val="20"/>
  </w:num>
  <w:num w:numId="16">
    <w:abstractNumId w:val="13"/>
  </w:num>
  <w:num w:numId="17">
    <w:abstractNumId w:val="27"/>
  </w:num>
  <w:num w:numId="18">
    <w:abstractNumId w:val="15"/>
  </w:num>
  <w:num w:numId="19">
    <w:abstractNumId w:val="6"/>
  </w:num>
  <w:num w:numId="20">
    <w:abstractNumId w:val="37"/>
  </w:num>
  <w:num w:numId="21">
    <w:abstractNumId w:val="48"/>
  </w:num>
  <w:num w:numId="22">
    <w:abstractNumId w:val="28"/>
  </w:num>
  <w:num w:numId="23">
    <w:abstractNumId w:val="31"/>
  </w:num>
  <w:num w:numId="24">
    <w:abstractNumId w:val="46"/>
  </w:num>
  <w:num w:numId="25">
    <w:abstractNumId w:val="7"/>
  </w:num>
  <w:num w:numId="26">
    <w:abstractNumId w:val="38"/>
  </w:num>
  <w:num w:numId="27">
    <w:abstractNumId w:val="14"/>
  </w:num>
  <w:num w:numId="28">
    <w:abstractNumId w:val="42"/>
  </w:num>
  <w:num w:numId="29">
    <w:abstractNumId w:val="36"/>
  </w:num>
  <w:num w:numId="30">
    <w:abstractNumId w:val="16"/>
  </w:num>
  <w:num w:numId="31">
    <w:abstractNumId w:val="43"/>
  </w:num>
  <w:num w:numId="32">
    <w:abstractNumId w:val="17"/>
  </w:num>
  <w:num w:numId="33">
    <w:abstractNumId w:val="3"/>
  </w:num>
  <w:num w:numId="34">
    <w:abstractNumId w:val="35"/>
  </w:num>
  <w:num w:numId="35">
    <w:abstractNumId w:val="34"/>
  </w:num>
  <w:num w:numId="36">
    <w:abstractNumId w:val="5"/>
  </w:num>
  <w:num w:numId="37">
    <w:abstractNumId w:val="44"/>
  </w:num>
  <w:num w:numId="38">
    <w:abstractNumId w:val="22"/>
  </w:num>
  <w:num w:numId="39">
    <w:abstractNumId w:val="33"/>
  </w:num>
  <w:num w:numId="40">
    <w:abstractNumId w:val="39"/>
  </w:num>
  <w:num w:numId="41">
    <w:abstractNumId w:val="8"/>
  </w:num>
  <w:num w:numId="42">
    <w:abstractNumId w:val="41"/>
  </w:num>
  <w:num w:numId="43">
    <w:abstractNumId w:val="40"/>
  </w:num>
  <w:num w:numId="44">
    <w:abstractNumId w:val="4"/>
  </w:num>
  <w:num w:numId="45">
    <w:abstractNumId w:val="10"/>
  </w:num>
  <w:num w:numId="46">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87"/>
  <w:drawingGridVerticalSpacing w:val="187"/>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0AE"/>
    <w:rsid w:val="0000094A"/>
    <w:rsid w:val="00000A49"/>
    <w:rsid w:val="00002EB0"/>
    <w:rsid w:val="00005DCC"/>
    <w:rsid w:val="0000730E"/>
    <w:rsid w:val="000127A4"/>
    <w:rsid w:val="00012EF2"/>
    <w:rsid w:val="000165D5"/>
    <w:rsid w:val="00021544"/>
    <w:rsid w:val="00021974"/>
    <w:rsid w:val="0002241C"/>
    <w:rsid w:val="00035DEF"/>
    <w:rsid w:val="00040E51"/>
    <w:rsid w:val="000446B2"/>
    <w:rsid w:val="00044797"/>
    <w:rsid w:val="00047E7C"/>
    <w:rsid w:val="0005488F"/>
    <w:rsid w:val="000713DD"/>
    <w:rsid w:val="000760B8"/>
    <w:rsid w:val="00082254"/>
    <w:rsid w:val="000826FC"/>
    <w:rsid w:val="00084421"/>
    <w:rsid w:val="00087FD8"/>
    <w:rsid w:val="000922D8"/>
    <w:rsid w:val="00092A32"/>
    <w:rsid w:val="00096684"/>
    <w:rsid w:val="00097724"/>
    <w:rsid w:val="00097F88"/>
    <w:rsid w:val="000A1042"/>
    <w:rsid w:val="000A1A9F"/>
    <w:rsid w:val="000A4331"/>
    <w:rsid w:val="000A6728"/>
    <w:rsid w:val="000B10A4"/>
    <w:rsid w:val="000B2599"/>
    <w:rsid w:val="000B5F53"/>
    <w:rsid w:val="000D0825"/>
    <w:rsid w:val="000E2FF6"/>
    <w:rsid w:val="000E41DA"/>
    <w:rsid w:val="000E4CE2"/>
    <w:rsid w:val="000F2E6E"/>
    <w:rsid w:val="001008BD"/>
    <w:rsid w:val="001009FC"/>
    <w:rsid w:val="00103FDB"/>
    <w:rsid w:val="00117655"/>
    <w:rsid w:val="00121EAC"/>
    <w:rsid w:val="00124421"/>
    <w:rsid w:val="0012777A"/>
    <w:rsid w:val="0013172C"/>
    <w:rsid w:val="00134FCC"/>
    <w:rsid w:val="001433A3"/>
    <w:rsid w:val="00150879"/>
    <w:rsid w:val="00150A97"/>
    <w:rsid w:val="00174AFC"/>
    <w:rsid w:val="00177F79"/>
    <w:rsid w:val="00185E34"/>
    <w:rsid w:val="00191667"/>
    <w:rsid w:val="0019469C"/>
    <w:rsid w:val="001978D5"/>
    <w:rsid w:val="0019794F"/>
    <w:rsid w:val="001A491A"/>
    <w:rsid w:val="001A5FFD"/>
    <w:rsid w:val="001A6AE5"/>
    <w:rsid w:val="001A6CE0"/>
    <w:rsid w:val="001B18D5"/>
    <w:rsid w:val="001B2603"/>
    <w:rsid w:val="001B3433"/>
    <w:rsid w:val="001B35F1"/>
    <w:rsid w:val="001C10D2"/>
    <w:rsid w:val="001C34F9"/>
    <w:rsid w:val="001C6F79"/>
    <w:rsid w:val="001D268A"/>
    <w:rsid w:val="001D6B88"/>
    <w:rsid w:val="001E1703"/>
    <w:rsid w:val="001E4C32"/>
    <w:rsid w:val="001E7E10"/>
    <w:rsid w:val="001F08CD"/>
    <w:rsid w:val="001F1531"/>
    <w:rsid w:val="001F29A2"/>
    <w:rsid w:val="001F362D"/>
    <w:rsid w:val="001F48E4"/>
    <w:rsid w:val="001F77B6"/>
    <w:rsid w:val="00200D21"/>
    <w:rsid w:val="00203110"/>
    <w:rsid w:val="0020760E"/>
    <w:rsid w:val="002100C6"/>
    <w:rsid w:val="0021080B"/>
    <w:rsid w:val="00210EE1"/>
    <w:rsid w:val="00214640"/>
    <w:rsid w:val="00217E3C"/>
    <w:rsid w:val="00225DB7"/>
    <w:rsid w:val="00226219"/>
    <w:rsid w:val="002364A2"/>
    <w:rsid w:val="002365AD"/>
    <w:rsid w:val="00237AA9"/>
    <w:rsid w:val="00242DD6"/>
    <w:rsid w:val="002448F0"/>
    <w:rsid w:val="002470E8"/>
    <w:rsid w:val="0025089B"/>
    <w:rsid w:val="00250D10"/>
    <w:rsid w:val="00250FAC"/>
    <w:rsid w:val="002634CF"/>
    <w:rsid w:val="00267F6F"/>
    <w:rsid w:val="00272D06"/>
    <w:rsid w:val="00274CF8"/>
    <w:rsid w:val="00276777"/>
    <w:rsid w:val="00282057"/>
    <w:rsid w:val="00284DCB"/>
    <w:rsid w:val="002952A8"/>
    <w:rsid w:val="00296AB8"/>
    <w:rsid w:val="002A23B5"/>
    <w:rsid w:val="002A4517"/>
    <w:rsid w:val="002A51B6"/>
    <w:rsid w:val="002B2BDC"/>
    <w:rsid w:val="002B3D65"/>
    <w:rsid w:val="002B43BD"/>
    <w:rsid w:val="002C5591"/>
    <w:rsid w:val="002C575D"/>
    <w:rsid w:val="002C58F5"/>
    <w:rsid w:val="002C7E6B"/>
    <w:rsid w:val="002D0A8A"/>
    <w:rsid w:val="002D2409"/>
    <w:rsid w:val="002D300C"/>
    <w:rsid w:val="002E17EF"/>
    <w:rsid w:val="002E1F2E"/>
    <w:rsid w:val="002E6E41"/>
    <w:rsid w:val="002F0C47"/>
    <w:rsid w:val="002F2726"/>
    <w:rsid w:val="0030033E"/>
    <w:rsid w:val="0030285A"/>
    <w:rsid w:val="003038ED"/>
    <w:rsid w:val="00306259"/>
    <w:rsid w:val="003066DD"/>
    <w:rsid w:val="00311D6B"/>
    <w:rsid w:val="00312D39"/>
    <w:rsid w:val="00315BBA"/>
    <w:rsid w:val="0031644D"/>
    <w:rsid w:val="00316883"/>
    <w:rsid w:val="00317134"/>
    <w:rsid w:val="00321566"/>
    <w:rsid w:val="00324C7B"/>
    <w:rsid w:val="00325544"/>
    <w:rsid w:val="00331819"/>
    <w:rsid w:val="00332283"/>
    <w:rsid w:val="003367DC"/>
    <w:rsid w:val="0034250E"/>
    <w:rsid w:val="003448EF"/>
    <w:rsid w:val="003456DE"/>
    <w:rsid w:val="00345FF5"/>
    <w:rsid w:val="00346CFB"/>
    <w:rsid w:val="00346F27"/>
    <w:rsid w:val="0034759C"/>
    <w:rsid w:val="00350292"/>
    <w:rsid w:val="0035617C"/>
    <w:rsid w:val="00360D18"/>
    <w:rsid w:val="00361A29"/>
    <w:rsid w:val="00373430"/>
    <w:rsid w:val="003749D6"/>
    <w:rsid w:val="003763E3"/>
    <w:rsid w:val="0037651A"/>
    <w:rsid w:val="00377D6B"/>
    <w:rsid w:val="003802C0"/>
    <w:rsid w:val="00387402"/>
    <w:rsid w:val="003A2C00"/>
    <w:rsid w:val="003A503F"/>
    <w:rsid w:val="003A62E1"/>
    <w:rsid w:val="003A6702"/>
    <w:rsid w:val="003B48D3"/>
    <w:rsid w:val="003B4ECC"/>
    <w:rsid w:val="003B7130"/>
    <w:rsid w:val="003B7CBC"/>
    <w:rsid w:val="003C1593"/>
    <w:rsid w:val="003C4E74"/>
    <w:rsid w:val="003C5581"/>
    <w:rsid w:val="003D129E"/>
    <w:rsid w:val="003D3FE9"/>
    <w:rsid w:val="003D496B"/>
    <w:rsid w:val="003E4148"/>
    <w:rsid w:val="003E6C22"/>
    <w:rsid w:val="003F7F6E"/>
    <w:rsid w:val="00403C5D"/>
    <w:rsid w:val="004056CD"/>
    <w:rsid w:val="004069FC"/>
    <w:rsid w:val="004071CB"/>
    <w:rsid w:val="004168DA"/>
    <w:rsid w:val="0041746D"/>
    <w:rsid w:val="004174D5"/>
    <w:rsid w:val="00417E1E"/>
    <w:rsid w:val="00422436"/>
    <w:rsid w:val="004251A9"/>
    <w:rsid w:val="00427A5B"/>
    <w:rsid w:val="00431FA0"/>
    <w:rsid w:val="0043273D"/>
    <w:rsid w:val="00442D1C"/>
    <w:rsid w:val="00443C0E"/>
    <w:rsid w:val="00444679"/>
    <w:rsid w:val="00451378"/>
    <w:rsid w:val="0045228F"/>
    <w:rsid w:val="00456013"/>
    <w:rsid w:val="00456914"/>
    <w:rsid w:val="00456EE5"/>
    <w:rsid w:val="00461A6D"/>
    <w:rsid w:val="00465868"/>
    <w:rsid w:val="00466A48"/>
    <w:rsid w:val="00473FD6"/>
    <w:rsid w:val="0047635C"/>
    <w:rsid w:val="004763B9"/>
    <w:rsid w:val="0047645A"/>
    <w:rsid w:val="00477E92"/>
    <w:rsid w:val="00481549"/>
    <w:rsid w:val="00483A62"/>
    <w:rsid w:val="00483E39"/>
    <w:rsid w:val="004844DF"/>
    <w:rsid w:val="0048756E"/>
    <w:rsid w:val="00493132"/>
    <w:rsid w:val="00495E36"/>
    <w:rsid w:val="0049712C"/>
    <w:rsid w:val="00497A56"/>
    <w:rsid w:val="004A11E2"/>
    <w:rsid w:val="004A2F3F"/>
    <w:rsid w:val="004A39BE"/>
    <w:rsid w:val="004A4BF8"/>
    <w:rsid w:val="004A65D1"/>
    <w:rsid w:val="004B115C"/>
    <w:rsid w:val="004D06B0"/>
    <w:rsid w:val="004D3515"/>
    <w:rsid w:val="004E1FFF"/>
    <w:rsid w:val="004E558B"/>
    <w:rsid w:val="004F58C3"/>
    <w:rsid w:val="004F7429"/>
    <w:rsid w:val="0050011A"/>
    <w:rsid w:val="00500CC1"/>
    <w:rsid w:val="00501B6B"/>
    <w:rsid w:val="00501E72"/>
    <w:rsid w:val="00507797"/>
    <w:rsid w:val="0051080F"/>
    <w:rsid w:val="0051184E"/>
    <w:rsid w:val="005120EA"/>
    <w:rsid w:val="00524FDF"/>
    <w:rsid w:val="0053048C"/>
    <w:rsid w:val="005311C0"/>
    <w:rsid w:val="00532C24"/>
    <w:rsid w:val="00537072"/>
    <w:rsid w:val="00537B38"/>
    <w:rsid w:val="00543DFE"/>
    <w:rsid w:val="00560723"/>
    <w:rsid w:val="005727BA"/>
    <w:rsid w:val="00573054"/>
    <w:rsid w:val="00583CFD"/>
    <w:rsid w:val="00590ABF"/>
    <w:rsid w:val="005954AD"/>
    <w:rsid w:val="005A3990"/>
    <w:rsid w:val="005A4ADB"/>
    <w:rsid w:val="005B187E"/>
    <w:rsid w:val="005B1EC2"/>
    <w:rsid w:val="005B2112"/>
    <w:rsid w:val="005B2929"/>
    <w:rsid w:val="005B439D"/>
    <w:rsid w:val="005B73D2"/>
    <w:rsid w:val="005C2090"/>
    <w:rsid w:val="005C6D50"/>
    <w:rsid w:val="005D21B9"/>
    <w:rsid w:val="005E016F"/>
    <w:rsid w:val="005E3B3F"/>
    <w:rsid w:val="005E3ECC"/>
    <w:rsid w:val="005F14E8"/>
    <w:rsid w:val="005F2932"/>
    <w:rsid w:val="005F3182"/>
    <w:rsid w:val="005F4DEC"/>
    <w:rsid w:val="006077E5"/>
    <w:rsid w:val="006166A0"/>
    <w:rsid w:val="00616CEF"/>
    <w:rsid w:val="00623BF8"/>
    <w:rsid w:val="00624557"/>
    <w:rsid w:val="00624BEE"/>
    <w:rsid w:val="006253CA"/>
    <w:rsid w:val="006262A4"/>
    <w:rsid w:val="00630790"/>
    <w:rsid w:val="00641F5C"/>
    <w:rsid w:val="00652550"/>
    <w:rsid w:val="00653210"/>
    <w:rsid w:val="0065496B"/>
    <w:rsid w:val="00655116"/>
    <w:rsid w:val="00656FC0"/>
    <w:rsid w:val="00661460"/>
    <w:rsid w:val="0066224D"/>
    <w:rsid w:val="006650CC"/>
    <w:rsid w:val="0066570E"/>
    <w:rsid w:val="00675EBE"/>
    <w:rsid w:val="00684159"/>
    <w:rsid w:val="00693F09"/>
    <w:rsid w:val="006A1A61"/>
    <w:rsid w:val="006A3C84"/>
    <w:rsid w:val="006A3CA7"/>
    <w:rsid w:val="006A4186"/>
    <w:rsid w:val="006B1BD9"/>
    <w:rsid w:val="006B2B3A"/>
    <w:rsid w:val="006B4637"/>
    <w:rsid w:val="006B488D"/>
    <w:rsid w:val="006B5968"/>
    <w:rsid w:val="006B5BAF"/>
    <w:rsid w:val="006C0BF4"/>
    <w:rsid w:val="006C0CDF"/>
    <w:rsid w:val="006C276B"/>
    <w:rsid w:val="006D1322"/>
    <w:rsid w:val="006D361C"/>
    <w:rsid w:val="006D4345"/>
    <w:rsid w:val="006E6895"/>
    <w:rsid w:val="006F1546"/>
    <w:rsid w:val="006F501C"/>
    <w:rsid w:val="00712419"/>
    <w:rsid w:val="00714E55"/>
    <w:rsid w:val="00714EB9"/>
    <w:rsid w:val="00724A1C"/>
    <w:rsid w:val="00733A39"/>
    <w:rsid w:val="007358E2"/>
    <w:rsid w:val="007366D4"/>
    <w:rsid w:val="00741FEA"/>
    <w:rsid w:val="00742426"/>
    <w:rsid w:val="007461B2"/>
    <w:rsid w:val="00746AFE"/>
    <w:rsid w:val="00760903"/>
    <w:rsid w:val="00762521"/>
    <w:rsid w:val="00762A96"/>
    <w:rsid w:val="0076433A"/>
    <w:rsid w:val="00770F80"/>
    <w:rsid w:val="007756C4"/>
    <w:rsid w:val="00776330"/>
    <w:rsid w:val="007779F6"/>
    <w:rsid w:val="00777E1D"/>
    <w:rsid w:val="007879CF"/>
    <w:rsid w:val="00792A67"/>
    <w:rsid w:val="0079305E"/>
    <w:rsid w:val="00796673"/>
    <w:rsid w:val="007A60C7"/>
    <w:rsid w:val="007B0C80"/>
    <w:rsid w:val="007B1410"/>
    <w:rsid w:val="007B5E4C"/>
    <w:rsid w:val="007B6C4B"/>
    <w:rsid w:val="007C284A"/>
    <w:rsid w:val="007C7D83"/>
    <w:rsid w:val="007D5DCF"/>
    <w:rsid w:val="007D76A2"/>
    <w:rsid w:val="007E08A4"/>
    <w:rsid w:val="007E1539"/>
    <w:rsid w:val="007E2F27"/>
    <w:rsid w:val="007E3899"/>
    <w:rsid w:val="007E4172"/>
    <w:rsid w:val="007F3444"/>
    <w:rsid w:val="007F542C"/>
    <w:rsid w:val="007F6B40"/>
    <w:rsid w:val="007F75AC"/>
    <w:rsid w:val="00801A99"/>
    <w:rsid w:val="008035FB"/>
    <w:rsid w:val="008047C7"/>
    <w:rsid w:val="008107B1"/>
    <w:rsid w:val="00810899"/>
    <w:rsid w:val="00820F42"/>
    <w:rsid w:val="00821568"/>
    <w:rsid w:val="008255A3"/>
    <w:rsid w:val="008258BE"/>
    <w:rsid w:val="00825E87"/>
    <w:rsid w:val="0082630C"/>
    <w:rsid w:val="00833986"/>
    <w:rsid w:val="008344A7"/>
    <w:rsid w:val="00837D79"/>
    <w:rsid w:val="00845D4E"/>
    <w:rsid w:val="0085085D"/>
    <w:rsid w:val="008516FC"/>
    <w:rsid w:val="00852AB2"/>
    <w:rsid w:val="00854509"/>
    <w:rsid w:val="0085623A"/>
    <w:rsid w:val="00861060"/>
    <w:rsid w:val="0086139F"/>
    <w:rsid w:val="00863734"/>
    <w:rsid w:val="00865AB8"/>
    <w:rsid w:val="00872064"/>
    <w:rsid w:val="00873C1E"/>
    <w:rsid w:val="0088347D"/>
    <w:rsid w:val="00890A08"/>
    <w:rsid w:val="00894509"/>
    <w:rsid w:val="00894A0E"/>
    <w:rsid w:val="0089587B"/>
    <w:rsid w:val="008A76AB"/>
    <w:rsid w:val="008A7B16"/>
    <w:rsid w:val="008C4281"/>
    <w:rsid w:val="008C4EE9"/>
    <w:rsid w:val="008D1DC1"/>
    <w:rsid w:val="008D3BE0"/>
    <w:rsid w:val="008E1EEF"/>
    <w:rsid w:val="008E39E6"/>
    <w:rsid w:val="008E3D28"/>
    <w:rsid w:val="008E5A2C"/>
    <w:rsid w:val="008E667B"/>
    <w:rsid w:val="008E7831"/>
    <w:rsid w:val="008F0786"/>
    <w:rsid w:val="008F09B9"/>
    <w:rsid w:val="008F0C74"/>
    <w:rsid w:val="008F54C3"/>
    <w:rsid w:val="008F56A3"/>
    <w:rsid w:val="008F5C05"/>
    <w:rsid w:val="00907459"/>
    <w:rsid w:val="00916059"/>
    <w:rsid w:val="009247DE"/>
    <w:rsid w:val="00930153"/>
    <w:rsid w:val="00932454"/>
    <w:rsid w:val="00932E5E"/>
    <w:rsid w:val="00934DC3"/>
    <w:rsid w:val="00935552"/>
    <w:rsid w:val="009370D2"/>
    <w:rsid w:val="00944D1C"/>
    <w:rsid w:val="00945930"/>
    <w:rsid w:val="00947772"/>
    <w:rsid w:val="009571A1"/>
    <w:rsid w:val="009603AE"/>
    <w:rsid w:val="009606B0"/>
    <w:rsid w:val="0096417A"/>
    <w:rsid w:val="009660AE"/>
    <w:rsid w:val="00967958"/>
    <w:rsid w:val="009705E9"/>
    <w:rsid w:val="0097231E"/>
    <w:rsid w:val="00972D77"/>
    <w:rsid w:val="00973A2E"/>
    <w:rsid w:val="00973C6F"/>
    <w:rsid w:val="00977F72"/>
    <w:rsid w:val="00980F81"/>
    <w:rsid w:val="00982EE0"/>
    <w:rsid w:val="0098423F"/>
    <w:rsid w:val="00985A78"/>
    <w:rsid w:val="00985DD8"/>
    <w:rsid w:val="00985F70"/>
    <w:rsid w:val="00987F7A"/>
    <w:rsid w:val="00990530"/>
    <w:rsid w:val="00990AE1"/>
    <w:rsid w:val="00993387"/>
    <w:rsid w:val="00995730"/>
    <w:rsid w:val="0099668D"/>
    <w:rsid w:val="00996B6A"/>
    <w:rsid w:val="00996FB8"/>
    <w:rsid w:val="009A12C4"/>
    <w:rsid w:val="009A23E8"/>
    <w:rsid w:val="009A33DA"/>
    <w:rsid w:val="009A6011"/>
    <w:rsid w:val="009A6DD9"/>
    <w:rsid w:val="009B02FA"/>
    <w:rsid w:val="009B0C95"/>
    <w:rsid w:val="009B7DFE"/>
    <w:rsid w:val="009C1828"/>
    <w:rsid w:val="009C2295"/>
    <w:rsid w:val="009C3041"/>
    <w:rsid w:val="009C4907"/>
    <w:rsid w:val="009D730B"/>
    <w:rsid w:val="009E0201"/>
    <w:rsid w:val="009E45DC"/>
    <w:rsid w:val="009E7367"/>
    <w:rsid w:val="009F033A"/>
    <w:rsid w:val="009F6B09"/>
    <w:rsid w:val="009F7F3E"/>
    <w:rsid w:val="00A00F7C"/>
    <w:rsid w:val="00A03D2C"/>
    <w:rsid w:val="00A1370F"/>
    <w:rsid w:val="00A20976"/>
    <w:rsid w:val="00A23871"/>
    <w:rsid w:val="00A23A68"/>
    <w:rsid w:val="00A24938"/>
    <w:rsid w:val="00A258AD"/>
    <w:rsid w:val="00A26CAA"/>
    <w:rsid w:val="00A30266"/>
    <w:rsid w:val="00A4080D"/>
    <w:rsid w:val="00A4321D"/>
    <w:rsid w:val="00A502C8"/>
    <w:rsid w:val="00A54C54"/>
    <w:rsid w:val="00A66B37"/>
    <w:rsid w:val="00A67F56"/>
    <w:rsid w:val="00A722DE"/>
    <w:rsid w:val="00A72729"/>
    <w:rsid w:val="00A846CC"/>
    <w:rsid w:val="00A874EA"/>
    <w:rsid w:val="00AA1EAC"/>
    <w:rsid w:val="00AA590A"/>
    <w:rsid w:val="00AB062E"/>
    <w:rsid w:val="00AB10AB"/>
    <w:rsid w:val="00AB2D65"/>
    <w:rsid w:val="00AB3453"/>
    <w:rsid w:val="00AB4354"/>
    <w:rsid w:val="00AB44EB"/>
    <w:rsid w:val="00AB49D1"/>
    <w:rsid w:val="00AB5BF8"/>
    <w:rsid w:val="00AC3B8D"/>
    <w:rsid w:val="00AC518D"/>
    <w:rsid w:val="00AD18B3"/>
    <w:rsid w:val="00AD2922"/>
    <w:rsid w:val="00AD51BF"/>
    <w:rsid w:val="00AE3DC7"/>
    <w:rsid w:val="00AE6CF7"/>
    <w:rsid w:val="00AE78B4"/>
    <w:rsid w:val="00AF0F34"/>
    <w:rsid w:val="00AF1B37"/>
    <w:rsid w:val="00AF6686"/>
    <w:rsid w:val="00B01F52"/>
    <w:rsid w:val="00B045DD"/>
    <w:rsid w:val="00B053B3"/>
    <w:rsid w:val="00B05F88"/>
    <w:rsid w:val="00B072BA"/>
    <w:rsid w:val="00B179B1"/>
    <w:rsid w:val="00B20016"/>
    <w:rsid w:val="00B22378"/>
    <w:rsid w:val="00B22748"/>
    <w:rsid w:val="00B35FE1"/>
    <w:rsid w:val="00B364DA"/>
    <w:rsid w:val="00B41A71"/>
    <w:rsid w:val="00B45E3F"/>
    <w:rsid w:val="00B46F62"/>
    <w:rsid w:val="00B5350A"/>
    <w:rsid w:val="00B56B72"/>
    <w:rsid w:val="00B60527"/>
    <w:rsid w:val="00B628B4"/>
    <w:rsid w:val="00B667B2"/>
    <w:rsid w:val="00B71398"/>
    <w:rsid w:val="00B762B4"/>
    <w:rsid w:val="00B76827"/>
    <w:rsid w:val="00B85F63"/>
    <w:rsid w:val="00B90A89"/>
    <w:rsid w:val="00B911FC"/>
    <w:rsid w:val="00B91A18"/>
    <w:rsid w:val="00B956AA"/>
    <w:rsid w:val="00BA2462"/>
    <w:rsid w:val="00BA453C"/>
    <w:rsid w:val="00BB2E7C"/>
    <w:rsid w:val="00BC0369"/>
    <w:rsid w:val="00BC342C"/>
    <w:rsid w:val="00BC480C"/>
    <w:rsid w:val="00BC754D"/>
    <w:rsid w:val="00BD17E7"/>
    <w:rsid w:val="00BD2C2D"/>
    <w:rsid w:val="00BD59D5"/>
    <w:rsid w:val="00BD7CF2"/>
    <w:rsid w:val="00BE1AF3"/>
    <w:rsid w:val="00BE287A"/>
    <w:rsid w:val="00BE7465"/>
    <w:rsid w:val="00BF06BC"/>
    <w:rsid w:val="00BF109F"/>
    <w:rsid w:val="00BF1521"/>
    <w:rsid w:val="00BF1DD1"/>
    <w:rsid w:val="00BF2BAD"/>
    <w:rsid w:val="00BF4815"/>
    <w:rsid w:val="00BF633D"/>
    <w:rsid w:val="00C010AF"/>
    <w:rsid w:val="00C0444A"/>
    <w:rsid w:val="00C052A4"/>
    <w:rsid w:val="00C05B1E"/>
    <w:rsid w:val="00C07173"/>
    <w:rsid w:val="00C15920"/>
    <w:rsid w:val="00C16D42"/>
    <w:rsid w:val="00C31DA0"/>
    <w:rsid w:val="00C31ED3"/>
    <w:rsid w:val="00C34814"/>
    <w:rsid w:val="00C45143"/>
    <w:rsid w:val="00C5021D"/>
    <w:rsid w:val="00C51506"/>
    <w:rsid w:val="00C52447"/>
    <w:rsid w:val="00C561AC"/>
    <w:rsid w:val="00C6116E"/>
    <w:rsid w:val="00C6362D"/>
    <w:rsid w:val="00C6539E"/>
    <w:rsid w:val="00C66C8C"/>
    <w:rsid w:val="00C702CC"/>
    <w:rsid w:val="00C73A0F"/>
    <w:rsid w:val="00C73B3C"/>
    <w:rsid w:val="00C73FB7"/>
    <w:rsid w:val="00C919DA"/>
    <w:rsid w:val="00CB090E"/>
    <w:rsid w:val="00CB1A7C"/>
    <w:rsid w:val="00CB1AEA"/>
    <w:rsid w:val="00CB7B1A"/>
    <w:rsid w:val="00CC13B0"/>
    <w:rsid w:val="00CC14E3"/>
    <w:rsid w:val="00CC15B2"/>
    <w:rsid w:val="00CC28BA"/>
    <w:rsid w:val="00CD11BF"/>
    <w:rsid w:val="00CD707D"/>
    <w:rsid w:val="00CE1846"/>
    <w:rsid w:val="00CE289C"/>
    <w:rsid w:val="00CE28EF"/>
    <w:rsid w:val="00CE3A12"/>
    <w:rsid w:val="00CF493B"/>
    <w:rsid w:val="00CF5F94"/>
    <w:rsid w:val="00D0247E"/>
    <w:rsid w:val="00D024C7"/>
    <w:rsid w:val="00D11D1B"/>
    <w:rsid w:val="00D12BDC"/>
    <w:rsid w:val="00D161E4"/>
    <w:rsid w:val="00D17905"/>
    <w:rsid w:val="00D21C34"/>
    <w:rsid w:val="00D26117"/>
    <w:rsid w:val="00D27B4A"/>
    <w:rsid w:val="00D336AB"/>
    <w:rsid w:val="00D35268"/>
    <w:rsid w:val="00D43295"/>
    <w:rsid w:val="00D5012B"/>
    <w:rsid w:val="00D506A2"/>
    <w:rsid w:val="00D51289"/>
    <w:rsid w:val="00D51855"/>
    <w:rsid w:val="00D57F7F"/>
    <w:rsid w:val="00D617CD"/>
    <w:rsid w:val="00D6431C"/>
    <w:rsid w:val="00D645E9"/>
    <w:rsid w:val="00D64920"/>
    <w:rsid w:val="00D65E6A"/>
    <w:rsid w:val="00D662BA"/>
    <w:rsid w:val="00D7067C"/>
    <w:rsid w:val="00D741CB"/>
    <w:rsid w:val="00D74BFA"/>
    <w:rsid w:val="00D7529D"/>
    <w:rsid w:val="00D75D64"/>
    <w:rsid w:val="00D75DBF"/>
    <w:rsid w:val="00D8352D"/>
    <w:rsid w:val="00D83AE2"/>
    <w:rsid w:val="00D86C24"/>
    <w:rsid w:val="00D92FAF"/>
    <w:rsid w:val="00D93E73"/>
    <w:rsid w:val="00DA0686"/>
    <w:rsid w:val="00DA1EA7"/>
    <w:rsid w:val="00DA58FF"/>
    <w:rsid w:val="00DA7D9F"/>
    <w:rsid w:val="00DB29B0"/>
    <w:rsid w:val="00DB3F82"/>
    <w:rsid w:val="00DC1A9D"/>
    <w:rsid w:val="00DC263D"/>
    <w:rsid w:val="00DC3A39"/>
    <w:rsid w:val="00DC4BAB"/>
    <w:rsid w:val="00DD192E"/>
    <w:rsid w:val="00DD4CC6"/>
    <w:rsid w:val="00DE07D0"/>
    <w:rsid w:val="00DE0AE3"/>
    <w:rsid w:val="00DF1B18"/>
    <w:rsid w:val="00DF30F5"/>
    <w:rsid w:val="00DF6E79"/>
    <w:rsid w:val="00E0125C"/>
    <w:rsid w:val="00E046FD"/>
    <w:rsid w:val="00E12054"/>
    <w:rsid w:val="00E22FAE"/>
    <w:rsid w:val="00E23642"/>
    <w:rsid w:val="00E346C1"/>
    <w:rsid w:val="00E40D37"/>
    <w:rsid w:val="00E423BB"/>
    <w:rsid w:val="00E44FC2"/>
    <w:rsid w:val="00E47B6C"/>
    <w:rsid w:val="00E51739"/>
    <w:rsid w:val="00E61716"/>
    <w:rsid w:val="00E66982"/>
    <w:rsid w:val="00E77C81"/>
    <w:rsid w:val="00E81040"/>
    <w:rsid w:val="00E85F73"/>
    <w:rsid w:val="00E87AFF"/>
    <w:rsid w:val="00E922F2"/>
    <w:rsid w:val="00E94F38"/>
    <w:rsid w:val="00E967FC"/>
    <w:rsid w:val="00EA19E5"/>
    <w:rsid w:val="00EA3B47"/>
    <w:rsid w:val="00EA634F"/>
    <w:rsid w:val="00EB1FCF"/>
    <w:rsid w:val="00EB3245"/>
    <w:rsid w:val="00EB4282"/>
    <w:rsid w:val="00EB630C"/>
    <w:rsid w:val="00EC2B35"/>
    <w:rsid w:val="00EC5C63"/>
    <w:rsid w:val="00ED0F6E"/>
    <w:rsid w:val="00ED2894"/>
    <w:rsid w:val="00ED37FB"/>
    <w:rsid w:val="00EE31A5"/>
    <w:rsid w:val="00EE3960"/>
    <w:rsid w:val="00EE5445"/>
    <w:rsid w:val="00EF1466"/>
    <w:rsid w:val="00EF16C7"/>
    <w:rsid w:val="00EF53F0"/>
    <w:rsid w:val="00EF6E8F"/>
    <w:rsid w:val="00EF74AE"/>
    <w:rsid w:val="00F019DF"/>
    <w:rsid w:val="00F060DD"/>
    <w:rsid w:val="00F15525"/>
    <w:rsid w:val="00F1770B"/>
    <w:rsid w:val="00F17AFD"/>
    <w:rsid w:val="00F24719"/>
    <w:rsid w:val="00F266DF"/>
    <w:rsid w:val="00F300F1"/>
    <w:rsid w:val="00F35186"/>
    <w:rsid w:val="00F412A2"/>
    <w:rsid w:val="00F41BA1"/>
    <w:rsid w:val="00F44252"/>
    <w:rsid w:val="00F44DDB"/>
    <w:rsid w:val="00F4544A"/>
    <w:rsid w:val="00F50D51"/>
    <w:rsid w:val="00F50DB6"/>
    <w:rsid w:val="00F53317"/>
    <w:rsid w:val="00F5570F"/>
    <w:rsid w:val="00F5740B"/>
    <w:rsid w:val="00F600BA"/>
    <w:rsid w:val="00F609BE"/>
    <w:rsid w:val="00F6234A"/>
    <w:rsid w:val="00F64435"/>
    <w:rsid w:val="00F646E7"/>
    <w:rsid w:val="00F66C8A"/>
    <w:rsid w:val="00F71ED2"/>
    <w:rsid w:val="00F73BDA"/>
    <w:rsid w:val="00F760FF"/>
    <w:rsid w:val="00F76387"/>
    <w:rsid w:val="00F835B6"/>
    <w:rsid w:val="00F836CC"/>
    <w:rsid w:val="00F8765E"/>
    <w:rsid w:val="00F9089E"/>
    <w:rsid w:val="00FA1B11"/>
    <w:rsid w:val="00FA2326"/>
    <w:rsid w:val="00FA3554"/>
    <w:rsid w:val="00FB1DBA"/>
    <w:rsid w:val="00FB2CB8"/>
    <w:rsid w:val="00FB313E"/>
    <w:rsid w:val="00FB36F3"/>
    <w:rsid w:val="00FB3B14"/>
    <w:rsid w:val="00FC2111"/>
    <w:rsid w:val="00FC4280"/>
    <w:rsid w:val="00FC4DCE"/>
    <w:rsid w:val="00FC6529"/>
    <w:rsid w:val="00FC7F15"/>
    <w:rsid w:val="00FD31E0"/>
    <w:rsid w:val="00FD5A13"/>
    <w:rsid w:val="00FD5ABB"/>
    <w:rsid w:val="00FD7B3C"/>
    <w:rsid w:val="00FE11C5"/>
    <w:rsid w:val="00FF011A"/>
    <w:rsid w:val="00FF1B7D"/>
    <w:rsid w:val="00FF4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3E2773"/>
  <w15:chartTrackingRefBased/>
  <w15:docId w15:val="{0BDF532F-3931-4FDD-BBFB-3AC30214E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Angsana New"/>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4544A"/>
    <w:rPr>
      <w:sz w:val="24"/>
      <w:szCs w:val="28"/>
      <w:lang w:eastAsia="zh-CN" w:bidi="th-TH"/>
    </w:rPr>
  </w:style>
  <w:style w:type="paragraph" w:styleId="Heading1">
    <w:name w:val="heading 1"/>
    <w:basedOn w:val="Normal"/>
    <w:next w:val="Normal"/>
    <w:qFormat/>
    <w:rsid w:val="00F4544A"/>
    <w:pPr>
      <w:keepNext/>
      <w:spacing w:before="240" w:after="60"/>
      <w:outlineLvl w:val="0"/>
    </w:pPr>
    <w:rPr>
      <w:rFonts w:ascii="Arial" w:hAnsi="Arial" w:cs="Times New Roman"/>
      <w:b/>
      <w:bCs/>
      <w:kern w:val="32"/>
      <w:sz w:val="40"/>
      <w:szCs w:val="37"/>
      <w:lang w:eastAsia="en-US" w:bidi="ar-SA"/>
    </w:rPr>
  </w:style>
  <w:style w:type="paragraph" w:styleId="Heading2">
    <w:name w:val="heading 2"/>
    <w:basedOn w:val="Normal"/>
    <w:next w:val="Normal"/>
    <w:autoRedefine/>
    <w:semiHidden/>
    <w:rsid w:val="00BC0369"/>
    <w:pPr>
      <w:keepNext/>
      <w:tabs>
        <w:tab w:val="left" w:pos="720"/>
      </w:tabs>
      <w:spacing w:before="240" w:after="100" w:afterAutospacing="1"/>
      <w:outlineLvl w:val="1"/>
    </w:pPr>
    <w:rPr>
      <w:rFonts w:ascii="Arial" w:hAnsi="Arial" w:cs="Times New Roman"/>
      <w:b/>
      <w:bCs/>
      <w:sz w:val="36"/>
      <w:szCs w:val="36"/>
    </w:rPr>
  </w:style>
  <w:style w:type="paragraph" w:styleId="Heading3">
    <w:name w:val="heading 3"/>
    <w:basedOn w:val="Normal"/>
    <w:next w:val="Normal"/>
    <w:autoRedefine/>
    <w:qFormat/>
    <w:rsid w:val="00BF1521"/>
    <w:pPr>
      <w:keepNext/>
      <w:pageBreakBefore/>
      <w:numPr>
        <w:numId w:val="21"/>
      </w:numPr>
      <w:tabs>
        <w:tab w:val="left" w:pos="504"/>
      </w:tabs>
      <w:spacing w:before="240" w:after="100" w:afterAutospacing="1"/>
      <w:outlineLvl w:val="2"/>
    </w:pPr>
    <w:rPr>
      <w:rFonts w:ascii="Arial" w:hAnsi="Arial" w:cs="Cordia New"/>
      <w:b/>
      <w:bCs/>
      <w:sz w:val="40"/>
      <w:szCs w:val="32"/>
    </w:rPr>
  </w:style>
  <w:style w:type="paragraph" w:styleId="Heading4">
    <w:name w:val="heading 4"/>
    <w:basedOn w:val="Heading3"/>
    <w:next w:val="Normal"/>
    <w:autoRedefine/>
    <w:qFormat/>
    <w:rsid w:val="005C2090"/>
    <w:pPr>
      <w:pageBreakBefore w:val="0"/>
      <w:numPr>
        <w:numId w:val="0"/>
      </w:numPr>
      <w:tabs>
        <w:tab w:val="clear" w:pos="504"/>
        <w:tab w:val="left" w:pos="810"/>
      </w:tabs>
      <w:ind w:left="806" w:hanging="806"/>
      <w:outlineLvl w:val="3"/>
    </w:pPr>
    <w:rPr>
      <w:sz w:val="36"/>
      <w:szCs w:val="28"/>
    </w:rPr>
  </w:style>
  <w:style w:type="paragraph" w:styleId="Heading5">
    <w:name w:val="heading 5"/>
    <w:basedOn w:val="Heading4"/>
    <w:next w:val="Normal"/>
    <w:qFormat/>
    <w:pPr>
      <w:numPr>
        <w:ilvl w:val="4"/>
        <w:numId w:val="1"/>
      </w:numPr>
      <w:snapToGrid w:val="0"/>
      <w:spacing w:before="0" w:after="0" w:line="360" w:lineRule="auto"/>
      <w:outlineLvl w:val="4"/>
    </w:pPr>
    <w:rPr>
      <w:rFonts w:ascii="Verdana" w:hAnsi="Verdana"/>
      <w:b w:val="0"/>
      <w:bCs w:val="0"/>
      <w:spacing w:val="28"/>
      <w:sz w:val="26"/>
      <w:szCs w:val="40"/>
      <w:lang w:eastAsia="en-US" w:bidi="ar-SA"/>
    </w:rPr>
  </w:style>
  <w:style w:type="paragraph" w:styleId="Heading6">
    <w:name w:val="heading 6"/>
    <w:basedOn w:val="Heading5"/>
    <w:next w:val="Normal"/>
    <w:qFormat/>
    <w:pPr>
      <w:numPr>
        <w:ilvl w:val="5"/>
      </w:numPr>
      <w:tabs>
        <w:tab w:val="left" w:pos="1080"/>
      </w:tabs>
      <w:outlineLvl w:val="5"/>
    </w:pPr>
    <w:rPr>
      <w:sz w:val="22"/>
    </w:rPr>
  </w:style>
  <w:style w:type="paragraph" w:styleId="Heading7">
    <w:name w:val="heading 7"/>
    <w:basedOn w:val="Heading6"/>
    <w:next w:val="Normal"/>
    <w:qFormat/>
    <w:pPr>
      <w:numPr>
        <w:ilvl w:val="6"/>
      </w:numPr>
      <w:tabs>
        <w:tab w:val="clear" w:pos="1080"/>
        <w:tab w:val="left" w:pos="1224"/>
      </w:tabs>
      <w:outlineLvl w:val="6"/>
    </w:pPr>
    <w:rPr>
      <w:sz w:val="24"/>
    </w:rPr>
  </w:style>
  <w:style w:type="paragraph" w:styleId="Heading8">
    <w:name w:val="heading 8"/>
    <w:basedOn w:val="Heading7"/>
    <w:next w:val="Normal"/>
    <w:qFormat/>
    <w:pPr>
      <w:numPr>
        <w:ilvl w:val="7"/>
      </w:numPr>
      <w:outlineLvl w:val="7"/>
    </w:pPr>
    <w:rPr>
      <w:sz w:val="22"/>
    </w:rPr>
  </w:style>
  <w:style w:type="paragraph" w:styleId="Heading9">
    <w:name w:val="heading 9"/>
    <w:basedOn w:val="Heading8"/>
    <w:next w:val="Normal"/>
    <w:qFormat/>
    <w:pPr>
      <w:numPr>
        <w:ilvl w:val="8"/>
      </w:numPr>
      <w:outlineLvl w:val="8"/>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Caption">
    <w:name w:val="caption"/>
    <w:basedOn w:val="Normal"/>
    <w:next w:val="Normal"/>
    <w:autoRedefine/>
    <w:qFormat/>
    <w:rsid w:val="00267F6F"/>
    <w:pPr>
      <w:keepNext/>
      <w:tabs>
        <w:tab w:val="left" w:pos="990"/>
      </w:tabs>
      <w:spacing w:before="100" w:beforeAutospacing="1" w:after="100" w:afterAutospacing="1"/>
      <w:jc w:val="center"/>
    </w:pPr>
    <w:rPr>
      <w:rFonts w:cs="Times New Roman"/>
      <w:bCs/>
      <w:color w:val="000000"/>
      <w:sz w:val="20"/>
      <w:szCs w:val="24"/>
      <w:lang w:eastAsia="en-US" w:bidi="ar-SA"/>
    </w:rPr>
  </w:style>
  <w:style w:type="paragraph" w:styleId="TOC1">
    <w:name w:val="toc 1"/>
    <w:basedOn w:val="Normal"/>
    <w:next w:val="Normal"/>
    <w:autoRedefine/>
    <w:uiPriority w:val="39"/>
    <w:rsid w:val="00E23642"/>
    <w:pPr>
      <w:tabs>
        <w:tab w:val="left" w:pos="1170"/>
        <w:tab w:val="right" w:leader="dot" w:pos="8302"/>
      </w:tabs>
    </w:pPr>
  </w:style>
  <w:style w:type="paragraph" w:styleId="TOC2">
    <w:name w:val="toc 2"/>
    <w:basedOn w:val="Normal"/>
    <w:next w:val="Normal"/>
    <w:autoRedefine/>
    <w:uiPriority w:val="39"/>
    <w:pPr>
      <w:tabs>
        <w:tab w:val="left" w:pos="1170"/>
        <w:tab w:val="right" w:leader="dot" w:pos="8302"/>
      </w:tabs>
      <w:spacing w:before="100" w:beforeAutospacing="1" w:after="100" w:afterAutospacing="1"/>
      <w:ind w:left="245" w:hanging="65"/>
    </w:pPr>
  </w:style>
  <w:style w:type="paragraph" w:styleId="TableofFigures">
    <w:name w:val="table of figures"/>
    <w:basedOn w:val="Normal"/>
    <w:next w:val="Normal"/>
    <w:uiPriority w:val="99"/>
    <w:pPr>
      <w:ind w:left="480" w:hanging="480"/>
    </w:pPr>
    <w:rPr>
      <w:rFonts w:ascii="Calibri" w:hAnsi="Calibri" w:cs="Calibri"/>
      <w:smallCaps/>
      <w:sz w:val="20"/>
      <w:szCs w:val="20"/>
    </w:rPr>
  </w:style>
  <w:style w:type="paragraph" w:customStyle="1" w:styleId="TableEntry">
    <w:name w:val="Table Entry"/>
    <w:basedOn w:val="Normal"/>
    <w:link w:val="TableEntryChar"/>
    <w:pPr>
      <w:keepNext/>
      <w:spacing w:before="100" w:beforeAutospacing="1" w:after="100" w:afterAutospacing="1"/>
    </w:pPr>
    <w:rPr>
      <w:rFonts w:ascii="Arial Narrow" w:hAnsi="Arial Narrow"/>
      <w:sz w:val="20"/>
      <w:szCs w:val="20"/>
      <w:lang w:eastAsia="en-US" w:bidi="ar-SA"/>
    </w:rPr>
  </w:style>
  <w:style w:type="paragraph" w:customStyle="1" w:styleId="VersionHistoryDetail">
    <w:name w:val="Version History Detail"/>
    <w:basedOn w:val="TableEntry"/>
    <w:pPr>
      <w:numPr>
        <w:numId w:val="2"/>
      </w:numPr>
      <w:tabs>
        <w:tab w:val="clear" w:pos="360"/>
        <w:tab w:val="left" w:pos="180"/>
      </w:tabs>
      <w:spacing w:before="60" w:beforeAutospacing="0" w:after="0" w:afterAutospacing="0"/>
      <w:ind w:left="180" w:hanging="180"/>
    </w:pPr>
  </w:style>
  <w:style w:type="paragraph" w:customStyle="1" w:styleId="VersionHistoryColumnHeader">
    <w:name w:val="Version History Column Header"/>
    <w:basedOn w:val="Normal"/>
    <w:pPr>
      <w:keepNext/>
      <w:spacing w:before="60" w:after="60"/>
    </w:pPr>
    <w:rPr>
      <w:rFonts w:ascii="Arial Narrow" w:hAnsi="Arial Narrow"/>
      <w:b/>
      <w:sz w:val="20"/>
      <w:szCs w:val="20"/>
      <w:lang w:eastAsia="en-US" w:bidi="ar-SA"/>
    </w:rPr>
  </w:style>
  <w:style w:type="paragraph" w:customStyle="1" w:styleId="Default">
    <w:name w:val="Default"/>
    <w:pPr>
      <w:autoSpaceDE w:val="0"/>
      <w:autoSpaceDN w:val="0"/>
      <w:adjustRightInd w:val="0"/>
    </w:pPr>
    <w:rPr>
      <w:rFonts w:ascii="Verdana" w:eastAsia="Times New Roman" w:hAnsi="Verdana" w:cs="Verdana"/>
      <w:color w:val="000000"/>
      <w:sz w:val="24"/>
      <w:szCs w:val="24"/>
    </w:rPr>
  </w:style>
  <w:style w:type="paragraph" w:styleId="BalloonText">
    <w:name w:val="Balloon Text"/>
    <w:basedOn w:val="Normal"/>
    <w:semiHidden/>
    <w:rPr>
      <w:rFonts w:ascii="Tahoma" w:eastAsia="Times New Roman" w:hAnsi="Tahoma"/>
      <w:sz w:val="16"/>
      <w:szCs w:val="18"/>
      <w:lang w:eastAsia="en-US" w:bidi="ar-SA"/>
    </w:rPr>
  </w:style>
  <w:style w:type="paragraph" w:styleId="TOC3">
    <w:name w:val="toc 3"/>
    <w:basedOn w:val="Normal"/>
    <w:next w:val="Normal"/>
    <w:autoRedefine/>
    <w:uiPriority w:val="39"/>
    <w:rsid w:val="00CE3A12"/>
    <w:pPr>
      <w:tabs>
        <w:tab w:val="left" w:pos="630"/>
        <w:tab w:val="left" w:pos="1170"/>
        <w:tab w:val="right" w:leader="dot" w:pos="8302"/>
      </w:tabs>
      <w:spacing w:before="120"/>
      <w:outlineLvl w:val="1"/>
    </w:pPr>
    <w:rPr>
      <w:noProof/>
      <w:sz w:val="20"/>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character" w:styleId="LineNumber">
    <w:name w:val="line number"/>
    <w:basedOn w:val="DefaultParagraphFont"/>
    <w:semiHidden/>
  </w:style>
  <w:style w:type="character" w:customStyle="1" w:styleId="HeaderChar">
    <w:name w:val="Header Char"/>
    <w:rPr>
      <w:sz w:val="24"/>
      <w:szCs w:val="28"/>
      <w:lang w:eastAsia="zh-CN"/>
    </w:rPr>
  </w:style>
  <w:style w:type="paragraph" w:customStyle="1" w:styleId="Style1">
    <w:name w:val="Style1"/>
    <w:basedOn w:val="Heading1"/>
    <w:qFormat/>
    <w:rsid w:val="00F4544A"/>
  </w:style>
  <w:style w:type="paragraph" w:styleId="TOCHeading">
    <w:name w:val="TOC Heading"/>
    <w:basedOn w:val="Heading1"/>
    <w:next w:val="Normal"/>
    <w:uiPriority w:val="39"/>
    <w:semiHidden/>
    <w:unhideWhenUsed/>
    <w:qFormat/>
    <w:rsid w:val="00CE3A12"/>
    <w:pPr>
      <w:keepLines/>
      <w:spacing w:before="480" w:after="0" w:line="276" w:lineRule="auto"/>
      <w:outlineLvl w:val="9"/>
    </w:pPr>
    <w:rPr>
      <w:rFonts w:ascii="Cambria" w:eastAsia="Times New Roman" w:hAnsi="Cambria" w:cs="Angsana New"/>
      <w:color w:val="365F91"/>
      <w:kern w:val="0"/>
      <w:sz w:val="28"/>
      <w:szCs w:val="28"/>
    </w:rPr>
  </w:style>
  <w:style w:type="paragraph" w:customStyle="1" w:styleId="ListAlpha2">
    <w:name w:val="List Alpha 2"/>
    <w:basedOn w:val="Normal"/>
    <w:rsid w:val="00FA2326"/>
    <w:pPr>
      <w:numPr>
        <w:numId w:val="23"/>
      </w:numPr>
      <w:spacing w:before="100" w:beforeAutospacing="1" w:after="100" w:afterAutospacing="1"/>
    </w:pPr>
    <w:rPr>
      <w:rFonts w:cs="Times New Roman"/>
      <w:sz w:val="20"/>
      <w:szCs w:val="20"/>
      <w:lang w:eastAsia="en-US" w:bidi="ar-SA"/>
    </w:rPr>
  </w:style>
  <w:style w:type="paragraph" w:styleId="TOC4">
    <w:name w:val="toc 4"/>
    <w:basedOn w:val="Normal"/>
    <w:next w:val="Normal"/>
    <w:autoRedefine/>
    <w:uiPriority w:val="39"/>
    <w:unhideWhenUsed/>
    <w:rsid w:val="008F56A3"/>
    <w:pPr>
      <w:spacing w:before="120"/>
      <w:ind w:left="720"/>
    </w:pPr>
    <w:rPr>
      <w:sz w:val="20"/>
    </w:rPr>
  </w:style>
  <w:style w:type="character" w:customStyle="1" w:styleId="TableEntryChar">
    <w:name w:val="Table Entry Char"/>
    <w:link w:val="TableEntry"/>
    <w:rsid w:val="00FA2326"/>
    <w:rPr>
      <w:rFonts w:ascii="Arial Narrow" w:hAnsi="Arial Narrow"/>
    </w:rPr>
  </w:style>
  <w:style w:type="paragraph" w:styleId="NormalIndent">
    <w:name w:val="Normal Indent"/>
    <w:basedOn w:val="Normal"/>
    <w:rsid w:val="00FA2326"/>
    <w:pPr>
      <w:ind w:left="720"/>
    </w:pPr>
    <w:rPr>
      <w:rFonts w:ascii="Verdana" w:eastAsia="PMingLiU" w:hAnsi="Verdana" w:cs="Times New Roman"/>
      <w:sz w:val="20"/>
      <w:szCs w:val="24"/>
      <w:lang w:eastAsia="en-US" w:bidi="ar-SA"/>
    </w:rPr>
  </w:style>
  <w:style w:type="paragraph" w:styleId="NormalWeb">
    <w:name w:val="Normal (Web)"/>
    <w:basedOn w:val="Normal"/>
    <w:uiPriority w:val="99"/>
    <w:unhideWhenUsed/>
    <w:rsid w:val="00F76387"/>
    <w:pPr>
      <w:spacing w:before="100" w:beforeAutospacing="1" w:after="100" w:afterAutospacing="1"/>
    </w:pPr>
    <w:rPr>
      <w:rFonts w:eastAsia="Times New Roman" w:cs="Times New Roman"/>
      <w:szCs w:val="24"/>
      <w:lang w:eastAsia="en-US" w:bidi="ar-SA"/>
    </w:rPr>
  </w:style>
  <w:style w:type="paragraph" w:styleId="Title">
    <w:name w:val="Title"/>
    <w:basedOn w:val="Normal"/>
    <w:next w:val="Normal"/>
    <w:link w:val="TitleChar"/>
    <w:uiPriority w:val="10"/>
    <w:qFormat/>
    <w:rsid w:val="009603AE"/>
    <w:pPr>
      <w:pBdr>
        <w:bottom w:val="single" w:sz="8" w:space="4" w:color="4F81BD"/>
      </w:pBdr>
      <w:spacing w:after="300"/>
      <w:contextualSpacing/>
    </w:pPr>
    <w:rPr>
      <w:rFonts w:ascii="Cambria" w:eastAsia="Times New Roman" w:hAnsi="Cambria" w:cs="Times New Roman"/>
      <w:color w:val="17365D"/>
      <w:spacing w:val="5"/>
      <w:kern w:val="28"/>
      <w:sz w:val="52"/>
      <w:szCs w:val="52"/>
      <w:lang w:eastAsia="en-US" w:bidi="ar-SA"/>
    </w:rPr>
  </w:style>
  <w:style w:type="character" w:customStyle="1" w:styleId="TitleChar">
    <w:name w:val="Title Char"/>
    <w:link w:val="Title"/>
    <w:uiPriority w:val="10"/>
    <w:rsid w:val="009603AE"/>
    <w:rPr>
      <w:rFonts w:ascii="Cambria" w:eastAsia="Times New Roman" w:hAnsi="Cambria" w:cs="Times New Roman"/>
      <w:color w:val="17365D"/>
      <w:spacing w:val="5"/>
      <w:kern w:val="28"/>
      <w:sz w:val="52"/>
      <w:szCs w:val="52"/>
    </w:rPr>
  </w:style>
  <w:style w:type="paragraph" w:styleId="ListParagraph">
    <w:name w:val="List Paragraph"/>
    <w:basedOn w:val="Normal"/>
    <w:uiPriority w:val="34"/>
    <w:qFormat/>
    <w:rsid w:val="009603AE"/>
    <w:pPr>
      <w:spacing w:after="200" w:line="276" w:lineRule="auto"/>
      <w:ind w:left="720"/>
      <w:contextualSpacing/>
    </w:pPr>
    <w:rPr>
      <w:rFonts w:ascii="Calibri" w:eastAsia="Calibri" w:hAnsi="Calibri" w:cs="Times New Roman"/>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74818">
      <w:bodyDiv w:val="1"/>
      <w:marLeft w:val="0"/>
      <w:marRight w:val="0"/>
      <w:marTop w:val="0"/>
      <w:marBottom w:val="0"/>
      <w:divBdr>
        <w:top w:val="none" w:sz="0" w:space="0" w:color="auto"/>
        <w:left w:val="none" w:sz="0" w:space="0" w:color="auto"/>
        <w:bottom w:val="none" w:sz="0" w:space="0" w:color="auto"/>
        <w:right w:val="none" w:sz="0" w:space="0" w:color="auto"/>
      </w:divBdr>
      <w:divsChild>
        <w:div w:id="357705330">
          <w:marLeft w:val="0"/>
          <w:marRight w:val="0"/>
          <w:marTop w:val="0"/>
          <w:marBottom w:val="0"/>
          <w:divBdr>
            <w:top w:val="none" w:sz="0" w:space="0" w:color="auto"/>
            <w:left w:val="none" w:sz="0" w:space="0" w:color="auto"/>
            <w:bottom w:val="none" w:sz="0" w:space="0" w:color="auto"/>
            <w:right w:val="none" w:sz="0" w:space="0" w:color="auto"/>
          </w:divBdr>
          <w:divsChild>
            <w:div w:id="126238551">
              <w:marLeft w:val="0"/>
              <w:marRight w:val="0"/>
              <w:marTop w:val="0"/>
              <w:marBottom w:val="0"/>
              <w:divBdr>
                <w:top w:val="none" w:sz="0" w:space="0" w:color="auto"/>
                <w:left w:val="none" w:sz="0" w:space="0" w:color="auto"/>
                <w:bottom w:val="none" w:sz="0" w:space="0" w:color="auto"/>
                <w:right w:val="none" w:sz="0" w:space="0" w:color="auto"/>
              </w:divBdr>
            </w:div>
            <w:div w:id="301665853">
              <w:marLeft w:val="0"/>
              <w:marRight w:val="0"/>
              <w:marTop w:val="0"/>
              <w:marBottom w:val="0"/>
              <w:divBdr>
                <w:top w:val="none" w:sz="0" w:space="0" w:color="auto"/>
                <w:left w:val="none" w:sz="0" w:space="0" w:color="auto"/>
                <w:bottom w:val="none" w:sz="0" w:space="0" w:color="auto"/>
                <w:right w:val="none" w:sz="0" w:space="0" w:color="auto"/>
              </w:divBdr>
            </w:div>
            <w:div w:id="596519337">
              <w:marLeft w:val="0"/>
              <w:marRight w:val="0"/>
              <w:marTop w:val="0"/>
              <w:marBottom w:val="0"/>
              <w:divBdr>
                <w:top w:val="none" w:sz="0" w:space="0" w:color="auto"/>
                <w:left w:val="none" w:sz="0" w:space="0" w:color="auto"/>
                <w:bottom w:val="none" w:sz="0" w:space="0" w:color="auto"/>
                <w:right w:val="none" w:sz="0" w:space="0" w:color="auto"/>
              </w:divBdr>
            </w:div>
            <w:div w:id="1293438904">
              <w:marLeft w:val="0"/>
              <w:marRight w:val="0"/>
              <w:marTop w:val="0"/>
              <w:marBottom w:val="0"/>
              <w:divBdr>
                <w:top w:val="none" w:sz="0" w:space="0" w:color="auto"/>
                <w:left w:val="none" w:sz="0" w:space="0" w:color="auto"/>
                <w:bottom w:val="none" w:sz="0" w:space="0" w:color="auto"/>
                <w:right w:val="none" w:sz="0" w:space="0" w:color="auto"/>
              </w:divBdr>
            </w:div>
            <w:div w:id="1296640417">
              <w:marLeft w:val="0"/>
              <w:marRight w:val="0"/>
              <w:marTop w:val="0"/>
              <w:marBottom w:val="0"/>
              <w:divBdr>
                <w:top w:val="none" w:sz="0" w:space="0" w:color="auto"/>
                <w:left w:val="none" w:sz="0" w:space="0" w:color="auto"/>
                <w:bottom w:val="none" w:sz="0" w:space="0" w:color="auto"/>
                <w:right w:val="none" w:sz="0" w:space="0" w:color="auto"/>
              </w:divBdr>
            </w:div>
            <w:div w:id="134867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996524">
      <w:bodyDiv w:val="1"/>
      <w:marLeft w:val="0"/>
      <w:marRight w:val="0"/>
      <w:marTop w:val="0"/>
      <w:marBottom w:val="0"/>
      <w:divBdr>
        <w:top w:val="none" w:sz="0" w:space="0" w:color="auto"/>
        <w:left w:val="none" w:sz="0" w:space="0" w:color="auto"/>
        <w:bottom w:val="none" w:sz="0" w:space="0" w:color="auto"/>
        <w:right w:val="none" w:sz="0" w:space="0" w:color="auto"/>
      </w:divBdr>
      <w:divsChild>
        <w:div w:id="1368876523">
          <w:marLeft w:val="0"/>
          <w:marRight w:val="0"/>
          <w:marTop w:val="0"/>
          <w:marBottom w:val="0"/>
          <w:divBdr>
            <w:top w:val="none" w:sz="0" w:space="0" w:color="auto"/>
            <w:left w:val="none" w:sz="0" w:space="0" w:color="auto"/>
            <w:bottom w:val="none" w:sz="0" w:space="0" w:color="auto"/>
            <w:right w:val="none" w:sz="0" w:space="0" w:color="auto"/>
          </w:divBdr>
        </w:div>
      </w:divsChild>
    </w:div>
    <w:div w:id="255482617">
      <w:bodyDiv w:val="1"/>
      <w:marLeft w:val="0"/>
      <w:marRight w:val="0"/>
      <w:marTop w:val="0"/>
      <w:marBottom w:val="0"/>
      <w:divBdr>
        <w:top w:val="none" w:sz="0" w:space="0" w:color="auto"/>
        <w:left w:val="none" w:sz="0" w:space="0" w:color="auto"/>
        <w:bottom w:val="none" w:sz="0" w:space="0" w:color="auto"/>
        <w:right w:val="none" w:sz="0" w:space="0" w:color="auto"/>
      </w:divBdr>
    </w:div>
    <w:div w:id="280454422">
      <w:bodyDiv w:val="1"/>
      <w:marLeft w:val="0"/>
      <w:marRight w:val="0"/>
      <w:marTop w:val="0"/>
      <w:marBottom w:val="0"/>
      <w:divBdr>
        <w:top w:val="none" w:sz="0" w:space="0" w:color="auto"/>
        <w:left w:val="none" w:sz="0" w:space="0" w:color="auto"/>
        <w:bottom w:val="none" w:sz="0" w:space="0" w:color="auto"/>
        <w:right w:val="none" w:sz="0" w:space="0" w:color="auto"/>
      </w:divBdr>
      <w:divsChild>
        <w:div w:id="596407978">
          <w:marLeft w:val="0"/>
          <w:marRight w:val="0"/>
          <w:marTop w:val="0"/>
          <w:marBottom w:val="0"/>
          <w:divBdr>
            <w:top w:val="none" w:sz="0" w:space="0" w:color="auto"/>
            <w:left w:val="none" w:sz="0" w:space="0" w:color="auto"/>
            <w:bottom w:val="none" w:sz="0" w:space="0" w:color="auto"/>
            <w:right w:val="none" w:sz="0" w:space="0" w:color="auto"/>
          </w:divBdr>
        </w:div>
      </w:divsChild>
    </w:div>
    <w:div w:id="338655643">
      <w:bodyDiv w:val="1"/>
      <w:marLeft w:val="0"/>
      <w:marRight w:val="0"/>
      <w:marTop w:val="0"/>
      <w:marBottom w:val="0"/>
      <w:divBdr>
        <w:top w:val="none" w:sz="0" w:space="0" w:color="auto"/>
        <w:left w:val="none" w:sz="0" w:space="0" w:color="auto"/>
        <w:bottom w:val="none" w:sz="0" w:space="0" w:color="auto"/>
        <w:right w:val="none" w:sz="0" w:space="0" w:color="auto"/>
      </w:divBdr>
      <w:divsChild>
        <w:div w:id="1768111899">
          <w:marLeft w:val="0"/>
          <w:marRight w:val="0"/>
          <w:marTop w:val="0"/>
          <w:marBottom w:val="0"/>
          <w:divBdr>
            <w:top w:val="none" w:sz="0" w:space="0" w:color="auto"/>
            <w:left w:val="none" w:sz="0" w:space="0" w:color="auto"/>
            <w:bottom w:val="none" w:sz="0" w:space="0" w:color="auto"/>
            <w:right w:val="none" w:sz="0" w:space="0" w:color="auto"/>
          </w:divBdr>
          <w:divsChild>
            <w:div w:id="1128625166">
              <w:marLeft w:val="0"/>
              <w:marRight w:val="0"/>
              <w:marTop w:val="0"/>
              <w:marBottom w:val="0"/>
              <w:divBdr>
                <w:top w:val="none" w:sz="0" w:space="0" w:color="auto"/>
                <w:left w:val="none" w:sz="0" w:space="0" w:color="auto"/>
                <w:bottom w:val="none" w:sz="0" w:space="0" w:color="auto"/>
                <w:right w:val="none" w:sz="0" w:space="0" w:color="auto"/>
              </w:divBdr>
            </w:div>
            <w:div w:id="113174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07911">
      <w:bodyDiv w:val="1"/>
      <w:marLeft w:val="0"/>
      <w:marRight w:val="0"/>
      <w:marTop w:val="0"/>
      <w:marBottom w:val="0"/>
      <w:divBdr>
        <w:top w:val="none" w:sz="0" w:space="0" w:color="auto"/>
        <w:left w:val="none" w:sz="0" w:space="0" w:color="auto"/>
        <w:bottom w:val="none" w:sz="0" w:space="0" w:color="auto"/>
        <w:right w:val="none" w:sz="0" w:space="0" w:color="auto"/>
      </w:divBdr>
      <w:divsChild>
        <w:div w:id="1758013180">
          <w:marLeft w:val="0"/>
          <w:marRight w:val="0"/>
          <w:marTop w:val="0"/>
          <w:marBottom w:val="0"/>
          <w:divBdr>
            <w:top w:val="none" w:sz="0" w:space="0" w:color="auto"/>
            <w:left w:val="none" w:sz="0" w:space="0" w:color="auto"/>
            <w:bottom w:val="none" w:sz="0" w:space="0" w:color="auto"/>
            <w:right w:val="none" w:sz="0" w:space="0" w:color="auto"/>
          </w:divBdr>
          <w:divsChild>
            <w:div w:id="575361103">
              <w:marLeft w:val="0"/>
              <w:marRight w:val="0"/>
              <w:marTop w:val="0"/>
              <w:marBottom w:val="0"/>
              <w:divBdr>
                <w:top w:val="none" w:sz="0" w:space="0" w:color="auto"/>
                <w:left w:val="none" w:sz="0" w:space="0" w:color="auto"/>
                <w:bottom w:val="none" w:sz="0" w:space="0" w:color="auto"/>
                <w:right w:val="none" w:sz="0" w:space="0" w:color="auto"/>
              </w:divBdr>
            </w:div>
            <w:div w:id="687022208">
              <w:marLeft w:val="0"/>
              <w:marRight w:val="0"/>
              <w:marTop w:val="0"/>
              <w:marBottom w:val="0"/>
              <w:divBdr>
                <w:top w:val="none" w:sz="0" w:space="0" w:color="auto"/>
                <w:left w:val="none" w:sz="0" w:space="0" w:color="auto"/>
                <w:bottom w:val="none" w:sz="0" w:space="0" w:color="auto"/>
                <w:right w:val="none" w:sz="0" w:space="0" w:color="auto"/>
              </w:divBdr>
            </w:div>
            <w:div w:id="8257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9855">
      <w:bodyDiv w:val="1"/>
      <w:marLeft w:val="0"/>
      <w:marRight w:val="0"/>
      <w:marTop w:val="0"/>
      <w:marBottom w:val="0"/>
      <w:divBdr>
        <w:top w:val="none" w:sz="0" w:space="0" w:color="auto"/>
        <w:left w:val="none" w:sz="0" w:space="0" w:color="auto"/>
        <w:bottom w:val="none" w:sz="0" w:space="0" w:color="auto"/>
        <w:right w:val="none" w:sz="0" w:space="0" w:color="auto"/>
      </w:divBdr>
      <w:divsChild>
        <w:div w:id="860052881">
          <w:marLeft w:val="0"/>
          <w:marRight w:val="0"/>
          <w:marTop w:val="0"/>
          <w:marBottom w:val="0"/>
          <w:divBdr>
            <w:top w:val="none" w:sz="0" w:space="0" w:color="auto"/>
            <w:left w:val="none" w:sz="0" w:space="0" w:color="auto"/>
            <w:bottom w:val="none" w:sz="0" w:space="0" w:color="auto"/>
            <w:right w:val="none" w:sz="0" w:space="0" w:color="auto"/>
          </w:divBdr>
          <w:divsChild>
            <w:div w:id="1285110716">
              <w:marLeft w:val="0"/>
              <w:marRight w:val="0"/>
              <w:marTop w:val="0"/>
              <w:marBottom w:val="0"/>
              <w:divBdr>
                <w:top w:val="none" w:sz="0" w:space="0" w:color="auto"/>
                <w:left w:val="none" w:sz="0" w:space="0" w:color="auto"/>
                <w:bottom w:val="none" w:sz="0" w:space="0" w:color="auto"/>
                <w:right w:val="none" w:sz="0" w:space="0" w:color="auto"/>
              </w:divBdr>
            </w:div>
            <w:div w:id="1293631424">
              <w:marLeft w:val="0"/>
              <w:marRight w:val="0"/>
              <w:marTop w:val="0"/>
              <w:marBottom w:val="0"/>
              <w:divBdr>
                <w:top w:val="none" w:sz="0" w:space="0" w:color="auto"/>
                <w:left w:val="none" w:sz="0" w:space="0" w:color="auto"/>
                <w:bottom w:val="none" w:sz="0" w:space="0" w:color="auto"/>
                <w:right w:val="none" w:sz="0" w:space="0" w:color="auto"/>
              </w:divBdr>
            </w:div>
            <w:div w:id="1926642330">
              <w:marLeft w:val="0"/>
              <w:marRight w:val="0"/>
              <w:marTop w:val="0"/>
              <w:marBottom w:val="0"/>
              <w:divBdr>
                <w:top w:val="none" w:sz="0" w:space="0" w:color="auto"/>
                <w:left w:val="none" w:sz="0" w:space="0" w:color="auto"/>
                <w:bottom w:val="none" w:sz="0" w:space="0" w:color="auto"/>
                <w:right w:val="none" w:sz="0" w:space="0" w:color="auto"/>
              </w:divBdr>
            </w:div>
            <w:div w:id="209879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98684">
      <w:bodyDiv w:val="1"/>
      <w:marLeft w:val="0"/>
      <w:marRight w:val="0"/>
      <w:marTop w:val="0"/>
      <w:marBottom w:val="0"/>
      <w:divBdr>
        <w:top w:val="none" w:sz="0" w:space="0" w:color="auto"/>
        <w:left w:val="none" w:sz="0" w:space="0" w:color="auto"/>
        <w:bottom w:val="none" w:sz="0" w:space="0" w:color="auto"/>
        <w:right w:val="none" w:sz="0" w:space="0" w:color="auto"/>
      </w:divBdr>
      <w:divsChild>
        <w:div w:id="1452356515">
          <w:marLeft w:val="0"/>
          <w:marRight w:val="0"/>
          <w:marTop w:val="0"/>
          <w:marBottom w:val="0"/>
          <w:divBdr>
            <w:top w:val="none" w:sz="0" w:space="0" w:color="auto"/>
            <w:left w:val="none" w:sz="0" w:space="0" w:color="auto"/>
            <w:bottom w:val="none" w:sz="0" w:space="0" w:color="auto"/>
            <w:right w:val="none" w:sz="0" w:space="0" w:color="auto"/>
          </w:divBdr>
        </w:div>
      </w:divsChild>
    </w:div>
    <w:div w:id="428239733">
      <w:bodyDiv w:val="1"/>
      <w:marLeft w:val="0"/>
      <w:marRight w:val="0"/>
      <w:marTop w:val="0"/>
      <w:marBottom w:val="0"/>
      <w:divBdr>
        <w:top w:val="none" w:sz="0" w:space="0" w:color="auto"/>
        <w:left w:val="none" w:sz="0" w:space="0" w:color="auto"/>
        <w:bottom w:val="none" w:sz="0" w:space="0" w:color="auto"/>
        <w:right w:val="none" w:sz="0" w:space="0" w:color="auto"/>
      </w:divBdr>
      <w:divsChild>
        <w:div w:id="1057245226">
          <w:marLeft w:val="0"/>
          <w:marRight w:val="0"/>
          <w:marTop w:val="0"/>
          <w:marBottom w:val="0"/>
          <w:divBdr>
            <w:top w:val="none" w:sz="0" w:space="0" w:color="auto"/>
            <w:left w:val="none" w:sz="0" w:space="0" w:color="auto"/>
            <w:bottom w:val="none" w:sz="0" w:space="0" w:color="auto"/>
            <w:right w:val="none" w:sz="0" w:space="0" w:color="auto"/>
          </w:divBdr>
          <w:divsChild>
            <w:div w:id="203823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98802">
      <w:bodyDiv w:val="1"/>
      <w:marLeft w:val="0"/>
      <w:marRight w:val="0"/>
      <w:marTop w:val="0"/>
      <w:marBottom w:val="0"/>
      <w:divBdr>
        <w:top w:val="none" w:sz="0" w:space="0" w:color="auto"/>
        <w:left w:val="none" w:sz="0" w:space="0" w:color="auto"/>
        <w:bottom w:val="none" w:sz="0" w:space="0" w:color="auto"/>
        <w:right w:val="none" w:sz="0" w:space="0" w:color="auto"/>
      </w:divBdr>
      <w:divsChild>
        <w:div w:id="2138137965">
          <w:marLeft w:val="0"/>
          <w:marRight w:val="0"/>
          <w:marTop w:val="0"/>
          <w:marBottom w:val="0"/>
          <w:divBdr>
            <w:top w:val="none" w:sz="0" w:space="0" w:color="auto"/>
            <w:left w:val="none" w:sz="0" w:space="0" w:color="auto"/>
            <w:bottom w:val="none" w:sz="0" w:space="0" w:color="auto"/>
            <w:right w:val="none" w:sz="0" w:space="0" w:color="auto"/>
          </w:divBdr>
          <w:divsChild>
            <w:div w:id="245044101">
              <w:marLeft w:val="0"/>
              <w:marRight w:val="0"/>
              <w:marTop w:val="0"/>
              <w:marBottom w:val="0"/>
              <w:divBdr>
                <w:top w:val="none" w:sz="0" w:space="0" w:color="auto"/>
                <w:left w:val="none" w:sz="0" w:space="0" w:color="auto"/>
                <w:bottom w:val="none" w:sz="0" w:space="0" w:color="auto"/>
                <w:right w:val="none" w:sz="0" w:space="0" w:color="auto"/>
              </w:divBdr>
            </w:div>
            <w:div w:id="697698495">
              <w:marLeft w:val="0"/>
              <w:marRight w:val="0"/>
              <w:marTop w:val="0"/>
              <w:marBottom w:val="0"/>
              <w:divBdr>
                <w:top w:val="none" w:sz="0" w:space="0" w:color="auto"/>
                <w:left w:val="none" w:sz="0" w:space="0" w:color="auto"/>
                <w:bottom w:val="none" w:sz="0" w:space="0" w:color="auto"/>
                <w:right w:val="none" w:sz="0" w:space="0" w:color="auto"/>
              </w:divBdr>
            </w:div>
            <w:div w:id="1361664153">
              <w:marLeft w:val="0"/>
              <w:marRight w:val="0"/>
              <w:marTop w:val="0"/>
              <w:marBottom w:val="0"/>
              <w:divBdr>
                <w:top w:val="none" w:sz="0" w:space="0" w:color="auto"/>
                <w:left w:val="none" w:sz="0" w:space="0" w:color="auto"/>
                <w:bottom w:val="none" w:sz="0" w:space="0" w:color="auto"/>
                <w:right w:val="none" w:sz="0" w:space="0" w:color="auto"/>
              </w:divBdr>
            </w:div>
            <w:div w:id="160021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8250">
      <w:bodyDiv w:val="1"/>
      <w:marLeft w:val="0"/>
      <w:marRight w:val="0"/>
      <w:marTop w:val="0"/>
      <w:marBottom w:val="0"/>
      <w:divBdr>
        <w:top w:val="none" w:sz="0" w:space="0" w:color="auto"/>
        <w:left w:val="none" w:sz="0" w:space="0" w:color="auto"/>
        <w:bottom w:val="none" w:sz="0" w:space="0" w:color="auto"/>
        <w:right w:val="none" w:sz="0" w:space="0" w:color="auto"/>
      </w:divBdr>
      <w:divsChild>
        <w:div w:id="1170174855">
          <w:marLeft w:val="0"/>
          <w:marRight w:val="0"/>
          <w:marTop w:val="0"/>
          <w:marBottom w:val="0"/>
          <w:divBdr>
            <w:top w:val="none" w:sz="0" w:space="0" w:color="auto"/>
            <w:left w:val="none" w:sz="0" w:space="0" w:color="auto"/>
            <w:bottom w:val="none" w:sz="0" w:space="0" w:color="auto"/>
            <w:right w:val="none" w:sz="0" w:space="0" w:color="auto"/>
          </w:divBdr>
        </w:div>
      </w:divsChild>
    </w:div>
    <w:div w:id="739016182">
      <w:bodyDiv w:val="1"/>
      <w:marLeft w:val="0"/>
      <w:marRight w:val="0"/>
      <w:marTop w:val="0"/>
      <w:marBottom w:val="0"/>
      <w:divBdr>
        <w:top w:val="none" w:sz="0" w:space="0" w:color="auto"/>
        <w:left w:val="none" w:sz="0" w:space="0" w:color="auto"/>
        <w:bottom w:val="none" w:sz="0" w:space="0" w:color="auto"/>
        <w:right w:val="none" w:sz="0" w:space="0" w:color="auto"/>
      </w:divBdr>
      <w:divsChild>
        <w:div w:id="181748421">
          <w:marLeft w:val="0"/>
          <w:marRight w:val="0"/>
          <w:marTop w:val="0"/>
          <w:marBottom w:val="0"/>
          <w:divBdr>
            <w:top w:val="none" w:sz="0" w:space="0" w:color="auto"/>
            <w:left w:val="none" w:sz="0" w:space="0" w:color="auto"/>
            <w:bottom w:val="none" w:sz="0" w:space="0" w:color="auto"/>
            <w:right w:val="none" w:sz="0" w:space="0" w:color="auto"/>
          </w:divBdr>
        </w:div>
      </w:divsChild>
    </w:div>
    <w:div w:id="772094920">
      <w:bodyDiv w:val="1"/>
      <w:marLeft w:val="0"/>
      <w:marRight w:val="0"/>
      <w:marTop w:val="0"/>
      <w:marBottom w:val="0"/>
      <w:divBdr>
        <w:top w:val="none" w:sz="0" w:space="0" w:color="auto"/>
        <w:left w:val="none" w:sz="0" w:space="0" w:color="auto"/>
        <w:bottom w:val="none" w:sz="0" w:space="0" w:color="auto"/>
        <w:right w:val="none" w:sz="0" w:space="0" w:color="auto"/>
      </w:divBdr>
      <w:divsChild>
        <w:div w:id="1086877521">
          <w:marLeft w:val="0"/>
          <w:marRight w:val="0"/>
          <w:marTop w:val="0"/>
          <w:marBottom w:val="0"/>
          <w:divBdr>
            <w:top w:val="none" w:sz="0" w:space="0" w:color="auto"/>
            <w:left w:val="none" w:sz="0" w:space="0" w:color="auto"/>
            <w:bottom w:val="none" w:sz="0" w:space="0" w:color="auto"/>
            <w:right w:val="none" w:sz="0" w:space="0" w:color="auto"/>
          </w:divBdr>
        </w:div>
      </w:divsChild>
    </w:div>
    <w:div w:id="893466681">
      <w:bodyDiv w:val="1"/>
      <w:marLeft w:val="0"/>
      <w:marRight w:val="0"/>
      <w:marTop w:val="0"/>
      <w:marBottom w:val="0"/>
      <w:divBdr>
        <w:top w:val="none" w:sz="0" w:space="0" w:color="auto"/>
        <w:left w:val="none" w:sz="0" w:space="0" w:color="auto"/>
        <w:bottom w:val="none" w:sz="0" w:space="0" w:color="auto"/>
        <w:right w:val="none" w:sz="0" w:space="0" w:color="auto"/>
      </w:divBdr>
      <w:divsChild>
        <w:div w:id="1877351474">
          <w:marLeft w:val="0"/>
          <w:marRight w:val="0"/>
          <w:marTop w:val="0"/>
          <w:marBottom w:val="0"/>
          <w:divBdr>
            <w:top w:val="none" w:sz="0" w:space="0" w:color="auto"/>
            <w:left w:val="none" w:sz="0" w:space="0" w:color="auto"/>
            <w:bottom w:val="none" w:sz="0" w:space="0" w:color="auto"/>
            <w:right w:val="none" w:sz="0" w:space="0" w:color="auto"/>
          </w:divBdr>
          <w:divsChild>
            <w:div w:id="205485166">
              <w:marLeft w:val="0"/>
              <w:marRight w:val="0"/>
              <w:marTop w:val="0"/>
              <w:marBottom w:val="0"/>
              <w:divBdr>
                <w:top w:val="none" w:sz="0" w:space="0" w:color="auto"/>
                <w:left w:val="none" w:sz="0" w:space="0" w:color="auto"/>
                <w:bottom w:val="none" w:sz="0" w:space="0" w:color="auto"/>
                <w:right w:val="none" w:sz="0" w:space="0" w:color="auto"/>
              </w:divBdr>
            </w:div>
            <w:div w:id="666447157">
              <w:marLeft w:val="0"/>
              <w:marRight w:val="0"/>
              <w:marTop w:val="0"/>
              <w:marBottom w:val="0"/>
              <w:divBdr>
                <w:top w:val="none" w:sz="0" w:space="0" w:color="auto"/>
                <w:left w:val="none" w:sz="0" w:space="0" w:color="auto"/>
                <w:bottom w:val="none" w:sz="0" w:space="0" w:color="auto"/>
                <w:right w:val="none" w:sz="0" w:space="0" w:color="auto"/>
              </w:divBdr>
            </w:div>
            <w:div w:id="784813381">
              <w:marLeft w:val="0"/>
              <w:marRight w:val="0"/>
              <w:marTop w:val="0"/>
              <w:marBottom w:val="0"/>
              <w:divBdr>
                <w:top w:val="none" w:sz="0" w:space="0" w:color="auto"/>
                <w:left w:val="none" w:sz="0" w:space="0" w:color="auto"/>
                <w:bottom w:val="none" w:sz="0" w:space="0" w:color="auto"/>
                <w:right w:val="none" w:sz="0" w:space="0" w:color="auto"/>
              </w:divBdr>
            </w:div>
            <w:div w:id="1395273197">
              <w:marLeft w:val="0"/>
              <w:marRight w:val="0"/>
              <w:marTop w:val="0"/>
              <w:marBottom w:val="0"/>
              <w:divBdr>
                <w:top w:val="none" w:sz="0" w:space="0" w:color="auto"/>
                <w:left w:val="none" w:sz="0" w:space="0" w:color="auto"/>
                <w:bottom w:val="none" w:sz="0" w:space="0" w:color="auto"/>
                <w:right w:val="none" w:sz="0" w:space="0" w:color="auto"/>
              </w:divBdr>
            </w:div>
            <w:div w:id="197787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3694">
      <w:bodyDiv w:val="1"/>
      <w:marLeft w:val="0"/>
      <w:marRight w:val="0"/>
      <w:marTop w:val="0"/>
      <w:marBottom w:val="0"/>
      <w:divBdr>
        <w:top w:val="none" w:sz="0" w:space="0" w:color="auto"/>
        <w:left w:val="none" w:sz="0" w:space="0" w:color="auto"/>
        <w:bottom w:val="none" w:sz="0" w:space="0" w:color="auto"/>
        <w:right w:val="none" w:sz="0" w:space="0" w:color="auto"/>
      </w:divBdr>
    </w:div>
    <w:div w:id="1088886320">
      <w:bodyDiv w:val="1"/>
      <w:marLeft w:val="0"/>
      <w:marRight w:val="0"/>
      <w:marTop w:val="0"/>
      <w:marBottom w:val="0"/>
      <w:divBdr>
        <w:top w:val="none" w:sz="0" w:space="0" w:color="auto"/>
        <w:left w:val="none" w:sz="0" w:space="0" w:color="auto"/>
        <w:bottom w:val="none" w:sz="0" w:space="0" w:color="auto"/>
        <w:right w:val="none" w:sz="0" w:space="0" w:color="auto"/>
      </w:divBdr>
      <w:divsChild>
        <w:div w:id="1390570255">
          <w:marLeft w:val="0"/>
          <w:marRight w:val="0"/>
          <w:marTop w:val="0"/>
          <w:marBottom w:val="0"/>
          <w:divBdr>
            <w:top w:val="none" w:sz="0" w:space="0" w:color="auto"/>
            <w:left w:val="none" w:sz="0" w:space="0" w:color="auto"/>
            <w:bottom w:val="none" w:sz="0" w:space="0" w:color="auto"/>
            <w:right w:val="none" w:sz="0" w:space="0" w:color="auto"/>
          </w:divBdr>
          <w:divsChild>
            <w:div w:id="63996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41313">
      <w:bodyDiv w:val="1"/>
      <w:marLeft w:val="0"/>
      <w:marRight w:val="0"/>
      <w:marTop w:val="0"/>
      <w:marBottom w:val="0"/>
      <w:divBdr>
        <w:top w:val="none" w:sz="0" w:space="0" w:color="auto"/>
        <w:left w:val="none" w:sz="0" w:space="0" w:color="auto"/>
        <w:bottom w:val="none" w:sz="0" w:space="0" w:color="auto"/>
        <w:right w:val="none" w:sz="0" w:space="0" w:color="auto"/>
      </w:divBdr>
      <w:divsChild>
        <w:div w:id="1719042002">
          <w:marLeft w:val="0"/>
          <w:marRight w:val="0"/>
          <w:marTop w:val="0"/>
          <w:marBottom w:val="0"/>
          <w:divBdr>
            <w:top w:val="none" w:sz="0" w:space="0" w:color="auto"/>
            <w:left w:val="none" w:sz="0" w:space="0" w:color="auto"/>
            <w:bottom w:val="none" w:sz="0" w:space="0" w:color="auto"/>
            <w:right w:val="none" w:sz="0" w:space="0" w:color="auto"/>
          </w:divBdr>
          <w:divsChild>
            <w:div w:id="119427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92958">
      <w:bodyDiv w:val="1"/>
      <w:marLeft w:val="0"/>
      <w:marRight w:val="0"/>
      <w:marTop w:val="0"/>
      <w:marBottom w:val="0"/>
      <w:divBdr>
        <w:top w:val="none" w:sz="0" w:space="0" w:color="auto"/>
        <w:left w:val="none" w:sz="0" w:space="0" w:color="auto"/>
        <w:bottom w:val="none" w:sz="0" w:space="0" w:color="auto"/>
        <w:right w:val="none" w:sz="0" w:space="0" w:color="auto"/>
      </w:divBdr>
    </w:div>
    <w:div w:id="1394541342">
      <w:bodyDiv w:val="1"/>
      <w:marLeft w:val="0"/>
      <w:marRight w:val="0"/>
      <w:marTop w:val="0"/>
      <w:marBottom w:val="0"/>
      <w:divBdr>
        <w:top w:val="none" w:sz="0" w:space="0" w:color="auto"/>
        <w:left w:val="none" w:sz="0" w:space="0" w:color="auto"/>
        <w:bottom w:val="none" w:sz="0" w:space="0" w:color="auto"/>
        <w:right w:val="none" w:sz="0" w:space="0" w:color="auto"/>
      </w:divBdr>
      <w:divsChild>
        <w:div w:id="660353700">
          <w:marLeft w:val="0"/>
          <w:marRight w:val="0"/>
          <w:marTop w:val="0"/>
          <w:marBottom w:val="0"/>
          <w:divBdr>
            <w:top w:val="none" w:sz="0" w:space="0" w:color="auto"/>
            <w:left w:val="none" w:sz="0" w:space="0" w:color="auto"/>
            <w:bottom w:val="none" w:sz="0" w:space="0" w:color="auto"/>
            <w:right w:val="none" w:sz="0" w:space="0" w:color="auto"/>
          </w:divBdr>
          <w:divsChild>
            <w:div w:id="186989985">
              <w:marLeft w:val="0"/>
              <w:marRight w:val="0"/>
              <w:marTop w:val="0"/>
              <w:marBottom w:val="0"/>
              <w:divBdr>
                <w:top w:val="none" w:sz="0" w:space="0" w:color="auto"/>
                <w:left w:val="none" w:sz="0" w:space="0" w:color="auto"/>
                <w:bottom w:val="none" w:sz="0" w:space="0" w:color="auto"/>
                <w:right w:val="none" w:sz="0" w:space="0" w:color="auto"/>
              </w:divBdr>
            </w:div>
            <w:div w:id="18467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5321">
      <w:bodyDiv w:val="1"/>
      <w:marLeft w:val="0"/>
      <w:marRight w:val="0"/>
      <w:marTop w:val="0"/>
      <w:marBottom w:val="0"/>
      <w:divBdr>
        <w:top w:val="none" w:sz="0" w:space="0" w:color="auto"/>
        <w:left w:val="none" w:sz="0" w:space="0" w:color="auto"/>
        <w:bottom w:val="none" w:sz="0" w:space="0" w:color="auto"/>
        <w:right w:val="none" w:sz="0" w:space="0" w:color="auto"/>
      </w:divBdr>
      <w:divsChild>
        <w:div w:id="261376197">
          <w:marLeft w:val="0"/>
          <w:marRight w:val="0"/>
          <w:marTop w:val="0"/>
          <w:marBottom w:val="0"/>
          <w:divBdr>
            <w:top w:val="none" w:sz="0" w:space="0" w:color="auto"/>
            <w:left w:val="none" w:sz="0" w:space="0" w:color="auto"/>
            <w:bottom w:val="none" w:sz="0" w:space="0" w:color="auto"/>
            <w:right w:val="none" w:sz="0" w:space="0" w:color="auto"/>
          </w:divBdr>
        </w:div>
      </w:divsChild>
    </w:div>
    <w:div w:id="1585525430">
      <w:bodyDiv w:val="1"/>
      <w:marLeft w:val="0"/>
      <w:marRight w:val="0"/>
      <w:marTop w:val="0"/>
      <w:marBottom w:val="0"/>
      <w:divBdr>
        <w:top w:val="none" w:sz="0" w:space="0" w:color="auto"/>
        <w:left w:val="none" w:sz="0" w:space="0" w:color="auto"/>
        <w:bottom w:val="none" w:sz="0" w:space="0" w:color="auto"/>
        <w:right w:val="none" w:sz="0" w:space="0" w:color="auto"/>
      </w:divBdr>
      <w:divsChild>
        <w:div w:id="184638967">
          <w:marLeft w:val="0"/>
          <w:marRight w:val="0"/>
          <w:marTop w:val="0"/>
          <w:marBottom w:val="0"/>
          <w:divBdr>
            <w:top w:val="none" w:sz="0" w:space="0" w:color="auto"/>
            <w:left w:val="none" w:sz="0" w:space="0" w:color="auto"/>
            <w:bottom w:val="none" w:sz="0" w:space="0" w:color="auto"/>
            <w:right w:val="none" w:sz="0" w:space="0" w:color="auto"/>
          </w:divBdr>
        </w:div>
      </w:divsChild>
    </w:div>
    <w:div w:id="1652054795">
      <w:bodyDiv w:val="1"/>
      <w:marLeft w:val="0"/>
      <w:marRight w:val="0"/>
      <w:marTop w:val="0"/>
      <w:marBottom w:val="0"/>
      <w:divBdr>
        <w:top w:val="none" w:sz="0" w:space="0" w:color="auto"/>
        <w:left w:val="none" w:sz="0" w:space="0" w:color="auto"/>
        <w:bottom w:val="none" w:sz="0" w:space="0" w:color="auto"/>
        <w:right w:val="none" w:sz="0" w:space="0" w:color="auto"/>
      </w:divBdr>
    </w:div>
    <w:div w:id="1709644728">
      <w:bodyDiv w:val="1"/>
      <w:marLeft w:val="0"/>
      <w:marRight w:val="0"/>
      <w:marTop w:val="0"/>
      <w:marBottom w:val="0"/>
      <w:divBdr>
        <w:top w:val="none" w:sz="0" w:space="0" w:color="auto"/>
        <w:left w:val="none" w:sz="0" w:space="0" w:color="auto"/>
        <w:bottom w:val="none" w:sz="0" w:space="0" w:color="auto"/>
        <w:right w:val="none" w:sz="0" w:space="0" w:color="auto"/>
      </w:divBdr>
      <w:divsChild>
        <w:div w:id="2142530090">
          <w:marLeft w:val="0"/>
          <w:marRight w:val="0"/>
          <w:marTop w:val="0"/>
          <w:marBottom w:val="0"/>
          <w:divBdr>
            <w:top w:val="none" w:sz="0" w:space="0" w:color="auto"/>
            <w:left w:val="none" w:sz="0" w:space="0" w:color="auto"/>
            <w:bottom w:val="none" w:sz="0" w:space="0" w:color="auto"/>
            <w:right w:val="none" w:sz="0" w:space="0" w:color="auto"/>
          </w:divBdr>
          <w:divsChild>
            <w:div w:id="527596787">
              <w:marLeft w:val="0"/>
              <w:marRight w:val="0"/>
              <w:marTop w:val="0"/>
              <w:marBottom w:val="0"/>
              <w:divBdr>
                <w:top w:val="none" w:sz="0" w:space="0" w:color="auto"/>
                <w:left w:val="none" w:sz="0" w:space="0" w:color="auto"/>
                <w:bottom w:val="none" w:sz="0" w:space="0" w:color="auto"/>
                <w:right w:val="none" w:sz="0" w:space="0" w:color="auto"/>
              </w:divBdr>
            </w:div>
            <w:div w:id="1648321536">
              <w:marLeft w:val="0"/>
              <w:marRight w:val="0"/>
              <w:marTop w:val="0"/>
              <w:marBottom w:val="0"/>
              <w:divBdr>
                <w:top w:val="none" w:sz="0" w:space="0" w:color="auto"/>
                <w:left w:val="none" w:sz="0" w:space="0" w:color="auto"/>
                <w:bottom w:val="none" w:sz="0" w:space="0" w:color="auto"/>
                <w:right w:val="none" w:sz="0" w:space="0" w:color="auto"/>
              </w:divBdr>
            </w:div>
            <w:div w:id="17641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15778">
      <w:bodyDiv w:val="1"/>
      <w:marLeft w:val="0"/>
      <w:marRight w:val="0"/>
      <w:marTop w:val="0"/>
      <w:marBottom w:val="0"/>
      <w:divBdr>
        <w:top w:val="none" w:sz="0" w:space="0" w:color="auto"/>
        <w:left w:val="none" w:sz="0" w:space="0" w:color="auto"/>
        <w:bottom w:val="none" w:sz="0" w:space="0" w:color="auto"/>
        <w:right w:val="none" w:sz="0" w:space="0" w:color="auto"/>
      </w:divBdr>
      <w:divsChild>
        <w:div w:id="1192960859">
          <w:marLeft w:val="0"/>
          <w:marRight w:val="0"/>
          <w:marTop w:val="0"/>
          <w:marBottom w:val="0"/>
          <w:divBdr>
            <w:top w:val="none" w:sz="0" w:space="0" w:color="auto"/>
            <w:left w:val="none" w:sz="0" w:space="0" w:color="auto"/>
            <w:bottom w:val="none" w:sz="0" w:space="0" w:color="auto"/>
            <w:right w:val="none" w:sz="0" w:space="0" w:color="auto"/>
          </w:divBdr>
        </w:div>
      </w:divsChild>
    </w:div>
    <w:div w:id="1780441978">
      <w:bodyDiv w:val="1"/>
      <w:marLeft w:val="0"/>
      <w:marRight w:val="0"/>
      <w:marTop w:val="0"/>
      <w:marBottom w:val="0"/>
      <w:divBdr>
        <w:top w:val="none" w:sz="0" w:space="0" w:color="auto"/>
        <w:left w:val="none" w:sz="0" w:space="0" w:color="auto"/>
        <w:bottom w:val="none" w:sz="0" w:space="0" w:color="auto"/>
        <w:right w:val="none" w:sz="0" w:space="0" w:color="auto"/>
      </w:divBdr>
    </w:div>
    <w:div w:id="1800340807">
      <w:bodyDiv w:val="1"/>
      <w:marLeft w:val="0"/>
      <w:marRight w:val="0"/>
      <w:marTop w:val="0"/>
      <w:marBottom w:val="0"/>
      <w:divBdr>
        <w:top w:val="none" w:sz="0" w:space="0" w:color="auto"/>
        <w:left w:val="none" w:sz="0" w:space="0" w:color="auto"/>
        <w:bottom w:val="none" w:sz="0" w:space="0" w:color="auto"/>
        <w:right w:val="none" w:sz="0" w:space="0" w:color="auto"/>
      </w:divBdr>
      <w:divsChild>
        <w:div w:id="1395618400">
          <w:marLeft w:val="0"/>
          <w:marRight w:val="0"/>
          <w:marTop w:val="0"/>
          <w:marBottom w:val="0"/>
          <w:divBdr>
            <w:top w:val="none" w:sz="0" w:space="0" w:color="auto"/>
            <w:left w:val="none" w:sz="0" w:space="0" w:color="auto"/>
            <w:bottom w:val="none" w:sz="0" w:space="0" w:color="auto"/>
            <w:right w:val="none" w:sz="0" w:space="0" w:color="auto"/>
          </w:divBdr>
        </w:div>
      </w:divsChild>
    </w:div>
    <w:div w:id="1818764930">
      <w:bodyDiv w:val="1"/>
      <w:marLeft w:val="0"/>
      <w:marRight w:val="0"/>
      <w:marTop w:val="0"/>
      <w:marBottom w:val="0"/>
      <w:divBdr>
        <w:top w:val="none" w:sz="0" w:space="0" w:color="auto"/>
        <w:left w:val="none" w:sz="0" w:space="0" w:color="auto"/>
        <w:bottom w:val="none" w:sz="0" w:space="0" w:color="auto"/>
        <w:right w:val="none" w:sz="0" w:space="0" w:color="auto"/>
      </w:divBdr>
      <w:divsChild>
        <w:div w:id="928806206">
          <w:marLeft w:val="0"/>
          <w:marRight w:val="0"/>
          <w:marTop w:val="0"/>
          <w:marBottom w:val="0"/>
          <w:divBdr>
            <w:top w:val="none" w:sz="0" w:space="0" w:color="auto"/>
            <w:left w:val="none" w:sz="0" w:space="0" w:color="auto"/>
            <w:bottom w:val="none" w:sz="0" w:space="0" w:color="auto"/>
            <w:right w:val="none" w:sz="0" w:space="0" w:color="auto"/>
          </w:divBdr>
          <w:divsChild>
            <w:div w:id="43667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1348">
      <w:bodyDiv w:val="1"/>
      <w:marLeft w:val="0"/>
      <w:marRight w:val="0"/>
      <w:marTop w:val="0"/>
      <w:marBottom w:val="0"/>
      <w:divBdr>
        <w:top w:val="none" w:sz="0" w:space="0" w:color="auto"/>
        <w:left w:val="none" w:sz="0" w:space="0" w:color="auto"/>
        <w:bottom w:val="none" w:sz="0" w:space="0" w:color="auto"/>
        <w:right w:val="none" w:sz="0" w:space="0" w:color="auto"/>
      </w:divBdr>
      <w:divsChild>
        <w:div w:id="951933327">
          <w:marLeft w:val="0"/>
          <w:marRight w:val="0"/>
          <w:marTop w:val="0"/>
          <w:marBottom w:val="0"/>
          <w:divBdr>
            <w:top w:val="none" w:sz="0" w:space="0" w:color="auto"/>
            <w:left w:val="none" w:sz="0" w:space="0" w:color="auto"/>
            <w:bottom w:val="none" w:sz="0" w:space="0" w:color="auto"/>
            <w:right w:val="none" w:sz="0" w:space="0" w:color="auto"/>
          </w:divBdr>
          <w:divsChild>
            <w:div w:id="156541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7754">
      <w:bodyDiv w:val="1"/>
      <w:marLeft w:val="0"/>
      <w:marRight w:val="0"/>
      <w:marTop w:val="0"/>
      <w:marBottom w:val="0"/>
      <w:divBdr>
        <w:top w:val="none" w:sz="0" w:space="0" w:color="auto"/>
        <w:left w:val="none" w:sz="0" w:space="0" w:color="auto"/>
        <w:bottom w:val="none" w:sz="0" w:space="0" w:color="auto"/>
        <w:right w:val="none" w:sz="0" w:space="0" w:color="auto"/>
      </w:divBdr>
      <w:divsChild>
        <w:div w:id="1641375837">
          <w:marLeft w:val="0"/>
          <w:marRight w:val="0"/>
          <w:marTop w:val="0"/>
          <w:marBottom w:val="0"/>
          <w:divBdr>
            <w:top w:val="none" w:sz="0" w:space="0" w:color="auto"/>
            <w:left w:val="none" w:sz="0" w:space="0" w:color="auto"/>
            <w:bottom w:val="none" w:sz="0" w:space="0" w:color="auto"/>
            <w:right w:val="none" w:sz="0" w:space="0" w:color="auto"/>
          </w:divBdr>
        </w:div>
      </w:divsChild>
    </w:div>
    <w:div w:id="1908297068">
      <w:bodyDiv w:val="1"/>
      <w:marLeft w:val="0"/>
      <w:marRight w:val="0"/>
      <w:marTop w:val="0"/>
      <w:marBottom w:val="0"/>
      <w:divBdr>
        <w:top w:val="none" w:sz="0" w:space="0" w:color="auto"/>
        <w:left w:val="none" w:sz="0" w:space="0" w:color="auto"/>
        <w:bottom w:val="none" w:sz="0" w:space="0" w:color="auto"/>
        <w:right w:val="none" w:sz="0" w:space="0" w:color="auto"/>
      </w:divBdr>
    </w:div>
    <w:div w:id="1911965417">
      <w:bodyDiv w:val="1"/>
      <w:marLeft w:val="0"/>
      <w:marRight w:val="0"/>
      <w:marTop w:val="0"/>
      <w:marBottom w:val="0"/>
      <w:divBdr>
        <w:top w:val="none" w:sz="0" w:space="0" w:color="auto"/>
        <w:left w:val="none" w:sz="0" w:space="0" w:color="auto"/>
        <w:bottom w:val="none" w:sz="0" w:space="0" w:color="auto"/>
        <w:right w:val="none" w:sz="0" w:space="0" w:color="auto"/>
      </w:divBdr>
      <w:divsChild>
        <w:div w:id="56056071">
          <w:marLeft w:val="0"/>
          <w:marRight w:val="0"/>
          <w:marTop w:val="0"/>
          <w:marBottom w:val="0"/>
          <w:divBdr>
            <w:top w:val="none" w:sz="0" w:space="0" w:color="auto"/>
            <w:left w:val="none" w:sz="0" w:space="0" w:color="auto"/>
            <w:bottom w:val="none" w:sz="0" w:space="0" w:color="auto"/>
            <w:right w:val="none" w:sz="0" w:space="0" w:color="auto"/>
          </w:divBdr>
          <w:divsChild>
            <w:div w:id="20055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002121679">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87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10" Type="http://schemas.openxmlformats.org/officeDocument/2006/relationships/footer" Target="foot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7B992F-A013-4712-BAFD-33929C901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8870</Words>
  <Characters>50562</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System and Software Requirements Definition</vt:lpstr>
    </vt:vector>
  </TitlesOfParts>
  <Company>USC CSE</Company>
  <LinksUpToDate>false</LinksUpToDate>
  <CharactersWithSpaces>59314</CharactersWithSpaces>
  <SharedDoc>false</SharedDoc>
  <HyperlinkBase/>
  <HLinks>
    <vt:vector size="480" baseType="variant">
      <vt:variant>
        <vt:i4>1310782</vt:i4>
      </vt:variant>
      <vt:variant>
        <vt:i4>482</vt:i4>
      </vt:variant>
      <vt:variant>
        <vt:i4>0</vt:i4>
      </vt:variant>
      <vt:variant>
        <vt:i4>5</vt:i4>
      </vt:variant>
      <vt:variant>
        <vt:lpwstr/>
      </vt:variant>
      <vt:variant>
        <vt:lpwstr>_Toc324413869</vt:lpwstr>
      </vt:variant>
      <vt:variant>
        <vt:i4>1310782</vt:i4>
      </vt:variant>
      <vt:variant>
        <vt:i4>476</vt:i4>
      </vt:variant>
      <vt:variant>
        <vt:i4>0</vt:i4>
      </vt:variant>
      <vt:variant>
        <vt:i4>5</vt:i4>
      </vt:variant>
      <vt:variant>
        <vt:lpwstr/>
      </vt:variant>
      <vt:variant>
        <vt:lpwstr>_Toc324413868</vt:lpwstr>
      </vt:variant>
      <vt:variant>
        <vt:i4>1310782</vt:i4>
      </vt:variant>
      <vt:variant>
        <vt:i4>470</vt:i4>
      </vt:variant>
      <vt:variant>
        <vt:i4>0</vt:i4>
      </vt:variant>
      <vt:variant>
        <vt:i4>5</vt:i4>
      </vt:variant>
      <vt:variant>
        <vt:lpwstr/>
      </vt:variant>
      <vt:variant>
        <vt:lpwstr>_Toc324413867</vt:lpwstr>
      </vt:variant>
      <vt:variant>
        <vt:i4>1310782</vt:i4>
      </vt:variant>
      <vt:variant>
        <vt:i4>464</vt:i4>
      </vt:variant>
      <vt:variant>
        <vt:i4>0</vt:i4>
      </vt:variant>
      <vt:variant>
        <vt:i4>5</vt:i4>
      </vt:variant>
      <vt:variant>
        <vt:lpwstr/>
      </vt:variant>
      <vt:variant>
        <vt:lpwstr>_Toc324413866</vt:lpwstr>
      </vt:variant>
      <vt:variant>
        <vt:i4>1310782</vt:i4>
      </vt:variant>
      <vt:variant>
        <vt:i4>458</vt:i4>
      </vt:variant>
      <vt:variant>
        <vt:i4>0</vt:i4>
      </vt:variant>
      <vt:variant>
        <vt:i4>5</vt:i4>
      </vt:variant>
      <vt:variant>
        <vt:lpwstr/>
      </vt:variant>
      <vt:variant>
        <vt:lpwstr>_Toc324413865</vt:lpwstr>
      </vt:variant>
      <vt:variant>
        <vt:i4>1310782</vt:i4>
      </vt:variant>
      <vt:variant>
        <vt:i4>452</vt:i4>
      </vt:variant>
      <vt:variant>
        <vt:i4>0</vt:i4>
      </vt:variant>
      <vt:variant>
        <vt:i4>5</vt:i4>
      </vt:variant>
      <vt:variant>
        <vt:lpwstr/>
      </vt:variant>
      <vt:variant>
        <vt:lpwstr>_Toc324413864</vt:lpwstr>
      </vt:variant>
      <vt:variant>
        <vt:i4>1310782</vt:i4>
      </vt:variant>
      <vt:variant>
        <vt:i4>446</vt:i4>
      </vt:variant>
      <vt:variant>
        <vt:i4>0</vt:i4>
      </vt:variant>
      <vt:variant>
        <vt:i4>5</vt:i4>
      </vt:variant>
      <vt:variant>
        <vt:lpwstr/>
      </vt:variant>
      <vt:variant>
        <vt:lpwstr>_Toc324413863</vt:lpwstr>
      </vt:variant>
      <vt:variant>
        <vt:i4>1310782</vt:i4>
      </vt:variant>
      <vt:variant>
        <vt:i4>440</vt:i4>
      </vt:variant>
      <vt:variant>
        <vt:i4>0</vt:i4>
      </vt:variant>
      <vt:variant>
        <vt:i4>5</vt:i4>
      </vt:variant>
      <vt:variant>
        <vt:lpwstr/>
      </vt:variant>
      <vt:variant>
        <vt:lpwstr>_Toc324413862</vt:lpwstr>
      </vt:variant>
      <vt:variant>
        <vt:i4>1310782</vt:i4>
      </vt:variant>
      <vt:variant>
        <vt:i4>434</vt:i4>
      </vt:variant>
      <vt:variant>
        <vt:i4>0</vt:i4>
      </vt:variant>
      <vt:variant>
        <vt:i4>5</vt:i4>
      </vt:variant>
      <vt:variant>
        <vt:lpwstr/>
      </vt:variant>
      <vt:variant>
        <vt:lpwstr>_Toc324413861</vt:lpwstr>
      </vt:variant>
      <vt:variant>
        <vt:i4>1310782</vt:i4>
      </vt:variant>
      <vt:variant>
        <vt:i4>428</vt:i4>
      </vt:variant>
      <vt:variant>
        <vt:i4>0</vt:i4>
      </vt:variant>
      <vt:variant>
        <vt:i4>5</vt:i4>
      </vt:variant>
      <vt:variant>
        <vt:lpwstr/>
      </vt:variant>
      <vt:variant>
        <vt:lpwstr>_Toc324413860</vt:lpwstr>
      </vt:variant>
      <vt:variant>
        <vt:i4>1507390</vt:i4>
      </vt:variant>
      <vt:variant>
        <vt:i4>419</vt:i4>
      </vt:variant>
      <vt:variant>
        <vt:i4>0</vt:i4>
      </vt:variant>
      <vt:variant>
        <vt:i4>5</vt:i4>
      </vt:variant>
      <vt:variant>
        <vt:lpwstr/>
      </vt:variant>
      <vt:variant>
        <vt:lpwstr>_Toc324413859</vt:lpwstr>
      </vt:variant>
      <vt:variant>
        <vt:i4>1507390</vt:i4>
      </vt:variant>
      <vt:variant>
        <vt:i4>413</vt:i4>
      </vt:variant>
      <vt:variant>
        <vt:i4>0</vt:i4>
      </vt:variant>
      <vt:variant>
        <vt:i4>5</vt:i4>
      </vt:variant>
      <vt:variant>
        <vt:lpwstr/>
      </vt:variant>
      <vt:variant>
        <vt:lpwstr>_Toc324413858</vt:lpwstr>
      </vt:variant>
      <vt:variant>
        <vt:i4>1507390</vt:i4>
      </vt:variant>
      <vt:variant>
        <vt:i4>407</vt:i4>
      </vt:variant>
      <vt:variant>
        <vt:i4>0</vt:i4>
      </vt:variant>
      <vt:variant>
        <vt:i4>5</vt:i4>
      </vt:variant>
      <vt:variant>
        <vt:lpwstr/>
      </vt:variant>
      <vt:variant>
        <vt:lpwstr>_Toc324413857</vt:lpwstr>
      </vt:variant>
      <vt:variant>
        <vt:i4>1507390</vt:i4>
      </vt:variant>
      <vt:variant>
        <vt:i4>401</vt:i4>
      </vt:variant>
      <vt:variant>
        <vt:i4>0</vt:i4>
      </vt:variant>
      <vt:variant>
        <vt:i4>5</vt:i4>
      </vt:variant>
      <vt:variant>
        <vt:lpwstr/>
      </vt:variant>
      <vt:variant>
        <vt:lpwstr>_Toc324413856</vt:lpwstr>
      </vt:variant>
      <vt:variant>
        <vt:i4>1507390</vt:i4>
      </vt:variant>
      <vt:variant>
        <vt:i4>395</vt:i4>
      </vt:variant>
      <vt:variant>
        <vt:i4>0</vt:i4>
      </vt:variant>
      <vt:variant>
        <vt:i4>5</vt:i4>
      </vt:variant>
      <vt:variant>
        <vt:lpwstr/>
      </vt:variant>
      <vt:variant>
        <vt:lpwstr>_Toc324413855</vt:lpwstr>
      </vt:variant>
      <vt:variant>
        <vt:i4>1507390</vt:i4>
      </vt:variant>
      <vt:variant>
        <vt:i4>389</vt:i4>
      </vt:variant>
      <vt:variant>
        <vt:i4>0</vt:i4>
      </vt:variant>
      <vt:variant>
        <vt:i4>5</vt:i4>
      </vt:variant>
      <vt:variant>
        <vt:lpwstr/>
      </vt:variant>
      <vt:variant>
        <vt:lpwstr>_Toc324413854</vt:lpwstr>
      </vt:variant>
      <vt:variant>
        <vt:i4>1507390</vt:i4>
      </vt:variant>
      <vt:variant>
        <vt:i4>383</vt:i4>
      </vt:variant>
      <vt:variant>
        <vt:i4>0</vt:i4>
      </vt:variant>
      <vt:variant>
        <vt:i4>5</vt:i4>
      </vt:variant>
      <vt:variant>
        <vt:lpwstr/>
      </vt:variant>
      <vt:variant>
        <vt:lpwstr>_Toc324413853</vt:lpwstr>
      </vt:variant>
      <vt:variant>
        <vt:i4>1507390</vt:i4>
      </vt:variant>
      <vt:variant>
        <vt:i4>377</vt:i4>
      </vt:variant>
      <vt:variant>
        <vt:i4>0</vt:i4>
      </vt:variant>
      <vt:variant>
        <vt:i4>5</vt:i4>
      </vt:variant>
      <vt:variant>
        <vt:lpwstr/>
      </vt:variant>
      <vt:variant>
        <vt:lpwstr>_Toc324413852</vt:lpwstr>
      </vt:variant>
      <vt:variant>
        <vt:i4>1507390</vt:i4>
      </vt:variant>
      <vt:variant>
        <vt:i4>371</vt:i4>
      </vt:variant>
      <vt:variant>
        <vt:i4>0</vt:i4>
      </vt:variant>
      <vt:variant>
        <vt:i4>5</vt:i4>
      </vt:variant>
      <vt:variant>
        <vt:lpwstr/>
      </vt:variant>
      <vt:variant>
        <vt:lpwstr>_Toc324413851</vt:lpwstr>
      </vt:variant>
      <vt:variant>
        <vt:i4>1507390</vt:i4>
      </vt:variant>
      <vt:variant>
        <vt:i4>365</vt:i4>
      </vt:variant>
      <vt:variant>
        <vt:i4>0</vt:i4>
      </vt:variant>
      <vt:variant>
        <vt:i4>5</vt:i4>
      </vt:variant>
      <vt:variant>
        <vt:lpwstr/>
      </vt:variant>
      <vt:variant>
        <vt:lpwstr>_Toc324413850</vt:lpwstr>
      </vt:variant>
      <vt:variant>
        <vt:i4>1441854</vt:i4>
      </vt:variant>
      <vt:variant>
        <vt:i4>359</vt:i4>
      </vt:variant>
      <vt:variant>
        <vt:i4>0</vt:i4>
      </vt:variant>
      <vt:variant>
        <vt:i4>5</vt:i4>
      </vt:variant>
      <vt:variant>
        <vt:lpwstr/>
      </vt:variant>
      <vt:variant>
        <vt:lpwstr>_Toc324413849</vt:lpwstr>
      </vt:variant>
      <vt:variant>
        <vt:i4>1441854</vt:i4>
      </vt:variant>
      <vt:variant>
        <vt:i4>353</vt:i4>
      </vt:variant>
      <vt:variant>
        <vt:i4>0</vt:i4>
      </vt:variant>
      <vt:variant>
        <vt:i4>5</vt:i4>
      </vt:variant>
      <vt:variant>
        <vt:lpwstr/>
      </vt:variant>
      <vt:variant>
        <vt:lpwstr>_Toc324413848</vt:lpwstr>
      </vt:variant>
      <vt:variant>
        <vt:i4>1441854</vt:i4>
      </vt:variant>
      <vt:variant>
        <vt:i4>347</vt:i4>
      </vt:variant>
      <vt:variant>
        <vt:i4>0</vt:i4>
      </vt:variant>
      <vt:variant>
        <vt:i4>5</vt:i4>
      </vt:variant>
      <vt:variant>
        <vt:lpwstr/>
      </vt:variant>
      <vt:variant>
        <vt:lpwstr>_Toc324413847</vt:lpwstr>
      </vt:variant>
      <vt:variant>
        <vt:i4>1441854</vt:i4>
      </vt:variant>
      <vt:variant>
        <vt:i4>341</vt:i4>
      </vt:variant>
      <vt:variant>
        <vt:i4>0</vt:i4>
      </vt:variant>
      <vt:variant>
        <vt:i4>5</vt:i4>
      </vt:variant>
      <vt:variant>
        <vt:lpwstr/>
      </vt:variant>
      <vt:variant>
        <vt:lpwstr>_Toc324413846</vt:lpwstr>
      </vt:variant>
      <vt:variant>
        <vt:i4>1441854</vt:i4>
      </vt:variant>
      <vt:variant>
        <vt:i4>335</vt:i4>
      </vt:variant>
      <vt:variant>
        <vt:i4>0</vt:i4>
      </vt:variant>
      <vt:variant>
        <vt:i4>5</vt:i4>
      </vt:variant>
      <vt:variant>
        <vt:lpwstr/>
      </vt:variant>
      <vt:variant>
        <vt:lpwstr>_Toc324413845</vt:lpwstr>
      </vt:variant>
      <vt:variant>
        <vt:i4>1441854</vt:i4>
      </vt:variant>
      <vt:variant>
        <vt:i4>329</vt:i4>
      </vt:variant>
      <vt:variant>
        <vt:i4>0</vt:i4>
      </vt:variant>
      <vt:variant>
        <vt:i4>5</vt:i4>
      </vt:variant>
      <vt:variant>
        <vt:lpwstr/>
      </vt:variant>
      <vt:variant>
        <vt:lpwstr>_Toc324413844</vt:lpwstr>
      </vt:variant>
      <vt:variant>
        <vt:i4>1441854</vt:i4>
      </vt:variant>
      <vt:variant>
        <vt:i4>323</vt:i4>
      </vt:variant>
      <vt:variant>
        <vt:i4>0</vt:i4>
      </vt:variant>
      <vt:variant>
        <vt:i4>5</vt:i4>
      </vt:variant>
      <vt:variant>
        <vt:lpwstr/>
      </vt:variant>
      <vt:variant>
        <vt:lpwstr>_Toc324413843</vt:lpwstr>
      </vt:variant>
      <vt:variant>
        <vt:i4>1441854</vt:i4>
      </vt:variant>
      <vt:variant>
        <vt:i4>317</vt:i4>
      </vt:variant>
      <vt:variant>
        <vt:i4>0</vt:i4>
      </vt:variant>
      <vt:variant>
        <vt:i4>5</vt:i4>
      </vt:variant>
      <vt:variant>
        <vt:lpwstr/>
      </vt:variant>
      <vt:variant>
        <vt:lpwstr>_Toc324413842</vt:lpwstr>
      </vt:variant>
      <vt:variant>
        <vt:i4>1441854</vt:i4>
      </vt:variant>
      <vt:variant>
        <vt:i4>311</vt:i4>
      </vt:variant>
      <vt:variant>
        <vt:i4>0</vt:i4>
      </vt:variant>
      <vt:variant>
        <vt:i4>5</vt:i4>
      </vt:variant>
      <vt:variant>
        <vt:lpwstr/>
      </vt:variant>
      <vt:variant>
        <vt:lpwstr>_Toc324413841</vt:lpwstr>
      </vt:variant>
      <vt:variant>
        <vt:i4>1441854</vt:i4>
      </vt:variant>
      <vt:variant>
        <vt:i4>305</vt:i4>
      </vt:variant>
      <vt:variant>
        <vt:i4>0</vt:i4>
      </vt:variant>
      <vt:variant>
        <vt:i4>5</vt:i4>
      </vt:variant>
      <vt:variant>
        <vt:lpwstr/>
      </vt:variant>
      <vt:variant>
        <vt:lpwstr>_Toc324413840</vt:lpwstr>
      </vt:variant>
      <vt:variant>
        <vt:i4>1114174</vt:i4>
      </vt:variant>
      <vt:variant>
        <vt:i4>299</vt:i4>
      </vt:variant>
      <vt:variant>
        <vt:i4>0</vt:i4>
      </vt:variant>
      <vt:variant>
        <vt:i4>5</vt:i4>
      </vt:variant>
      <vt:variant>
        <vt:lpwstr/>
      </vt:variant>
      <vt:variant>
        <vt:lpwstr>_Toc324413839</vt:lpwstr>
      </vt:variant>
      <vt:variant>
        <vt:i4>1114174</vt:i4>
      </vt:variant>
      <vt:variant>
        <vt:i4>293</vt:i4>
      </vt:variant>
      <vt:variant>
        <vt:i4>0</vt:i4>
      </vt:variant>
      <vt:variant>
        <vt:i4>5</vt:i4>
      </vt:variant>
      <vt:variant>
        <vt:lpwstr/>
      </vt:variant>
      <vt:variant>
        <vt:lpwstr>_Toc324413838</vt:lpwstr>
      </vt:variant>
      <vt:variant>
        <vt:i4>1114174</vt:i4>
      </vt:variant>
      <vt:variant>
        <vt:i4>287</vt:i4>
      </vt:variant>
      <vt:variant>
        <vt:i4>0</vt:i4>
      </vt:variant>
      <vt:variant>
        <vt:i4>5</vt:i4>
      </vt:variant>
      <vt:variant>
        <vt:lpwstr/>
      </vt:variant>
      <vt:variant>
        <vt:lpwstr>_Toc324413837</vt:lpwstr>
      </vt:variant>
      <vt:variant>
        <vt:i4>1114174</vt:i4>
      </vt:variant>
      <vt:variant>
        <vt:i4>281</vt:i4>
      </vt:variant>
      <vt:variant>
        <vt:i4>0</vt:i4>
      </vt:variant>
      <vt:variant>
        <vt:i4>5</vt:i4>
      </vt:variant>
      <vt:variant>
        <vt:lpwstr/>
      </vt:variant>
      <vt:variant>
        <vt:lpwstr>_Toc324413836</vt:lpwstr>
      </vt:variant>
      <vt:variant>
        <vt:i4>1114174</vt:i4>
      </vt:variant>
      <vt:variant>
        <vt:i4>275</vt:i4>
      </vt:variant>
      <vt:variant>
        <vt:i4>0</vt:i4>
      </vt:variant>
      <vt:variant>
        <vt:i4>5</vt:i4>
      </vt:variant>
      <vt:variant>
        <vt:lpwstr/>
      </vt:variant>
      <vt:variant>
        <vt:lpwstr>_Toc324413835</vt:lpwstr>
      </vt:variant>
      <vt:variant>
        <vt:i4>1114174</vt:i4>
      </vt:variant>
      <vt:variant>
        <vt:i4>269</vt:i4>
      </vt:variant>
      <vt:variant>
        <vt:i4>0</vt:i4>
      </vt:variant>
      <vt:variant>
        <vt:i4>5</vt:i4>
      </vt:variant>
      <vt:variant>
        <vt:lpwstr/>
      </vt:variant>
      <vt:variant>
        <vt:lpwstr>_Toc324413834</vt:lpwstr>
      </vt:variant>
      <vt:variant>
        <vt:i4>1114174</vt:i4>
      </vt:variant>
      <vt:variant>
        <vt:i4>263</vt:i4>
      </vt:variant>
      <vt:variant>
        <vt:i4>0</vt:i4>
      </vt:variant>
      <vt:variant>
        <vt:i4>5</vt:i4>
      </vt:variant>
      <vt:variant>
        <vt:lpwstr/>
      </vt:variant>
      <vt:variant>
        <vt:lpwstr>_Toc324413833</vt:lpwstr>
      </vt:variant>
      <vt:variant>
        <vt:i4>1114174</vt:i4>
      </vt:variant>
      <vt:variant>
        <vt:i4>257</vt:i4>
      </vt:variant>
      <vt:variant>
        <vt:i4>0</vt:i4>
      </vt:variant>
      <vt:variant>
        <vt:i4>5</vt:i4>
      </vt:variant>
      <vt:variant>
        <vt:lpwstr/>
      </vt:variant>
      <vt:variant>
        <vt:lpwstr>_Toc324413832</vt:lpwstr>
      </vt:variant>
      <vt:variant>
        <vt:i4>1114174</vt:i4>
      </vt:variant>
      <vt:variant>
        <vt:i4>251</vt:i4>
      </vt:variant>
      <vt:variant>
        <vt:i4>0</vt:i4>
      </vt:variant>
      <vt:variant>
        <vt:i4>5</vt:i4>
      </vt:variant>
      <vt:variant>
        <vt:lpwstr/>
      </vt:variant>
      <vt:variant>
        <vt:lpwstr>_Toc324413831</vt:lpwstr>
      </vt:variant>
      <vt:variant>
        <vt:i4>1114174</vt:i4>
      </vt:variant>
      <vt:variant>
        <vt:i4>245</vt:i4>
      </vt:variant>
      <vt:variant>
        <vt:i4>0</vt:i4>
      </vt:variant>
      <vt:variant>
        <vt:i4>5</vt:i4>
      </vt:variant>
      <vt:variant>
        <vt:lpwstr/>
      </vt:variant>
      <vt:variant>
        <vt:lpwstr>_Toc324413830</vt:lpwstr>
      </vt:variant>
      <vt:variant>
        <vt:i4>1048638</vt:i4>
      </vt:variant>
      <vt:variant>
        <vt:i4>239</vt:i4>
      </vt:variant>
      <vt:variant>
        <vt:i4>0</vt:i4>
      </vt:variant>
      <vt:variant>
        <vt:i4>5</vt:i4>
      </vt:variant>
      <vt:variant>
        <vt:lpwstr/>
      </vt:variant>
      <vt:variant>
        <vt:lpwstr>_Toc324413829</vt:lpwstr>
      </vt:variant>
      <vt:variant>
        <vt:i4>1048638</vt:i4>
      </vt:variant>
      <vt:variant>
        <vt:i4>233</vt:i4>
      </vt:variant>
      <vt:variant>
        <vt:i4>0</vt:i4>
      </vt:variant>
      <vt:variant>
        <vt:i4>5</vt:i4>
      </vt:variant>
      <vt:variant>
        <vt:lpwstr/>
      </vt:variant>
      <vt:variant>
        <vt:lpwstr>_Toc324413828</vt:lpwstr>
      </vt:variant>
      <vt:variant>
        <vt:i4>1048638</vt:i4>
      </vt:variant>
      <vt:variant>
        <vt:i4>227</vt:i4>
      </vt:variant>
      <vt:variant>
        <vt:i4>0</vt:i4>
      </vt:variant>
      <vt:variant>
        <vt:i4>5</vt:i4>
      </vt:variant>
      <vt:variant>
        <vt:lpwstr/>
      </vt:variant>
      <vt:variant>
        <vt:lpwstr>_Toc324413827</vt:lpwstr>
      </vt:variant>
      <vt:variant>
        <vt:i4>1048638</vt:i4>
      </vt:variant>
      <vt:variant>
        <vt:i4>221</vt:i4>
      </vt:variant>
      <vt:variant>
        <vt:i4>0</vt:i4>
      </vt:variant>
      <vt:variant>
        <vt:i4>5</vt:i4>
      </vt:variant>
      <vt:variant>
        <vt:lpwstr/>
      </vt:variant>
      <vt:variant>
        <vt:lpwstr>_Toc324413826</vt:lpwstr>
      </vt:variant>
      <vt:variant>
        <vt:i4>1048638</vt:i4>
      </vt:variant>
      <vt:variant>
        <vt:i4>215</vt:i4>
      </vt:variant>
      <vt:variant>
        <vt:i4>0</vt:i4>
      </vt:variant>
      <vt:variant>
        <vt:i4>5</vt:i4>
      </vt:variant>
      <vt:variant>
        <vt:lpwstr/>
      </vt:variant>
      <vt:variant>
        <vt:lpwstr>_Toc324413825</vt:lpwstr>
      </vt:variant>
      <vt:variant>
        <vt:i4>1048638</vt:i4>
      </vt:variant>
      <vt:variant>
        <vt:i4>209</vt:i4>
      </vt:variant>
      <vt:variant>
        <vt:i4>0</vt:i4>
      </vt:variant>
      <vt:variant>
        <vt:i4>5</vt:i4>
      </vt:variant>
      <vt:variant>
        <vt:lpwstr/>
      </vt:variant>
      <vt:variant>
        <vt:lpwstr>_Toc324413824</vt:lpwstr>
      </vt:variant>
      <vt:variant>
        <vt:i4>1048638</vt:i4>
      </vt:variant>
      <vt:variant>
        <vt:i4>203</vt:i4>
      </vt:variant>
      <vt:variant>
        <vt:i4>0</vt:i4>
      </vt:variant>
      <vt:variant>
        <vt:i4>5</vt:i4>
      </vt:variant>
      <vt:variant>
        <vt:lpwstr/>
      </vt:variant>
      <vt:variant>
        <vt:lpwstr>_Toc324413823</vt:lpwstr>
      </vt:variant>
      <vt:variant>
        <vt:i4>1048638</vt:i4>
      </vt:variant>
      <vt:variant>
        <vt:i4>194</vt:i4>
      </vt:variant>
      <vt:variant>
        <vt:i4>0</vt:i4>
      </vt:variant>
      <vt:variant>
        <vt:i4>5</vt:i4>
      </vt:variant>
      <vt:variant>
        <vt:lpwstr/>
      </vt:variant>
      <vt:variant>
        <vt:lpwstr>_Toc324413822</vt:lpwstr>
      </vt:variant>
      <vt:variant>
        <vt:i4>1048638</vt:i4>
      </vt:variant>
      <vt:variant>
        <vt:i4>188</vt:i4>
      </vt:variant>
      <vt:variant>
        <vt:i4>0</vt:i4>
      </vt:variant>
      <vt:variant>
        <vt:i4>5</vt:i4>
      </vt:variant>
      <vt:variant>
        <vt:lpwstr/>
      </vt:variant>
      <vt:variant>
        <vt:lpwstr>_Toc324413821</vt:lpwstr>
      </vt:variant>
      <vt:variant>
        <vt:i4>1048638</vt:i4>
      </vt:variant>
      <vt:variant>
        <vt:i4>182</vt:i4>
      </vt:variant>
      <vt:variant>
        <vt:i4>0</vt:i4>
      </vt:variant>
      <vt:variant>
        <vt:i4>5</vt:i4>
      </vt:variant>
      <vt:variant>
        <vt:lpwstr/>
      </vt:variant>
      <vt:variant>
        <vt:lpwstr>_Toc324413820</vt:lpwstr>
      </vt:variant>
      <vt:variant>
        <vt:i4>1245246</vt:i4>
      </vt:variant>
      <vt:variant>
        <vt:i4>176</vt:i4>
      </vt:variant>
      <vt:variant>
        <vt:i4>0</vt:i4>
      </vt:variant>
      <vt:variant>
        <vt:i4>5</vt:i4>
      </vt:variant>
      <vt:variant>
        <vt:lpwstr/>
      </vt:variant>
      <vt:variant>
        <vt:lpwstr>_Toc324413819</vt:lpwstr>
      </vt:variant>
      <vt:variant>
        <vt:i4>1245246</vt:i4>
      </vt:variant>
      <vt:variant>
        <vt:i4>170</vt:i4>
      </vt:variant>
      <vt:variant>
        <vt:i4>0</vt:i4>
      </vt:variant>
      <vt:variant>
        <vt:i4>5</vt:i4>
      </vt:variant>
      <vt:variant>
        <vt:lpwstr/>
      </vt:variant>
      <vt:variant>
        <vt:lpwstr>_Toc324413818</vt:lpwstr>
      </vt:variant>
      <vt:variant>
        <vt:i4>1245246</vt:i4>
      </vt:variant>
      <vt:variant>
        <vt:i4>164</vt:i4>
      </vt:variant>
      <vt:variant>
        <vt:i4>0</vt:i4>
      </vt:variant>
      <vt:variant>
        <vt:i4>5</vt:i4>
      </vt:variant>
      <vt:variant>
        <vt:lpwstr/>
      </vt:variant>
      <vt:variant>
        <vt:lpwstr>_Toc324413817</vt:lpwstr>
      </vt:variant>
      <vt:variant>
        <vt:i4>1245246</vt:i4>
      </vt:variant>
      <vt:variant>
        <vt:i4>158</vt:i4>
      </vt:variant>
      <vt:variant>
        <vt:i4>0</vt:i4>
      </vt:variant>
      <vt:variant>
        <vt:i4>5</vt:i4>
      </vt:variant>
      <vt:variant>
        <vt:lpwstr/>
      </vt:variant>
      <vt:variant>
        <vt:lpwstr>_Toc324413816</vt:lpwstr>
      </vt:variant>
      <vt:variant>
        <vt:i4>1245246</vt:i4>
      </vt:variant>
      <vt:variant>
        <vt:i4>152</vt:i4>
      </vt:variant>
      <vt:variant>
        <vt:i4>0</vt:i4>
      </vt:variant>
      <vt:variant>
        <vt:i4>5</vt:i4>
      </vt:variant>
      <vt:variant>
        <vt:lpwstr/>
      </vt:variant>
      <vt:variant>
        <vt:lpwstr>_Toc324413815</vt:lpwstr>
      </vt:variant>
      <vt:variant>
        <vt:i4>1245246</vt:i4>
      </vt:variant>
      <vt:variant>
        <vt:i4>146</vt:i4>
      </vt:variant>
      <vt:variant>
        <vt:i4>0</vt:i4>
      </vt:variant>
      <vt:variant>
        <vt:i4>5</vt:i4>
      </vt:variant>
      <vt:variant>
        <vt:lpwstr/>
      </vt:variant>
      <vt:variant>
        <vt:lpwstr>_Toc324413814</vt:lpwstr>
      </vt:variant>
      <vt:variant>
        <vt:i4>1245246</vt:i4>
      </vt:variant>
      <vt:variant>
        <vt:i4>140</vt:i4>
      </vt:variant>
      <vt:variant>
        <vt:i4>0</vt:i4>
      </vt:variant>
      <vt:variant>
        <vt:i4>5</vt:i4>
      </vt:variant>
      <vt:variant>
        <vt:lpwstr/>
      </vt:variant>
      <vt:variant>
        <vt:lpwstr>_Toc324413813</vt:lpwstr>
      </vt:variant>
      <vt:variant>
        <vt:i4>1245246</vt:i4>
      </vt:variant>
      <vt:variant>
        <vt:i4>134</vt:i4>
      </vt:variant>
      <vt:variant>
        <vt:i4>0</vt:i4>
      </vt:variant>
      <vt:variant>
        <vt:i4>5</vt:i4>
      </vt:variant>
      <vt:variant>
        <vt:lpwstr/>
      </vt:variant>
      <vt:variant>
        <vt:lpwstr>_Toc324413812</vt:lpwstr>
      </vt:variant>
      <vt:variant>
        <vt:i4>1245246</vt:i4>
      </vt:variant>
      <vt:variant>
        <vt:i4>128</vt:i4>
      </vt:variant>
      <vt:variant>
        <vt:i4>0</vt:i4>
      </vt:variant>
      <vt:variant>
        <vt:i4>5</vt:i4>
      </vt:variant>
      <vt:variant>
        <vt:lpwstr/>
      </vt:variant>
      <vt:variant>
        <vt:lpwstr>_Toc324413811</vt:lpwstr>
      </vt:variant>
      <vt:variant>
        <vt:i4>1245246</vt:i4>
      </vt:variant>
      <vt:variant>
        <vt:i4>122</vt:i4>
      </vt:variant>
      <vt:variant>
        <vt:i4>0</vt:i4>
      </vt:variant>
      <vt:variant>
        <vt:i4>5</vt:i4>
      </vt:variant>
      <vt:variant>
        <vt:lpwstr/>
      </vt:variant>
      <vt:variant>
        <vt:lpwstr>_Toc324413810</vt:lpwstr>
      </vt:variant>
      <vt:variant>
        <vt:i4>1179710</vt:i4>
      </vt:variant>
      <vt:variant>
        <vt:i4>116</vt:i4>
      </vt:variant>
      <vt:variant>
        <vt:i4>0</vt:i4>
      </vt:variant>
      <vt:variant>
        <vt:i4>5</vt:i4>
      </vt:variant>
      <vt:variant>
        <vt:lpwstr/>
      </vt:variant>
      <vt:variant>
        <vt:lpwstr>_Toc324413809</vt:lpwstr>
      </vt:variant>
      <vt:variant>
        <vt:i4>1179710</vt:i4>
      </vt:variant>
      <vt:variant>
        <vt:i4>110</vt:i4>
      </vt:variant>
      <vt:variant>
        <vt:i4>0</vt:i4>
      </vt:variant>
      <vt:variant>
        <vt:i4>5</vt:i4>
      </vt:variant>
      <vt:variant>
        <vt:lpwstr/>
      </vt:variant>
      <vt:variant>
        <vt:lpwstr>_Toc324413808</vt:lpwstr>
      </vt:variant>
      <vt:variant>
        <vt:i4>1179710</vt:i4>
      </vt:variant>
      <vt:variant>
        <vt:i4>104</vt:i4>
      </vt:variant>
      <vt:variant>
        <vt:i4>0</vt:i4>
      </vt:variant>
      <vt:variant>
        <vt:i4>5</vt:i4>
      </vt:variant>
      <vt:variant>
        <vt:lpwstr/>
      </vt:variant>
      <vt:variant>
        <vt:lpwstr>_Toc324413807</vt:lpwstr>
      </vt:variant>
      <vt:variant>
        <vt:i4>1179710</vt:i4>
      </vt:variant>
      <vt:variant>
        <vt:i4>98</vt:i4>
      </vt:variant>
      <vt:variant>
        <vt:i4>0</vt:i4>
      </vt:variant>
      <vt:variant>
        <vt:i4>5</vt:i4>
      </vt:variant>
      <vt:variant>
        <vt:lpwstr/>
      </vt:variant>
      <vt:variant>
        <vt:lpwstr>_Toc324413806</vt:lpwstr>
      </vt:variant>
      <vt:variant>
        <vt:i4>1179710</vt:i4>
      </vt:variant>
      <vt:variant>
        <vt:i4>92</vt:i4>
      </vt:variant>
      <vt:variant>
        <vt:i4>0</vt:i4>
      </vt:variant>
      <vt:variant>
        <vt:i4>5</vt:i4>
      </vt:variant>
      <vt:variant>
        <vt:lpwstr/>
      </vt:variant>
      <vt:variant>
        <vt:lpwstr>_Toc324413805</vt:lpwstr>
      </vt:variant>
      <vt:variant>
        <vt:i4>1179710</vt:i4>
      </vt:variant>
      <vt:variant>
        <vt:i4>86</vt:i4>
      </vt:variant>
      <vt:variant>
        <vt:i4>0</vt:i4>
      </vt:variant>
      <vt:variant>
        <vt:i4>5</vt:i4>
      </vt:variant>
      <vt:variant>
        <vt:lpwstr/>
      </vt:variant>
      <vt:variant>
        <vt:lpwstr>_Toc324413804</vt:lpwstr>
      </vt:variant>
      <vt:variant>
        <vt:i4>1179710</vt:i4>
      </vt:variant>
      <vt:variant>
        <vt:i4>80</vt:i4>
      </vt:variant>
      <vt:variant>
        <vt:i4>0</vt:i4>
      </vt:variant>
      <vt:variant>
        <vt:i4>5</vt:i4>
      </vt:variant>
      <vt:variant>
        <vt:lpwstr/>
      </vt:variant>
      <vt:variant>
        <vt:lpwstr>_Toc324413803</vt:lpwstr>
      </vt:variant>
      <vt:variant>
        <vt:i4>1179710</vt:i4>
      </vt:variant>
      <vt:variant>
        <vt:i4>74</vt:i4>
      </vt:variant>
      <vt:variant>
        <vt:i4>0</vt:i4>
      </vt:variant>
      <vt:variant>
        <vt:i4>5</vt:i4>
      </vt:variant>
      <vt:variant>
        <vt:lpwstr/>
      </vt:variant>
      <vt:variant>
        <vt:lpwstr>_Toc324413802</vt:lpwstr>
      </vt:variant>
      <vt:variant>
        <vt:i4>1179710</vt:i4>
      </vt:variant>
      <vt:variant>
        <vt:i4>68</vt:i4>
      </vt:variant>
      <vt:variant>
        <vt:i4>0</vt:i4>
      </vt:variant>
      <vt:variant>
        <vt:i4>5</vt:i4>
      </vt:variant>
      <vt:variant>
        <vt:lpwstr/>
      </vt:variant>
      <vt:variant>
        <vt:lpwstr>_Toc324413801</vt:lpwstr>
      </vt:variant>
      <vt:variant>
        <vt:i4>1179710</vt:i4>
      </vt:variant>
      <vt:variant>
        <vt:i4>62</vt:i4>
      </vt:variant>
      <vt:variant>
        <vt:i4>0</vt:i4>
      </vt:variant>
      <vt:variant>
        <vt:i4>5</vt:i4>
      </vt:variant>
      <vt:variant>
        <vt:lpwstr/>
      </vt:variant>
      <vt:variant>
        <vt:lpwstr>_Toc324413800</vt:lpwstr>
      </vt:variant>
      <vt:variant>
        <vt:i4>1769521</vt:i4>
      </vt:variant>
      <vt:variant>
        <vt:i4>56</vt:i4>
      </vt:variant>
      <vt:variant>
        <vt:i4>0</vt:i4>
      </vt:variant>
      <vt:variant>
        <vt:i4>5</vt:i4>
      </vt:variant>
      <vt:variant>
        <vt:lpwstr/>
      </vt:variant>
      <vt:variant>
        <vt:lpwstr>_Toc324413799</vt:lpwstr>
      </vt:variant>
      <vt:variant>
        <vt:i4>1769521</vt:i4>
      </vt:variant>
      <vt:variant>
        <vt:i4>50</vt:i4>
      </vt:variant>
      <vt:variant>
        <vt:i4>0</vt:i4>
      </vt:variant>
      <vt:variant>
        <vt:i4>5</vt:i4>
      </vt:variant>
      <vt:variant>
        <vt:lpwstr/>
      </vt:variant>
      <vt:variant>
        <vt:lpwstr>_Toc324413798</vt:lpwstr>
      </vt:variant>
      <vt:variant>
        <vt:i4>1769521</vt:i4>
      </vt:variant>
      <vt:variant>
        <vt:i4>44</vt:i4>
      </vt:variant>
      <vt:variant>
        <vt:i4>0</vt:i4>
      </vt:variant>
      <vt:variant>
        <vt:i4>5</vt:i4>
      </vt:variant>
      <vt:variant>
        <vt:lpwstr/>
      </vt:variant>
      <vt:variant>
        <vt:lpwstr>_Toc324413797</vt:lpwstr>
      </vt:variant>
      <vt:variant>
        <vt:i4>1769521</vt:i4>
      </vt:variant>
      <vt:variant>
        <vt:i4>38</vt:i4>
      </vt:variant>
      <vt:variant>
        <vt:i4>0</vt:i4>
      </vt:variant>
      <vt:variant>
        <vt:i4>5</vt:i4>
      </vt:variant>
      <vt:variant>
        <vt:lpwstr/>
      </vt:variant>
      <vt:variant>
        <vt:lpwstr>_Toc324413796</vt:lpwstr>
      </vt:variant>
      <vt:variant>
        <vt:i4>1769521</vt:i4>
      </vt:variant>
      <vt:variant>
        <vt:i4>32</vt:i4>
      </vt:variant>
      <vt:variant>
        <vt:i4>0</vt:i4>
      </vt:variant>
      <vt:variant>
        <vt:i4>5</vt:i4>
      </vt:variant>
      <vt:variant>
        <vt:lpwstr/>
      </vt:variant>
      <vt:variant>
        <vt:lpwstr>_Toc324413795</vt:lpwstr>
      </vt:variant>
      <vt:variant>
        <vt:i4>1769521</vt:i4>
      </vt:variant>
      <vt:variant>
        <vt:i4>26</vt:i4>
      </vt:variant>
      <vt:variant>
        <vt:i4>0</vt:i4>
      </vt:variant>
      <vt:variant>
        <vt:i4>5</vt:i4>
      </vt:variant>
      <vt:variant>
        <vt:lpwstr/>
      </vt:variant>
      <vt:variant>
        <vt:lpwstr>_Toc324413794</vt:lpwstr>
      </vt:variant>
      <vt:variant>
        <vt:i4>1769521</vt:i4>
      </vt:variant>
      <vt:variant>
        <vt:i4>20</vt:i4>
      </vt:variant>
      <vt:variant>
        <vt:i4>0</vt:i4>
      </vt:variant>
      <vt:variant>
        <vt:i4>5</vt:i4>
      </vt:variant>
      <vt:variant>
        <vt:lpwstr/>
      </vt:variant>
      <vt:variant>
        <vt:lpwstr>_Toc324413793</vt:lpwstr>
      </vt:variant>
      <vt:variant>
        <vt:i4>1769521</vt:i4>
      </vt:variant>
      <vt:variant>
        <vt:i4>14</vt:i4>
      </vt:variant>
      <vt:variant>
        <vt:i4>0</vt:i4>
      </vt:variant>
      <vt:variant>
        <vt:i4>5</vt:i4>
      </vt:variant>
      <vt:variant>
        <vt:lpwstr/>
      </vt:variant>
      <vt:variant>
        <vt:lpwstr>_Toc324413792</vt:lpwstr>
      </vt:variant>
      <vt:variant>
        <vt:i4>1769521</vt:i4>
      </vt:variant>
      <vt:variant>
        <vt:i4>8</vt:i4>
      </vt:variant>
      <vt:variant>
        <vt:i4>0</vt:i4>
      </vt:variant>
      <vt:variant>
        <vt:i4>5</vt:i4>
      </vt:variant>
      <vt:variant>
        <vt:lpwstr/>
      </vt:variant>
      <vt:variant>
        <vt:lpwstr>_Toc324413791</vt:lpwstr>
      </vt:variant>
      <vt:variant>
        <vt:i4>1769521</vt:i4>
      </vt:variant>
      <vt:variant>
        <vt:i4>2</vt:i4>
      </vt:variant>
      <vt:variant>
        <vt:i4>0</vt:i4>
      </vt:variant>
      <vt:variant>
        <vt:i4>5</vt:i4>
      </vt:variant>
      <vt:variant>
        <vt:lpwstr/>
      </vt:variant>
      <vt:variant>
        <vt:lpwstr>_Toc324413790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and Software Requirements Definition</dc:title>
  <dc:subject/>
  <dc:creator>Deepak Pandey</dc:creator>
  <cp:keywords/>
  <cp:lastModifiedBy>Ganith Perera</cp:lastModifiedBy>
  <cp:revision>3</cp:revision>
  <cp:lastPrinted>2011-09-20T15:29:00Z</cp:lastPrinted>
  <dcterms:created xsi:type="dcterms:W3CDTF">2017-05-01T05:47:00Z</dcterms:created>
  <dcterms:modified xsi:type="dcterms:W3CDTF">2017-05-01T05:48:00Z</dcterms:modified>
</cp:coreProperties>
</file>